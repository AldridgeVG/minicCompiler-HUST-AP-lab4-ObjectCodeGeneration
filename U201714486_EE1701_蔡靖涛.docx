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A4F4FDC" w14:textId="77777777" w:rsidR="00322A34" w:rsidRDefault="000C2A9B" w:rsidP="00322A34">
      <w:pPr>
        <w:jc w:val="center"/>
      </w:pPr>
      <w:bookmarkStart w:id="0" w:name="_Toc342798910"/>
      <w:r>
        <w:rPr>
          <w:noProof/>
          <w:szCs w:val="21"/>
        </w:rPr>
        <w:drawing>
          <wp:inline distT="0" distB="0" distL="0" distR="0" wp14:anchorId="7B89A113" wp14:editId="69F5488A">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7FB79790" w14:textId="77777777" w:rsidR="00322A34" w:rsidRDefault="00322A34" w:rsidP="00322A34"/>
    <w:p w14:paraId="413E7E0D" w14:textId="77777777" w:rsidR="00322A34" w:rsidRDefault="00322A34" w:rsidP="00322A34"/>
    <w:p w14:paraId="1576939D" w14:textId="5E4B273D" w:rsidR="00322A34" w:rsidRDefault="00BF71C7" w:rsidP="00322A34">
      <w:pPr>
        <w:jc w:val="center"/>
        <w:rPr>
          <w:rFonts w:ascii="仿宋" w:eastAsia="仿宋" w:hAnsi="仿宋"/>
          <w:b/>
          <w:sz w:val="84"/>
          <w:szCs w:val="84"/>
        </w:rPr>
      </w:pPr>
      <w:r>
        <w:rPr>
          <w:rFonts w:ascii="仿宋" w:eastAsia="仿宋" w:hAnsi="仿宋" w:hint="eastAsia"/>
          <w:b/>
          <w:sz w:val="84"/>
          <w:szCs w:val="84"/>
        </w:rPr>
        <w:t>课程</w:t>
      </w:r>
      <w:r w:rsidR="00AF13D3" w:rsidRPr="00AF13D3">
        <w:rPr>
          <w:rFonts w:ascii="仿宋" w:eastAsia="仿宋" w:hAnsi="仿宋" w:hint="eastAsia"/>
          <w:b/>
          <w:sz w:val="84"/>
          <w:szCs w:val="84"/>
        </w:rPr>
        <w:t>实验</w:t>
      </w:r>
      <w:r w:rsidR="00322A34">
        <w:rPr>
          <w:rFonts w:ascii="仿宋" w:eastAsia="仿宋" w:hAnsi="仿宋" w:hint="eastAsia"/>
          <w:b/>
          <w:sz w:val="84"/>
          <w:szCs w:val="84"/>
        </w:rPr>
        <w:t>报告</w:t>
      </w:r>
    </w:p>
    <w:p w14:paraId="0109AE2E" w14:textId="77777777" w:rsidR="00322A34" w:rsidRDefault="00322A34" w:rsidP="00322A34"/>
    <w:p w14:paraId="6B6BBA67" w14:textId="77777777" w:rsidR="00322A34" w:rsidRDefault="00322A34" w:rsidP="00322A34"/>
    <w:p w14:paraId="1EDAFB41" w14:textId="77777777" w:rsidR="00322A34" w:rsidRDefault="00322A34" w:rsidP="00322A34">
      <w:pPr>
        <w:rPr>
          <w:b/>
          <w:sz w:val="36"/>
          <w:szCs w:val="36"/>
        </w:rPr>
      </w:pPr>
    </w:p>
    <w:p w14:paraId="51E5B8F7" w14:textId="77777777" w:rsidR="00AF13D3" w:rsidRDefault="00AF13D3" w:rsidP="00322A34">
      <w:pPr>
        <w:rPr>
          <w:b/>
          <w:sz w:val="36"/>
          <w:szCs w:val="36"/>
        </w:rPr>
      </w:pPr>
    </w:p>
    <w:p w14:paraId="74F5B917" w14:textId="77777777" w:rsidR="00AF13D3" w:rsidRDefault="00AF13D3" w:rsidP="00322A34">
      <w:pPr>
        <w:rPr>
          <w:b/>
          <w:sz w:val="36"/>
          <w:szCs w:val="36"/>
        </w:rPr>
      </w:pPr>
    </w:p>
    <w:p w14:paraId="11CA8DA3" w14:textId="428778EE" w:rsidR="00322A34" w:rsidRDefault="00322A34" w:rsidP="00322A34">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 xml:space="preserve"> </w:t>
      </w:r>
      <w:r>
        <w:rPr>
          <w:rFonts w:ascii="黑体" w:eastAsia="黑体" w:hAnsi="黑体" w:hint="eastAsia"/>
          <w:b/>
          <w:sz w:val="36"/>
          <w:szCs w:val="36"/>
          <w:u w:val="single"/>
        </w:rPr>
        <w:t xml:space="preserve"> </w:t>
      </w:r>
      <w:r w:rsidR="005D2388">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sidR="00584F4D">
        <w:rPr>
          <w:rFonts w:ascii="黑体" w:eastAsia="黑体" w:hAnsi="黑体" w:hint="eastAsia"/>
          <w:b/>
          <w:sz w:val="36"/>
          <w:szCs w:val="36"/>
          <w:u w:val="single"/>
        </w:rPr>
        <w:t>miniC</w:t>
      </w:r>
      <w:r w:rsidR="00C53A05">
        <w:rPr>
          <w:rFonts w:ascii="黑体" w:eastAsia="黑体" w:hAnsi="黑体" w:hint="eastAsia"/>
          <w:b/>
          <w:sz w:val="36"/>
          <w:szCs w:val="36"/>
          <w:u w:val="single"/>
        </w:rPr>
        <w:t>语言编译器</w:t>
      </w:r>
      <w:r w:rsidR="000E7624">
        <w:rPr>
          <w:rFonts w:ascii="黑体" w:eastAsia="黑体" w:hAnsi="黑体" w:hint="eastAsia"/>
          <w:b/>
          <w:sz w:val="36"/>
          <w:szCs w:val="36"/>
          <w:u w:val="single"/>
        </w:rPr>
        <w:t xml:space="preserve">   </w:t>
      </w:r>
      <w:r w:rsidR="005D2388">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sidR="009721FF">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Pr>
          <w:rFonts w:hint="eastAsia"/>
          <w:b/>
          <w:sz w:val="36"/>
          <w:szCs w:val="36"/>
          <w:u w:val="single"/>
        </w:rPr>
        <w:t xml:space="preserve">  </w:t>
      </w:r>
    </w:p>
    <w:p w14:paraId="22A85772" w14:textId="77777777" w:rsidR="00322A34" w:rsidRPr="005D2388" w:rsidRDefault="00322A34" w:rsidP="00322A34">
      <w:pPr>
        <w:ind w:firstLineChars="193" w:firstLine="698"/>
        <w:rPr>
          <w:b/>
          <w:sz w:val="36"/>
          <w:szCs w:val="36"/>
          <w:u w:val="single"/>
        </w:rPr>
      </w:pPr>
    </w:p>
    <w:p w14:paraId="2F2F70DB" w14:textId="77777777" w:rsidR="00322A34" w:rsidRDefault="00322A34" w:rsidP="00322A34"/>
    <w:p w14:paraId="4A093D20" w14:textId="77777777" w:rsidR="00322A34" w:rsidRDefault="00322A34" w:rsidP="00322A34"/>
    <w:p w14:paraId="5F7ADDF9" w14:textId="77777777" w:rsidR="00322A34" w:rsidRDefault="00322A34" w:rsidP="00322A34"/>
    <w:p w14:paraId="07A28223" w14:textId="77777777" w:rsidR="00322A34" w:rsidRDefault="00322A34" w:rsidP="00322A34"/>
    <w:p w14:paraId="006722AE" w14:textId="77777777" w:rsidR="00322A34" w:rsidRDefault="00322A34" w:rsidP="00322A34"/>
    <w:p w14:paraId="0FAA15E6" w14:textId="77777777" w:rsidR="00322A34" w:rsidRDefault="00322A34" w:rsidP="00322A34"/>
    <w:p w14:paraId="0B16E43D" w14:textId="25E19F99" w:rsidR="00322A34" w:rsidRDefault="00322A34" w:rsidP="00322A34">
      <w:pPr>
        <w:ind w:firstLineChars="642" w:firstLine="1805"/>
        <w:rPr>
          <w:b/>
          <w:sz w:val="28"/>
          <w:szCs w:val="28"/>
        </w:rPr>
      </w:pPr>
      <w:r>
        <w:rPr>
          <w:rFonts w:hint="eastAsia"/>
          <w:b/>
          <w:sz w:val="28"/>
          <w:szCs w:val="28"/>
        </w:rPr>
        <w:t>课程名称：</w:t>
      </w:r>
      <w:r w:rsidR="00663BBE">
        <w:rPr>
          <w:rFonts w:hint="eastAsia"/>
          <w:b/>
          <w:sz w:val="28"/>
          <w:szCs w:val="28"/>
          <w:u w:val="single"/>
        </w:rPr>
        <w:t xml:space="preserve">      </w:t>
      </w:r>
      <w:r w:rsidRPr="008554A2">
        <w:rPr>
          <w:rFonts w:hint="eastAsia"/>
          <w:b/>
          <w:sz w:val="28"/>
          <w:szCs w:val="28"/>
          <w:u w:val="single"/>
        </w:rPr>
        <w:t>编译原理</w:t>
      </w:r>
      <w:r w:rsidRPr="008554A2">
        <w:rPr>
          <w:rFonts w:hint="eastAsia"/>
          <w:b/>
          <w:sz w:val="28"/>
          <w:szCs w:val="28"/>
          <w:u w:val="single"/>
        </w:rPr>
        <w:t xml:space="preserve">          </w:t>
      </w:r>
    </w:p>
    <w:p w14:paraId="083EA52D" w14:textId="683BA8A8" w:rsidR="00322A34" w:rsidRDefault="00322A34" w:rsidP="00322A34">
      <w:pPr>
        <w:ind w:firstLineChars="642" w:firstLine="1805"/>
        <w:rPr>
          <w:b/>
          <w:sz w:val="28"/>
          <w:szCs w:val="28"/>
        </w:rPr>
      </w:pPr>
      <w:r>
        <w:rPr>
          <w:rFonts w:hint="eastAsia"/>
          <w:b/>
          <w:sz w:val="28"/>
          <w:szCs w:val="28"/>
        </w:rPr>
        <w:t>专业班级：</w:t>
      </w:r>
      <w:r w:rsidR="00663BBE">
        <w:rPr>
          <w:rFonts w:hint="eastAsia"/>
          <w:b/>
          <w:sz w:val="28"/>
          <w:szCs w:val="28"/>
          <w:u w:val="single"/>
        </w:rPr>
        <w:t xml:space="preserve">      </w:t>
      </w:r>
      <w:r w:rsidR="00F519DE">
        <w:rPr>
          <w:b/>
          <w:sz w:val="28"/>
          <w:szCs w:val="28"/>
          <w:u w:val="single"/>
        </w:rPr>
        <w:t>CSEE1701</w:t>
      </w:r>
      <w:r w:rsidR="00A15154">
        <w:rPr>
          <w:rFonts w:hint="eastAsia"/>
          <w:b/>
          <w:sz w:val="28"/>
          <w:szCs w:val="28"/>
          <w:u w:val="single"/>
        </w:rPr>
        <w:t xml:space="preserve">     </w:t>
      </w:r>
      <w:r w:rsidR="000E7624">
        <w:rPr>
          <w:rFonts w:hint="eastAsia"/>
          <w:b/>
          <w:sz w:val="28"/>
          <w:szCs w:val="28"/>
          <w:u w:val="single"/>
        </w:rPr>
        <w:t xml:space="preserve"> </w:t>
      </w:r>
      <w:r w:rsidR="005846D1">
        <w:rPr>
          <w:rFonts w:hint="eastAsia"/>
          <w:b/>
          <w:sz w:val="28"/>
          <w:szCs w:val="28"/>
          <w:u w:val="single"/>
        </w:rPr>
        <w:t xml:space="preserve">   </w:t>
      </w:r>
    </w:p>
    <w:p w14:paraId="6653710A" w14:textId="68D3742F" w:rsidR="00322A34" w:rsidRDefault="00322A34" w:rsidP="00322A3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663BBE">
        <w:rPr>
          <w:rFonts w:hint="eastAsia"/>
          <w:b/>
          <w:sz w:val="28"/>
          <w:szCs w:val="28"/>
          <w:u w:val="single"/>
        </w:rPr>
        <w:t xml:space="preserve">     </w:t>
      </w:r>
      <w:r w:rsidR="00BF71C7">
        <w:rPr>
          <w:b/>
          <w:sz w:val="28"/>
          <w:szCs w:val="28"/>
          <w:u w:val="single"/>
        </w:rPr>
        <w:t xml:space="preserve"> </w:t>
      </w:r>
      <w:r w:rsidR="00D33DB4">
        <w:rPr>
          <w:rFonts w:hint="eastAsia"/>
          <w:b/>
          <w:sz w:val="28"/>
          <w:szCs w:val="28"/>
          <w:u w:val="single"/>
        </w:rPr>
        <w:t>U201</w:t>
      </w:r>
      <w:r w:rsidR="00F519DE">
        <w:rPr>
          <w:b/>
          <w:sz w:val="28"/>
          <w:szCs w:val="28"/>
          <w:u w:val="single"/>
        </w:rPr>
        <w:t>714487</w:t>
      </w:r>
      <w:r w:rsidR="00BF71C7">
        <w:rPr>
          <w:b/>
          <w:sz w:val="28"/>
          <w:szCs w:val="28"/>
          <w:u w:val="single"/>
        </w:rPr>
        <w:t xml:space="preserve"> </w:t>
      </w:r>
      <w:r w:rsidR="00A15154">
        <w:rPr>
          <w:rFonts w:hint="eastAsia"/>
          <w:b/>
          <w:sz w:val="28"/>
          <w:szCs w:val="28"/>
          <w:u w:val="single"/>
        </w:rPr>
        <w:t xml:space="preserve">      </w:t>
      </w:r>
      <w:r>
        <w:rPr>
          <w:rFonts w:hint="eastAsia"/>
          <w:b/>
          <w:sz w:val="28"/>
          <w:szCs w:val="28"/>
          <w:u w:val="single"/>
        </w:rPr>
        <w:t xml:space="preserve"> </w:t>
      </w:r>
    </w:p>
    <w:p w14:paraId="2A2479C9" w14:textId="6AFB3661" w:rsidR="00322A34" w:rsidRDefault="00322A34" w:rsidP="00322A3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663BBE">
        <w:rPr>
          <w:rFonts w:hint="eastAsia"/>
          <w:b/>
          <w:sz w:val="28"/>
          <w:szCs w:val="28"/>
          <w:u w:val="single"/>
        </w:rPr>
        <w:t xml:space="preserve">      </w:t>
      </w:r>
      <w:r w:rsidR="00F519DE">
        <w:rPr>
          <w:b/>
          <w:sz w:val="28"/>
          <w:szCs w:val="28"/>
          <w:u w:val="single"/>
        </w:rPr>
        <w:t xml:space="preserve"> </w:t>
      </w:r>
      <w:r w:rsidR="00F519DE">
        <w:rPr>
          <w:rFonts w:hint="eastAsia"/>
          <w:b/>
          <w:sz w:val="28"/>
          <w:szCs w:val="28"/>
          <w:u w:val="single"/>
        </w:rPr>
        <w:t>蔡靖涛</w:t>
      </w:r>
      <w:r w:rsidR="00A15154">
        <w:rPr>
          <w:rFonts w:hint="eastAsia"/>
          <w:b/>
          <w:sz w:val="28"/>
          <w:szCs w:val="28"/>
          <w:u w:val="single"/>
        </w:rPr>
        <w:t xml:space="preserve">   </w:t>
      </w:r>
      <w:r>
        <w:rPr>
          <w:rFonts w:hint="eastAsia"/>
          <w:b/>
          <w:sz w:val="28"/>
          <w:szCs w:val="28"/>
          <w:u w:val="single"/>
        </w:rPr>
        <w:t xml:space="preserve"> </w:t>
      </w:r>
      <w:r w:rsidR="005846D1">
        <w:rPr>
          <w:rFonts w:hint="eastAsia"/>
          <w:b/>
          <w:sz w:val="28"/>
          <w:szCs w:val="28"/>
          <w:u w:val="single"/>
        </w:rPr>
        <w:t xml:space="preserve">  </w:t>
      </w:r>
      <w:r>
        <w:rPr>
          <w:rFonts w:hint="eastAsia"/>
          <w:b/>
          <w:sz w:val="28"/>
          <w:szCs w:val="28"/>
          <w:u w:val="single"/>
        </w:rPr>
        <w:t xml:space="preserve">     </w:t>
      </w:r>
    </w:p>
    <w:p w14:paraId="5460E850" w14:textId="551E598D" w:rsidR="00322A34" w:rsidRDefault="00322A34" w:rsidP="00322A34">
      <w:pPr>
        <w:ind w:firstLineChars="642" w:firstLine="1805"/>
        <w:rPr>
          <w:b/>
          <w:sz w:val="28"/>
          <w:szCs w:val="28"/>
          <w:u w:val="single"/>
        </w:rPr>
      </w:pPr>
      <w:r>
        <w:rPr>
          <w:rFonts w:hint="eastAsia"/>
          <w:b/>
          <w:sz w:val="28"/>
          <w:szCs w:val="28"/>
        </w:rPr>
        <w:t>指导教师：</w:t>
      </w:r>
      <w:r w:rsidR="00663BBE">
        <w:rPr>
          <w:rFonts w:hint="eastAsia"/>
          <w:b/>
          <w:sz w:val="28"/>
          <w:szCs w:val="28"/>
          <w:u w:val="single"/>
        </w:rPr>
        <w:t xml:space="preserve">   </w:t>
      </w:r>
      <w:r w:rsidR="00BF71C7">
        <w:rPr>
          <w:b/>
          <w:sz w:val="28"/>
          <w:szCs w:val="28"/>
          <w:u w:val="single"/>
        </w:rPr>
        <w:t xml:space="preserve"> </w:t>
      </w:r>
      <w:r w:rsidR="00663BBE">
        <w:rPr>
          <w:rFonts w:hint="eastAsia"/>
          <w:b/>
          <w:sz w:val="28"/>
          <w:szCs w:val="28"/>
          <w:u w:val="single"/>
        </w:rPr>
        <w:t xml:space="preserve"> </w:t>
      </w:r>
      <w:r w:rsidR="00D33DB4">
        <w:rPr>
          <w:rFonts w:hint="eastAsia"/>
          <w:b/>
          <w:sz w:val="28"/>
          <w:szCs w:val="28"/>
          <w:u w:val="single"/>
        </w:rPr>
        <w:t>徐丽萍</w:t>
      </w:r>
      <w:r w:rsidR="00BF71C7">
        <w:rPr>
          <w:b/>
          <w:sz w:val="28"/>
          <w:szCs w:val="28"/>
          <w:u w:val="single"/>
        </w:rPr>
        <w:t>,</w:t>
      </w:r>
      <w:proofErr w:type="gramStart"/>
      <w:r w:rsidR="00F519DE">
        <w:rPr>
          <w:rFonts w:hint="eastAsia"/>
          <w:b/>
          <w:sz w:val="28"/>
          <w:szCs w:val="28"/>
          <w:u w:val="single"/>
        </w:rPr>
        <w:t>祝建华</w:t>
      </w:r>
      <w:proofErr w:type="gramEnd"/>
      <w:r w:rsidR="005846D1">
        <w:rPr>
          <w:rFonts w:hint="eastAsia"/>
          <w:b/>
          <w:sz w:val="28"/>
          <w:szCs w:val="28"/>
          <w:u w:val="single"/>
        </w:rPr>
        <w:t xml:space="preserve"> </w:t>
      </w:r>
      <w:r w:rsidR="00BF71C7">
        <w:rPr>
          <w:b/>
          <w:sz w:val="28"/>
          <w:szCs w:val="28"/>
          <w:u w:val="single"/>
        </w:rPr>
        <w:t xml:space="preserve"> </w:t>
      </w:r>
      <w:r>
        <w:rPr>
          <w:rFonts w:hint="eastAsia"/>
          <w:b/>
          <w:sz w:val="28"/>
          <w:szCs w:val="28"/>
          <w:u w:val="single"/>
        </w:rPr>
        <w:t xml:space="preserve">     </w:t>
      </w:r>
    </w:p>
    <w:p w14:paraId="24BD2C2A" w14:textId="46332C77" w:rsidR="00322A34" w:rsidRDefault="00322A34" w:rsidP="00322A3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D33DB4">
        <w:rPr>
          <w:rFonts w:hint="eastAsia"/>
          <w:b/>
          <w:sz w:val="28"/>
          <w:szCs w:val="28"/>
          <w:u w:val="single"/>
        </w:rPr>
        <w:t>20</w:t>
      </w:r>
      <w:r w:rsidR="00F519DE">
        <w:rPr>
          <w:rFonts w:hint="eastAsia"/>
          <w:b/>
          <w:sz w:val="28"/>
          <w:szCs w:val="28"/>
          <w:u w:val="single"/>
        </w:rPr>
        <w:t>20</w:t>
      </w:r>
      <w:r w:rsidR="00D33DB4">
        <w:rPr>
          <w:rFonts w:hint="eastAsia"/>
          <w:b/>
          <w:sz w:val="28"/>
          <w:szCs w:val="28"/>
          <w:u w:val="single"/>
        </w:rPr>
        <w:t>/06/</w:t>
      </w:r>
      <w:r w:rsidR="00F519DE">
        <w:rPr>
          <w:rFonts w:hint="eastAsia"/>
          <w:b/>
          <w:sz w:val="28"/>
          <w:szCs w:val="28"/>
          <w:u w:val="single"/>
        </w:rPr>
        <w:t>25</w:t>
      </w:r>
      <w:r w:rsidR="00F519DE">
        <w:rPr>
          <w:b/>
          <w:sz w:val="28"/>
          <w:szCs w:val="28"/>
          <w:u w:val="single"/>
        </w:rPr>
        <w:t xml:space="preserve"> </w:t>
      </w:r>
      <w:r w:rsidR="00A15154">
        <w:rPr>
          <w:rFonts w:hint="eastAsia"/>
          <w:b/>
          <w:sz w:val="28"/>
          <w:szCs w:val="28"/>
          <w:u w:val="single"/>
        </w:rPr>
        <w:t xml:space="preserve">    </w:t>
      </w:r>
      <w:r w:rsidR="00A15154">
        <w:rPr>
          <w:b/>
          <w:sz w:val="28"/>
          <w:szCs w:val="28"/>
          <w:u w:val="single"/>
        </w:rPr>
        <w:t xml:space="preserve"> </w:t>
      </w:r>
      <w:r>
        <w:rPr>
          <w:rFonts w:hint="eastAsia"/>
          <w:b/>
          <w:sz w:val="28"/>
          <w:szCs w:val="28"/>
          <w:u w:val="single"/>
        </w:rPr>
        <w:t xml:space="preserve">   </w:t>
      </w:r>
    </w:p>
    <w:p w14:paraId="343DB81C" w14:textId="77777777" w:rsidR="001E3EFE" w:rsidRDefault="001E3EFE" w:rsidP="00322A34">
      <w:pPr>
        <w:ind w:firstLineChars="642" w:firstLine="1805"/>
        <w:rPr>
          <w:b/>
          <w:sz w:val="28"/>
          <w:szCs w:val="28"/>
          <w:u w:val="single"/>
        </w:rPr>
      </w:pPr>
    </w:p>
    <w:p w14:paraId="08541EB4" w14:textId="77777777" w:rsidR="00322A34" w:rsidRDefault="00322A34" w:rsidP="00322A34"/>
    <w:p w14:paraId="1E2A91E5" w14:textId="77777777" w:rsidR="00365323" w:rsidRPr="005846D1" w:rsidRDefault="00322A34" w:rsidP="005846D1">
      <w:pPr>
        <w:jc w:val="center"/>
        <w:rPr>
          <w:b/>
          <w:sz w:val="28"/>
          <w:szCs w:val="28"/>
        </w:rPr>
      </w:pPr>
      <w:r>
        <w:rPr>
          <w:rFonts w:hint="eastAsia"/>
          <w:b/>
          <w:sz w:val="28"/>
          <w:szCs w:val="28"/>
        </w:rPr>
        <w:t>计算机科学与技术学院</w:t>
      </w:r>
      <w:r w:rsidR="005846D1">
        <w:rPr>
          <w:rFonts w:hint="eastAsia"/>
          <w:szCs w:val="21"/>
        </w:rPr>
        <w:t xml:space="preserve"> </w:t>
      </w:r>
    </w:p>
    <w:p w14:paraId="622BC200" w14:textId="77777777" w:rsidR="00976781" w:rsidRPr="0055533A" w:rsidRDefault="00365323" w:rsidP="00976781">
      <w:pPr>
        <w:pStyle w:val="a9"/>
        <w:widowControl/>
        <w:spacing w:line="300" w:lineRule="auto"/>
        <w:ind w:firstLineChars="0" w:firstLine="0"/>
        <w:jc w:val="center"/>
        <w:rPr>
          <w:rFonts w:ascii="宋体" w:hAnsi="宋体"/>
          <w:b/>
          <w:sz w:val="30"/>
          <w:szCs w:val="30"/>
        </w:rPr>
      </w:pPr>
      <w:r>
        <w:rPr>
          <w:rFonts w:hint="eastAsia"/>
          <w:b/>
          <w:sz w:val="30"/>
          <w:szCs w:val="30"/>
        </w:rPr>
        <w:br w:type="page"/>
      </w:r>
      <w:bookmarkEnd w:id="0"/>
      <w:r w:rsidR="00976781" w:rsidRPr="0055533A">
        <w:rPr>
          <w:rFonts w:ascii="宋体" w:hAnsi="宋体"/>
          <w:b/>
          <w:sz w:val="30"/>
          <w:szCs w:val="30"/>
          <w:lang w:val="zh-CN"/>
        </w:rPr>
        <w:lastRenderedPageBreak/>
        <w:t>目录</w:t>
      </w:r>
    </w:p>
    <w:sdt>
      <w:sdtPr>
        <w:rPr>
          <w:rFonts w:ascii="Times New Roman" w:hAnsi="Times New Roman"/>
          <w:color w:val="auto"/>
          <w:kern w:val="2"/>
          <w:sz w:val="21"/>
          <w:szCs w:val="20"/>
          <w:lang w:val="zh-CN"/>
        </w:rPr>
        <w:id w:val="-1627304689"/>
        <w:docPartObj>
          <w:docPartGallery w:val="Table of Contents"/>
          <w:docPartUnique/>
        </w:docPartObj>
      </w:sdtPr>
      <w:sdtEndPr>
        <w:rPr>
          <w:b/>
          <w:bCs/>
        </w:rPr>
      </w:sdtEndPr>
      <w:sdtContent>
        <w:p w14:paraId="43BE629A" w14:textId="77777777" w:rsidR="00224B57" w:rsidRDefault="00224B57">
          <w:pPr>
            <w:pStyle w:val="TOC"/>
          </w:pPr>
        </w:p>
        <w:p w14:paraId="7DB2088B" w14:textId="0CA8877D" w:rsidR="00357A3D" w:rsidRDefault="00224B57">
          <w:pPr>
            <w:pStyle w:val="TOC1"/>
            <w:tabs>
              <w:tab w:val="right" w:leader="dot" w:pos="8296"/>
            </w:tabs>
            <w:rPr>
              <w:rFonts w:asciiTheme="minorHAnsi" w:eastAsiaTheme="minorEastAsia" w:hAnsiTheme="minorHAnsi" w:cstheme="minorBidi"/>
              <w:noProof/>
              <w:szCs w:val="22"/>
            </w:rPr>
          </w:pPr>
          <w:r w:rsidRPr="00224B57">
            <w:rPr>
              <w:szCs w:val="21"/>
            </w:rPr>
            <w:fldChar w:fldCharType="begin"/>
          </w:r>
          <w:r w:rsidRPr="00224B57">
            <w:rPr>
              <w:szCs w:val="21"/>
            </w:rPr>
            <w:instrText xml:space="preserve"> TOC \o "1-3" \h \z \u </w:instrText>
          </w:r>
          <w:r w:rsidRPr="00224B57">
            <w:rPr>
              <w:szCs w:val="21"/>
            </w:rPr>
            <w:fldChar w:fldCharType="separate"/>
          </w:r>
          <w:hyperlink w:anchor="_Toc43913010" w:history="1">
            <w:r w:rsidR="00357A3D" w:rsidRPr="00C25C53">
              <w:rPr>
                <w:rStyle w:val="a3"/>
                <w:noProof/>
              </w:rPr>
              <w:t>1</w:t>
            </w:r>
            <w:r w:rsidR="00357A3D" w:rsidRPr="00C25C53">
              <w:rPr>
                <w:rStyle w:val="a3"/>
                <w:noProof/>
              </w:rPr>
              <w:t>概述</w:t>
            </w:r>
            <w:r w:rsidR="00357A3D">
              <w:rPr>
                <w:noProof/>
                <w:webHidden/>
              </w:rPr>
              <w:tab/>
            </w:r>
            <w:r w:rsidR="00357A3D">
              <w:rPr>
                <w:noProof/>
                <w:webHidden/>
              </w:rPr>
              <w:fldChar w:fldCharType="begin"/>
            </w:r>
            <w:r w:rsidR="00357A3D">
              <w:rPr>
                <w:noProof/>
                <w:webHidden/>
              </w:rPr>
              <w:instrText xml:space="preserve"> PAGEREF _Toc43913010 \h </w:instrText>
            </w:r>
            <w:r w:rsidR="00357A3D">
              <w:rPr>
                <w:noProof/>
                <w:webHidden/>
              </w:rPr>
            </w:r>
            <w:r w:rsidR="00357A3D">
              <w:rPr>
                <w:noProof/>
                <w:webHidden/>
              </w:rPr>
              <w:fldChar w:fldCharType="separate"/>
            </w:r>
            <w:r w:rsidR="00357A3D">
              <w:rPr>
                <w:noProof/>
                <w:webHidden/>
              </w:rPr>
              <w:t>1</w:t>
            </w:r>
            <w:r w:rsidR="00357A3D">
              <w:rPr>
                <w:noProof/>
                <w:webHidden/>
              </w:rPr>
              <w:fldChar w:fldCharType="end"/>
            </w:r>
          </w:hyperlink>
        </w:p>
        <w:p w14:paraId="31FEB701" w14:textId="74BAE509" w:rsidR="00357A3D" w:rsidRDefault="00A80DCE">
          <w:pPr>
            <w:pStyle w:val="TOC1"/>
            <w:tabs>
              <w:tab w:val="right" w:leader="dot" w:pos="8296"/>
            </w:tabs>
            <w:rPr>
              <w:rFonts w:asciiTheme="minorHAnsi" w:eastAsiaTheme="minorEastAsia" w:hAnsiTheme="minorHAnsi" w:cstheme="minorBidi"/>
              <w:noProof/>
              <w:szCs w:val="22"/>
            </w:rPr>
          </w:pPr>
          <w:hyperlink w:anchor="_Toc43913011" w:history="1">
            <w:r w:rsidR="00357A3D" w:rsidRPr="00C25C53">
              <w:rPr>
                <w:rStyle w:val="a3"/>
                <w:noProof/>
              </w:rPr>
              <w:t>2</w:t>
            </w:r>
            <w:r w:rsidR="00357A3D" w:rsidRPr="00C25C53">
              <w:rPr>
                <w:rStyle w:val="a3"/>
                <w:noProof/>
              </w:rPr>
              <w:t>系统描述</w:t>
            </w:r>
            <w:r w:rsidR="00357A3D">
              <w:rPr>
                <w:noProof/>
                <w:webHidden/>
              </w:rPr>
              <w:tab/>
            </w:r>
            <w:r w:rsidR="00357A3D">
              <w:rPr>
                <w:noProof/>
                <w:webHidden/>
              </w:rPr>
              <w:fldChar w:fldCharType="begin"/>
            </w:r>
            <w:r w:rsidR="00357A3D">
              <w:rPr>
                <w:noProof/>
                <w:webHidden/>
              </w:rPr>
              <w:instrText xml:space="preserve"> PAGEREF _Toc43913011 \h </w:instrText>
            </w:r>
            <w:r w:rsidR="00357A3D">
              <w:rPr>
                <w:noProof/>
                <w:webHidden/>
              </w:rPr>
            </w:r>
            <w:r w:rsidR="00357A3D">
              <w:rPr>
                <w:noProof/>
                <w:webHidden/>
              </w:rPr>
              <w:fldChar w:fldCharType="separate"/>
            </w:r>
            <w:r w:rsidR="00357A3D">
              <w:rPr>
                <w:noProof/>
                <w:webHidden/>
              </w:rPr>
              <w:t>2</w:t>
            </w:r>
            <w:r w:rsidR="00357A3D">
              <w:rPr>
                <w:noProof/>
                <w:webHidden/>
              </w:rPr>
              <w:fldChar w:fldCharType="end"/>
            </w:r>
          </w:hyperlink>
        </w:p>
        <w:p w14:paraId="13BF7A9B" w14:textId="1E881A45" w:rsidR="00357A3D" w:rsidRDefault="00A80DCE">
          <w:pPr>
            <w:pStyle w:val="TOC2"/>
            <w:tabs>
              <w:tab w:val="right" w:leader="dot" w:pos="8296"/>
            </w:tabs>
            <w:rPr>
              <w:rFonts w:asciiTheme="minorHAnsi" w:eastAsiaTheme="minorEastAsia" w:hAnsiTheme="minorHAnsi" w:cstheme="minorBidi"/>
              <w:noProof/>
              <w:szCs w:val="22"/>
            </w:rPr>
          </w:pPr>
          <w:hyperlink w:anchor="_Toc43913012" w:history="1">
            <w:r w:rsidR="00357A3D" w:rsidRPr="00C25C53">
              <w:rPr>
                <w:rStyle w:val="a3"/>
                <w:noProof/>
              </w:rPr>
              <w:t>2.1</w:t>
            </w:r>
            <w:r w:rsidR="00357A3D" w:rsidRPr="00C25C53">
              <w:rPr>
                <w:rStyle w:val="a3"/>
                <w:noProof/>
              </w:rPr>
              <w:t>自定义语言概述及单词文法描述</w:t>
            </w:r>
            <w:r w:rsidR="00357A3D">
              <w:rPr>
                <w:noProof/>
                <w:webHidden/>
              </w:rPr>
              <w:tab/>
            </w:r>
            <w:r w:rsidR="00357A3D">
              <w:rPr>
                <w:noProof/>
                <w:webHidden/>
              </w:rPr>
              <w:fldChar w:fldCharType="begin"/>
            </w:r>
            <w:r w:rsidR="00357A3D">
              <w:rPr>
                <w:noProof/>
                <w:webHidden/>
              </w:rPr>
              <w:instrText xml:space="preserve"> PAGEREF _Toc43913012 \h </w:instrText>
            </w:r>
            <w:r w:rsidR="00357A3D">
              <w:rPr>
                <w:noProof/>
                <w:webHidden/>
              </w:rPr>
            </w:r>
            <w:r w:rsidR="00357A3D">
              <w:rPr>
                <w:noProof/>
                <w:webHidden/>
              </w:rPr>
              <w:fldChar w:fldCharType="separate"/>
            </w:r>
            <w:r w:rsidR="00357A3D">
              <w:rPr>
                <w:noProof/>
                <w:webHidden/>
              </w:rPr>
              <w:t>2</w:t>
            </w:r>
            <w:r w:rsidR="00357A3D">
              <w:rPr>
                <w:noProof/>
                <w:webHidden/>
              </w:rPr>
              <w:fldChar w:fldCharType="end"/>
            </w:r>
          </w:hyperlink>
        </w:p>
        <w:p w14:paraId="33CF4C99" w14:textId="5D480695" w:rsidR="00357A3D" w:rsidRDefault="00A80DCE">
          <w:pPr>
            <w:pStyle w:val="TOC2"/>
            <w:tabs>
              <w:tab w:val="right" w:leader="dot" w:pos="8296"/>
            </w:tabs>
            <w:rPr>
              <w:rFonts w:asciiTheme="minorHAnsi" w:eastAsiaTheme="minorEastAsia" w:hAnsiTheme="minorHAnsi" w:cstheme="minorBidi"/>
              <w:noProof/>
              <w:szCs w:val="22"/>
            </w:rPr>
          </w:pPr>
          <w:hyperlink w:anchor="_Toc43913013" w:history="1">
            <w:r w:rsidR="00357A3D" w:rsidRPr="00C25C53">
              <w:rPr>
                <w:rStyle w:val="a3"/>
                <w:noProof/>
              </w:rPr>
              <w:t>2.2</w:t>
            </w:r>
            <w:r w:rsidR="00357A3D" w:rsidRPr="00C25C53">
              <w:rPr>
                <w:rStyle w:val="a3"/>
                <w:noProof/>
              </w:rPr>
              <w:t>语句文法描述</w:t>
            </w:r>
            <w:r w:rsidR="00357A3D">
              <w:rPr>
                <w:noProof/>
                <w:webHidden/>
              </w:rPr>
              <w:tab/>
            </w:r>
            <w:r w:rsidR="00357A3D">
              <w:rPr>
                <w:noProof/>
                <w:webHidden/>
              </w:rPr>
              <w:fldChar w:fldCharType="begin"/>
            </w:r>
            <w:r w:rsidR="00357A3D">
              <w:rPr>
                <w:noProof/>
                <w:webHidden/>
              </w:rPr>
              <w:instrText xml:space="preserve"> PAGEREF _Toc43913013 \h </w:instrText>
            </w:r>
            <w:r w:rsidR="00357A3D">
              <w:rPr>
                <w:noProof/>
                <w:webHidden/>
              </w:rPr>
            </w:r>
            <w:r w:rsidR="00357A3D">
              <w:rPr>
                <w:noProof/>
                <w:webHidden/>
              </w:rPr>
              <w:fldChar w:fldCharType="separate"/>
            </w:r>
            <w:r w:rsidR="00357A3D">
              <w:rPr>
                <w:noProof/>
                <w:webHidden/>
              </w:rPr>
              <w:t>4</w:t>
            </w:r>
            <w:r w:rsidR="00357A3D">
              <w:rPr>
                <w:noProof/>
                <w:webHidden/>
              </w:rPr>
              <w:fldChar w:fldCharType="end"/>
            </w:r>
          </w:hyperlink>
        </w:p>
        <w:p w14:paraId="32BA5D94" w14:textId="5DB55D05" w:rsidR="00357A3D" w:rsidRDefault="00A80DCE">
          <w:pPr>
            <w:pStyle w:val="TOC2"/>
            <w:tabs>
              <w:tab w:val="right" w:leader="dot" w:pos="8296"/>
            </w:tabs>
            <w:rPr>
              <w:rFonts w:asciiTheme="minorHAnsi" w:eastAsiaTheme="minorEastAsia" w:hAnsiTheme="minorHAnsi" w:cstheme="minorBidi"/>
              <w:noProof/>
              <w:szCs w:val="22"/>
            </w:rPr>
          </w:pPr>
          <w:hyperlink w:anchor="_Toc43913014" w:history="1">
            <w:r w:rsidR="00357A3D" w:rsidRPr="00C25C53">
              <w:rPr>
                <w:rStyle w:val="a3"/>
                <w:noProof/>
              </w:rPr>
              <w:t xml:space="preserve">2.3 </w:t>
            </w:r>
            <w:r w:rsidR="00357A3D" w:rsidRPr="00C25C53">
              <w:rPr>
                <w:rStyle w:val="a3"/>
                <w:noProof/>
              </w:rPr>
              <w:t>符号表结构定义</w:t>
            </w:r>
            <w:r w:rsidR="00357A3D">
              <w:rPr>
                <w:noProof/>
                <w:webHidden/>
              </w:rPr>
              <w:tab/>
            </w:r>
            <w:r w:rsidR="00357A3D">
              <w:rPr>
                <w:noProof/>
                <w:webHidden/>
              </w:rPr>
              <w:fldChar w:fldCharType="begin"/>
            </w:r>
            <w:r w:rsidR="00357A3D">
              <w:rPr>
                <w:noProof/>
                <w:webHidden/>
              </w:rPr>
              <w:instrText xml:space="preserve"> PAGEREF _Toc43913014 \h </w:instrText>
            </w:r>
            <w:r w:rsidR="00357A3D">
              <w:rPr>
                <w:noProof/>
                <w:webHidden/>
              </w:rPr>
            </w:r>
            <w:r w:rsidR="00357A3D">
              <w:rPr>
                <w:noProof/>
                <w:webHidden/>
              </w:rPr>
              <w:fldChar w:fldCharType="separate"/>
            </w:r>
            <w:r w:rsidR="00357A3D">
              <w:rPr>
                <w:noProof/>
                <w:webHidden/>
              </w:rPr>
              <w:t>7</w:t>
            </w:r>
            <w:r w:rsidR="00357A3D">
              <w:rPr>
                <w:noProof/>
                <w:webHidden/>
              </w:rPr>
              <w:fldChar w:fldCharType="end"/>
            </w:r>
          </w:hyperlink>
        </w:p>
        <w:p w14:paraId="32A4C1FF" w14:textId="0A16A82F" w:rsidR="00357A3D" w:rsidRDefault="00A80DCE">
          <w:pPr>
            <w:pStyle w:val="TOC2"/>
            <w:tabs>
              <w:tab w:val="right" w:leader="dot" w:pos="8296"/>
            </w:tabs>
            <w:rPr>
              <w:rFonts w:asciiTheme="minorHAnsi" w:eastAsiaTheme="minorEastAsia" w:hAnsiTheme="minorHAnsi" w:cstheme="minorBidi"/>
              <w:noProof/>
              <w:szCs w:val="22"/>
            </w:rPr>
          </w:pPr>
          <w:hyperlink w:anchor="_Toc43913015" w:history="1">
            <w:r w:rsidR="00357A3D" w:rsidRPr="00C25C53">
              <w:rPr>
                <w:rStyle w:val="a3"/>
                <w:noProof/>
              </w:rPr>
              <w:t xml:space="preserve">2.4 </w:t>
            </w:r>
            <w:r w:rsidR="00357A3D" w:rsidRPr="00C25C53">
              <w:rPr>
                <w:rStyle w:val="a3"/>
                <w:noProof/>
              </w:rPr>
              <w:t>错误类型码定义</w:t>
            </w:r>
            <w:r w:rsidR="00357A3D">
              <w:rPr>
                <w:noProof/>
                <w:webHidden/>
              </w:rPr>
              <w:tab/>
            </w:r>
            <w:r w:rsidR="00357A3D">
              <w:rPr>
                <w:noProof/>
                <w:webHidden/>
              </w:rPr>
              <w:fldChar w:fldCharType="begin"/>
            </w:r>
            <w:r w:rsidR="00357A3D">
              <w:rPr>
                <w:noProof/>
                <w:webHidden/>
              </w:rPr>
              <w:instrText xml:space="preserve"> PAGEREF _Toc43913015 \h </w:instrText>
            </w:r>
            <w:r w:rsidR="00357A3D">
              <w:rPr>
                <w:noProof/>
                <w:webHidden/>
              </w:rPr>
            </w:r>
            <w:r w:rsidR="00357A3D">
              <w:rPr>
                <w:noProof/>
                <w:webHidden/>
              </w:rPr>
              <w:fldChar w:fldCharType="separate"/>
            </w:r>
            <w:r w:rsidR="00357A3D">
              <w:rPr>
                <w:noProof/>
                <w:webHidden/>
              </w:rPr>
              <w:t>8</w:t>
            </w:r>
            <w:r w:rsidR="00357A3D">
              <w:rPr>
                <w:noProof/>
                <w:webHidden/>
              </w:rPr>
              <w:fldChar w:fldCharType="end"/>
            </w:r>
          </w:hyperlink>
        </w:p>
        <w:p w14:paraId="75B31532" w14:textId="2BB72ACA" w:rsidR="00357A3D" w:rsidRDefault="00A80DCE">
          <w:pPr>
            <w:pStyle w:val="TOC2"/>
            <w:tabs>
              <w:tab w:val="right" w:leader="dot" w:pos="8296"/>
            </w:tabs>
            <w:rPr>
              <w:rFonts w:asciiTheme="minorHAnsi" w:eastAsiaTheme="minorEastAsia" w:hAnsiTheme="minorHAnsi" w:cstheme="minorBidi"/>
              <w:noProof/>
              <w:szCs w:val="22"/>
            </w:rPr>
          </w:pPr>
          <w:hyperlink w:anchor="_Toc43913016" w:history="1">
            <w:r w:rsidR="00357A3D" w:rsidRPr="00C25C53">
              <w:rPr>
                <w:rStyle w:val="a3"/>
                <w:noProof/>
              </w:rPr>
              <w:t>2.5</w:t>
            </w:r>
            <w:r w:rsidR="00357A3D" w:rsidRPr="00C25C53">
              <w:rPr>
                <w:rStyle w:val="a3"/>
                <w:noProof/>
              </w:rPr>
              <w:t>中间代码结构定义</w:t>
            </w:r>
            <w:r w:rsidR="00357A3D">
              <w:rPr>
                <w:noProof/>
                <w:webHidden/>
              </w:rPr>
              <w:tab/>
            </w:r>
            <w:r w:rsidR="00357A3D">
              <w:rPr>
                <w:noProof/>
                <w:webHidden/>
              </w:rPr>
              <w:fldChar w:fldCharType="begin"/>
            </w:r>
            <w:r w:rsidR="00357A3D">
              <w:rPr>
                <w:noProof/>
                <w:webHidden/>
              </w:rPr>
              <w:instrText xml:space="preserve"> PAGEREF _Toc43913016 \h </w:instrText>
            </w:r>
            <w:r w:rsidR="00357A3D">
              <w:rPr>
                <w:noProof/>
                <w:webHidden/>
              </w:rPr>
            </w:r>
            <w:r w:rsidR="00357A3D">
              <w:rPr>
                <w:noProof/>
                <w:webHidden/>
              </w:rPr>
              <w:fldChar w:fldCharType="separate"/>
            </w:r>
            <w:r w:rsidR="00357A3D">
              <w:rPr>
                <w:noProof/>
                <w:webHidden/>
              </w:rPr>
              <w:t>9</w:t>
            </w:r>
            <w:r w:rsidR="00357A3D">
              <w:rPr>
                <w:noProof/>
                <w:webHidden/>
              </w:rPr>
              <w:fldChar w:fldCharType="end"/>
            </w:r>
          </w:hyperlink>
        </w:p>
        <w:p w14:paraId="72411CE4" w14:textId="30D7A576" w:rsidR="00357A3D" w:rsidRDefault="00A80DCE">
          <w:pPr>
            <w:pStyle w:val="TOC2"/>
            <w:tabs>
              <w:tab w:val="right" w:leader="dot" w:pos="8296"/>
            </w:tabs>
            <w:rPr>
              <w:rFonts w:asciiTheme="minorHAnsi" w:eastAsiaTheme="minorEastAsia" w:hAnsiTheme="minorHAnsi" w:cstheme="minorBidi"/>
              <w:noProof/>
              <w:szCs w:val="22"/>
            </w:rPr>
          </w:pPr>
          <w:hyperlink w:anchor="_Toc43913017" w:history="1">
            <w:r w:rsidR="00357A3D" w:rsidRPr="00C25C53">
              <w:rPr>
                <w:rStyle w:val="a3"/>
                <w:noProof/>
              </w:rPr>
              <w:t xml:space="preserve">2.6 </w:t>
            </w:r>
            <w:r w:rsidR="00357A3D" w:rsidRPr="00C25C53">
              <w:rPr>
                <w:rStyle w:val="a3"/>
                <w:noProof/>
              </w:rPr>
              <w:t>目标代码指令集选择</w:t>
            </w:r>
            <w:r w:rsidR="00357A3D">
              <w:rPr>
                <w:noProof/>
                <w:webHidden/>
              </w:rPr>
              <w:tab/>
            </w:r>
            <w:r w:rsidR="00357A3D">
              <w:rPr>
                <w:noProof/>
                <w:webHidden/>
              </w:rPr>
              <w:fldChar w:fldCharType="begin"/>
            </w:r>
            <w:r w:rsidR="00357A3D">
              <w:rPr>
                <w:noProof/>
                <w:webHidden/>
              </w:rPr>
              <w:instrText xml:space="preserve"> PAGEREF _Toc43913017 \h </w:instrText>
            </w:r>
            <w:r w:rsidR="00357A3D">
              <w:rPr>
                <w:noProof/>
                <w:webHidden/>
              </w:rPr>
            </w:r>
            <w:r w:rsidR="00357A3D">
              <w:rPr>
                <w:noProof/>
                <w:webHidden/>
              </w:rPr>
              <w:fldChar w:fldCharType="separate"/>
            </w:r>
            <w:r w:rsidR="00357A3D">
              <w:rPr>
                <w:noProof/>
                <w:webHidden/>
              </w:rPr>
              <w:t>9</w:t>
            </w:r>
            <w:r w:rsidR="00357A3D">
              <w:rPr>
                <w:noProof/>
                <w:webHidden/>
              </w:rPr>
              <w:fldChar w:fldCharType="end"/>
            </w:r>
          </w:hyperlink>
        </w:p>
        <w:p w14:paraId="46FE4F3D" w14:textId="3B5E9D65" w:rsidR="00357A3D" w:rsidRDefault="00A80DCE">
          <w:pPr>
            <w:pStyle w:val="TOC1"/>
            <w:tabs>
              <w:tab w:val="right" w:leader="dot" w:pos="8296"/>
            </w:tabs>
            <w:rPr>
              <w:rFonts w:asciiTheme="minorHAnsi" w:eastAsiaTheme="minorEastAsia" w:hAnsiTheme="minorHAnsi" w:cstheme="minorBidi"/>
              <w:noProof/>
              <w:szCs w:val="22"/>
            </w:rPr>
          </w:pPr>
          <w:hyperlink w:anchor="_Toc43913018" w:history="1">
            <w:r w:rsidR="00357A3D" w:rsidRPr="00C25C53">
              <w:rPr>
                <w:rStyle w:val="a3"/>
                <w:noProof/>
              </w:rPr>
              <w:t>3</w:t>
            </w:r>
            <w:r w:rsidR="00357A3D" w:rsidRPr="00C25C53">
              <w:rPr>
                <w:rStyle w:val="a3"/>
                <w:noProof/>
              </w:rPr>
              <w:t>系统设计与实现</w:t>
            </w:r>
            <w:r w:rsidR="00357A3D">
              <w:rPr>
                <w:noProof/>
                <w:webHidden/>
              </w:rPr>
              <w:tab/>
            </w:r>
            <w:r w:rsidR="00357A3D">
              <w:rPr>
                <w:noProof/>
                <w:webHidden/>
              </w:rPr>
              <w:fldChar w:fldCharType="begin"/>
            </w:r>
            <w:r w:rsidR="00357A3D">
              <w:rPr>
                <w:noProof/>
                <w:webHidden/>
              </w:rPr>
              <w:instrText xml:space="preserve"> PAGEREF _Toc43913018 \h </w:instrText>
            </w:r>
            <w:r w:rsidR="00357A3D">
              <w:rPr>
                <w:noProof/>
                <w:webHidden/>
              </w:rPr>
            </w:r>
            <w:r w:rsidR="00357A3D">
              <w:rPr>
                <w:noProof/>
                <w:webHidden/>
              </w:rPr>
              <w:fldChar w:fldCharType="separate"/>
            </w:r>
            <w:r w:rsidR="00357A3D">
              <w:rPr>
                <w:noProof/>
                <w:webHidden/>
              </w:rPr>
              <w:t>12</w:t>
            </w:r>
            <w:r w:rsidR="00357A3D">
              <w:rPr>
                <w:noProof/>
                <w:webHidden/>
              </w:rPr>
              <w:fldChar w:fldCharType="end"/>
            </w:r>
          </w:hyperlink>
        </w:p>
        <w:p w14:paraId="2532AD1B" w14:textId="638D615B" w:rsidR="00357A3D" w:rsidRDefault="00A80DCE">
          <w:pPr>
            <w:pStyle w:val="TOC2"/>
            <w:tabs>
              <w:tab w:val="right" w:leader="dot" w:pos="8296"/>
            </w:tabs>
            <w:rPr>
              <w:rFonts w:asciiTheme="minorHAnsi" w:eastAsiaTheme="minorEastAsia" w:hAnsiTheme="minorHAnsi" w:cstheme="minorBidi"/>
              <w:noProof/>
              <w:szCs w:val="22"/>
            </w:rPr>
          </w:pPr>
          <w:hyperlink w:anchor="_Toc43913019" w:history="1">
            <w:r w:rsidR="00357A3D" w:rsidRPr="00C25C53">
              <w:rPr>
                <w:rStyle w:val="a3"/>
                <w:noProof/>
              </w:rPr>
              <w:t>3.1</w:t>
            </w:r>
            <w:r w:rsidR="00357A3D" w:rsidRPr="00C25C53">
              <w:rPr>
                <w:rStyle w:val="a3"/>
                <w:noProof/>
              </w:rPr>
              <w:t>词法语法分析器（实验一）</w:t>
            </w:r>
            <w:r w:rsidR="00357A3D">
              <w:rPr>
                <w:noProof/>
                <w:webHidden/>
              </w:rPr>
              <w:tab/>
            </w:r>
            <w:r w:rsidR="00357A3D">
              <w:rPr>
                <w:noProof/>
                <w:webHidden/>
              </w:rPr>
              <w:fldChar w:fldCharType="begin"/>
            </w:r>
            <w:r w:rsidR="00357A3D">
              <w:rPr>
                <w:noProof/>
                <w:webHidden/>
              </w:rPr>
              <w:instrText xml:space="preserve"> PAGEREF _Toc43913019 \h </w:instrText>
            </w:r>
            <w:r w:rsidR="00357A3D">
              <w:rPr>
                <w:noProof/>
                <w:webHidden/>
              </w:rPr>
            </w:r>
            <w:r w:rsidR="00357A3D">
              <w:rPr>
                <w:noProof/>
                <w:webHidden/>
              </w:rPr>
              <w:fldChar w:fldCharType="separate"/>
            </w:r>
            <w:r w:rsidR="00357A3D">
              <w:rPr>
                <w:noProof/>
                <w:webHidden/>
              </w:rPr>
              <w:t>12</w:t>
            </w:r>
            <w:r w:rsidR="00357A3D">
              <w:rPr>
                <w:noProof/>
                <w:webHidden/>
              </w:rPr>
              <w:fldChar w:fldCharType="end"/>
            </w:r>
          </w:hyperlink>
        </w:p>
        <w:p w14:paraId="2427A566" w14:textId="229D7613" w:rsidR="00357A3D" w:rsidRDefault="00A80DCE">
          <w:pPr>
            <w:pStyle w:val="TOC3"/>
            <w:tabs>
              <w:tab w:val="right" w:leader="dot" w:pos="8296"/>
            </w:tabs>
            <w:rPr>
              <w:rFonts w:asciiTheme="minorHAnsi" w:eastAsiaTheme="minorEastAsia" w:hAnsiTheme="minorHAnsi" w:cstheme="minorBidi"/>
              <w:noProof/>
              <w:szCs w:val="22"/>
            </w:rPr>
          </w:pPr>
          <w:hyperlink w:anchor="_Toc43913020" w:history="1">
            <w:r w:rsidR="00357A3D" w:rsidRPr="00C25C53">
              <w:rPr>
                <w:rStyle w:val="a3"/>
                <w:noProof/>
              </w:rPr>
              <w:t>3.1.1</w:t>
            </w:r>
            <w:r w:rsidR="00357A3D" w:rsidRPr="00C25C53">
              <w:rPr>
                <w:rStyle w:val="a3"/>
                <w:noProof/>
              </w:rPr>
              <w:t>词法分析器</w:t>
            </w:r>
            <w:r w:rsidR="00357A3D">
              <w:rPr>
                <w:noProof/>
                <w:webHidden/>
              </w:rPr>
              <w:tab/>
            </w:r>
            <w:r w:rsidR="00357A3D">
              <w:rPr>
                <w:noProof/>
                <w:webHidden/>
              </w:rPr>
              <w:fldChar w:fldCharType="begin"/>
            </w:r>
            <w:r w:rsidR="00357A3D">
              <w:rPr>
                <w:noProof/>
                <w:webHidden/>
              </w:rPr>
              <w:instrText xml:space="preserve"> PAGEREF _Toc43913020 \h </w:instrText>
            </w:r>
            <w:r w:rsidR="00357A3D">
              <w:rPr>
                <w:noProof/>
                <w:webHidden/>
              </w:rPr>
            </w:r>
            <w:r w:rsidR="00357A3D">
              <w:rPr>
                <w:noProof/>
                <w:webHidden/>
              </w:rPr>
              <w:fldChar w:fldCharType="separate"/>
            </w:r>
            <w:r w:rsidR="00357A3D">
              <w:rPr>
                <w:noProof/>
                <w:webHidden/>
              </w:rPr>
              <w:t>12</w:t>
            </w:r>
            <w:r w:rsidR="00357A3D">
              <w:rPr>
                <w:noProof/>
                <w:webHidden/>
              </w:rPr>
              <w:fldChar w:fldCharType="end"/>
            </w:r>
          </w:hyperlink>
        </w:p>
        <w:p w14:paraId="20010390" w14:textId="47F81036" w:rsidR="00357A3D" w:rsidRDefault="00A80DCE">
          <w:pPr>
            <w:pStyle w:val="TOC3"/>
            <w:tabs>
              <w:tab w:val="right" w:leader="dot" w:pos="8296"/>
            </w:tabs>
            <w:rPr>
              <w:rFonts w:asciiTheme="minorHAnsi" w:eastAsiaTheme="minorEastAsia" w:hAnsiTheme="minorHAnsi" w:cstheme="minorBidi"/>
              <w:noProof/>
              <w:szCs w:val="22"/>
            </w:rPr>
          </w:pPr>
          <w:hyperlink w:anchor="_Toc43913021" w:history="1">
            <w:r w:rsidR="00357A3D" w:rsidRPr="00C25C53">
              <w:rPr>
                <w:rStyle w:val="a3"/>
                <w:noProof/>
              </w:rPr>
              <w:t>3.3.2</w:t>
            </w:r>
            <w:r w:rsidR="00357A3D" w:rsidRPr="00C25C53">
              <w:rPr>
                <w:rStyle w:val="a3"/>
                <w:noProof/>
              </w:rPr>
              <w:t>语法分析器</w:t>
            </w:r>
            <w:r w:rsidR="00357A3D">
              <w:rPr>
                <w:noProof/>
                <w:webHidden/>
              </w:rPr>
              <w:tab/>
            </w:r>
            <w:r w:rsidR="00357A3D">
              <w:rPr>
                <w:noProof/>
                <w:webHidden/>
              </w:rPr>
              <w:fldChar w:fldCharType="begin"/>
            </w:r>
            <w:r w:rsidR="00357A3D">
              <w:rPr>
                <w:noProof/>
                <w:webHidden/>
              </w:rPr>
              <w:instrText xml:space="preserve"> PAGEREF _Toc43913021 \h </w:instrText>
            </w:r>
            <w:r w:rsidR="00357A3D">
              <w:rPr>
                <w:noProof/>
                <w:webHidden/>
              </w:rPr>
            </w:r>
            <w:r w:rsidR="00357A3D">
              <w:rPr>
                <w:noProof/>
                <w:webHidden/>
              </w:rPr>
              <w:fldChar w:fldCharType="separate"/>
            </w:r>
            <w:r w:rsidR="00357A3D">
              <w:rPr>
                <w:noProof/>
                <w:webHidden/>
              </w:rPr>
              <w:t>14</w:t>
            </w:r>
            <w:r w:rsidR="00357A3D">
              <w:rPr>
                <w:noProof/>
                <w:webHidden/>
              </w:rPr>
              <w:fldChar w:fldCharType="end"/>
            </w:r>
          </w:hyperlink>
        </w:p>
        <w:p w14:paraId="61F2660E" w14:textId="2D87E00F" w:rsidR="00357A3D" w:rsidRDefault="00A80DCE">
          <w:pPr>
            <w:pStyle w:val="TOC2"/>
            <w:tabs>
              <w:tab w:val="right" w:leader="dot" w:pos="8296"/>
            </w:tabs>
            <w:rPr>
              <w:rFonts w:asciiTheme="minorHAnsi" w:eastAsiaTheme="minorEastAsia" w:hAnsiTheme="minorHAnsi" w:cstheme="minorBidi"/>
              <w:noProof/>
              <w:szCs w:val="22"/>
            </w:rPr>
          </w:pPr>
          <w:hyperlink w:anchor="_Toc43913022" w:history="1">
            <w:r w:rsidR="00357A3D" w:rsidRPr="00C25C53">
              <w:rPr>
                <w:rStyle w:val="a3"/>
                <w:noProof/>
              </w:rPr>
              <w:t>3.2</w:t>
            </w:r>
            <w:r w:rsidR="00357A3D" w:rsidRPr="00C25C53">
              <w:rPr>
                <w:rStyle w:val="a3"/>
                <w:noProof/>
              </w:rPr>
              <w:t>编译程序符号表结构</w:t>
            </w:r>
            <w:r w:rsidR="00357A3D">
              <w:rPr>
                <w:noProof/>
                <w:webHidden/>
              </w:rPr>
              <w:tab/>
            </w:r>
            <w:r w:rsidR="00357A3D">
              <w:rPr>
                <w:noProof/>
                <w:webHidden/>
              </w:rPr>
              <w:fldChar w:fldCharType="begin"/>
            </w:r>
            <w:r w:rsidR="00357A3D">
              <w:rPr>
                <w:noProof/>
                <w:webHidden/>
              </w:rPr>
              <w:instrText xml:space="preserve"> PAGEREF _Toc43913022 \h </w:instrText>
            </w:r>
            <w:r w:rsidR="00357A3D">
              <w:rPr>
                <w:noProof/>
                <w:webHidden/>
              </w:rPr>
            </w:r>
            <w:r w:rsidR="00357A3D">
              <w:rPr>
                <w:noProof/>
                <w:webHidden/>
              </w:rPr>
              <w:fldChar w:fldCharType="separate"/>
            </w:r>
            <w:r w:rsidR="00357A3D">
              <w:rPr>
                <w:noProof/>
                <w:webHidden/>
              </w:rPr>
              <w:t>18</w:t>
            </w:r>
            <w:r w:rsidR="00357A3D">
              <w:rPr>
                <w:noProof/>
                <w:webHidden/>
              </w:rPr>
              <w:fldChar w:fldCharType="end"/>
            </w:r>
          </w:hyperlink>
        </w:p>
        <w:p w14:paraId="2B421083" w14:textId="1D46FC38" w:rsidR="00357A3D" w:rsidRDefault="00A80DCE">
          <w:pPr>
            <w:pStyle w:val="TOC2"/>
            <w:tabs>
              <w:tab w:val="right" w:leader="dot" w:pos="8296"/>
            </w:tabs>
            <w:rPr>
              <w:rFonts w:asciiTheme="minorHAnsi" w:eastAsiaTheme="minorEastAsia" w:hAnsiTheme="minorHAnsi" w:cstheme="minorBidi"/>
              <w:noProof/>
              <w:szCs w:val="22"/>
            </w:rPr>
          </w:pPr>
          <w:hyperlink w:anchor="_Toc43913023" w:history="1">
            <w:r w:rsidR="00357A3D" w:rsidRPr="00C25C53">
              <w:rPr>
                <w:rStyle w:val="a3"/>
                <w:noProof/>
              </w:rPr>
              <w:t>3.3</w:t>
            </w:r>
            <w:r w:rsidR="00357A3D" w:rsidRPr="00C25C53">
              <w:rPr>
                <w:rStyle w:val="a3"/>
                <w:noProof/>
              </w:rPr>
              <w:t>语义分析（实验二）</w:t>
            </w:r>
            <w:r w:rsidR="00357A3D">
              <w:rPr>
                <w:noProof/>
                <w:webHidden/>
              </w:rPr>
              <w:tab/>
            </w:r>
            <w:r w:rsidR="00357A3D">
              <w:rPr>
                <w:noProof/>
                <w:webHidden/>
              </w:rPr>
              <w:fldChar w:fldCharType="begin"/>
            </w:r>
            <w:r w:rsidR="00357A3D">
              <w:rPr>
                <w:noProof/>
                <w:webHidden/>
              </w:rPr>
              <w:instrText xml:space="preserve"> PAGEREF _Toc43913023 \h </w:instrText>
            </w:r>
            <w:r w:rsidR="00357A3D">
              <w:rPr>
                <w:noProof/>
                <w:webHidden/>
              </w:rPr>
            </w:r>
            <w:r w:rsidR="00357A3D">
              <w:rPr>
                <w:noProof/>
                <w:webHidden/>
              </w:rPr>
              <w:fldChar w:fldCharType="separate"/>
            </w:r>
            <w:r w:rsidR="00357A3D">
              <w:rPr>
                <w:noProof/>
                <w:webHidden/>
              </w:rPr>
              <w:t>18</w:t>
            </w:r>
            <w:r w:rsidR="00357A3D">
              <w:rPr>
                <w:noProof/>
                <w:webHidden/>
              </w:rPr>
              <w:fldChar w:fldCharType="end"/>
            </w:r>
          </w:hyperlink>
        </w:p>
        <w:p w14:paraId="20803ADF" w14:textId="1204094E" w:rsidR="00357A3D" w:rsidRDefault="00A80DCE">
          <w:pPr>
            <w:pStyle w:val="TOC2"/>
            <w:tabs>
              <w:tab w:val="right" w:leader="dot" w:pos="8296"/>
            </w:tabs>
            <w:rPr>
              <w:rFonts w:asciiTheme="minorHAnsi" w:eastAsiaTheme="minorEastAsia" w:hAnsiTheme="minorHAnsi" w:cstheme="minorBidi"/>
              <w:noProof/>
              <w:szCs w:val="22"/>
            </w:rPr>
          </w:pPr>
          <w:hyperlink w:anchor="_Toc43913024" w:history="1">
            <w:r w:rsidR="00357A3D" w:rsidRPr="00C25C53">
              <w:rPr>
                <w:rStyle w:val="a3"/>
                <w:noProof/>
              </w:rPr>
              <w:t>3.4</w:t>
            </w:r>
            <w:r w:rsidR="00357A3D" w:rsidRPr="00C25C53">
              <w:rPr>
                <w:rStyle w:val="a3"/>
                <w:noProof/>
              </w:rPr>
              <w:t>编译程序报错功能</w:t>
            </w:r>
            <w:r w:rsidR="00357A3D">
              <w:rPr>
                <w:noProof/>
                <w:webHidden/>
              </w:rPr>
              <w:tab/>
            </w:r>
            <w:r w:rsidR="00357A3D">
              <w:rPr>
                <w:noProof/>
                <w:webHidden/>
              </w:rPr>
              <w:fldChar w:fldCharType="begin"/>
            </w:r>
            <w:r w:rsidR="00357A3D">
              <w:rPr>
                <w:noProof/>
                <w:webHidden/>
              </w:rPr>
              <w:instrText xml:space="preserve"> PAGEREF _Toc43913024 \h </w:instrText>
            </w:r>
            <w:r w:rsidR="00357A3D">
              <w:rPr>
                <w:noProof/>
                <w:webHidden/>
              </w:rPr>
            </w:r>
            <w:r w:rsidR="00357A3D">
              <w:rPr>
                <w:noProof/>
                <w:webHidden/>
              </w:rPr>
              <w:fldChar w:fldCharType="separate"/>
            </w:r>
            <w:r w:rsidR="00357A3D">
              <w:rPr>
                <w:noProof/>
                <w:webHidden/>
              </w:rPr>
              <w:t>19</w:t>
            </w:r>
            <w:r w:rsidR="00357A3D">
              <w:rPr>
                <w:noProof/>
                <w:webHidden/>
              </w:rPr>
              <w:fldChar w:fldCharType="end"/>
            </w:r>
          </w:hyperlink>
        </w:p>
        <w:p w14:paraId="725F4936" w14:textId="58456B8C" w:rsidR="00357A3D" w:rsidRDefault="00A80DCE">
          <w:pPr>
            <w:pStyle w:val="TOC2"/>
            <w:tabs>
              <w:tab w:val="right" w:leader="dot" w:pos="8296"/>
            </w:tabs>
            <w:rPr>
              <w:rFonts w:asciiTheme="minorHAnsi" w:eastAsiaTheme="minorEastAsia" w:hAnsiTheme="minorHAnsi" w:cstheme="minorBidi"/>
              <w:noProof/>
              <w:szCs w:val="22"/>
            </w:rPr>
          </w:pPr>
          <w:hyperlink w:anchor="_Toc43913025" w:history="1">
            <w:r w:rsidR="00357A3D" w:rsidRPr="00C25C53">
              <w:rPr>
                <w:rStyle w:val="a3"/>
                <w:noProof/>
              </w:rPr>
              <w:t>3.5</w:t>
            </w:r>
            <w:r w:rsidR="00357A3D" w:rsidRPr="00C25C53">
              <w:rPr>
                <w:rStyle w:val="a3"/>
                <w:noProof/>
              </w:rPr>
              <w:t>中间代码生成功能（实验三）</w:t>
            </w:r>
            <w:r w:rsidR="00357A3D">
              <w:rPr>
                <w:noProof/>
                <w:webHidden/>
              </w:rPr>
              <w:tab/>
            </w:r>
            <w:r w:rsidR="00357A3D">
              <w:rPr>
                <w:noProof/>
                <w:webHidden/>
              </w:rPr>
              <w:fldChar w:fldCharType="begin"/>
            </w:r>
            <w:r w:rsidR="00357A3D">
              <w:rPr>
                <w:noProof/>
                <w:webHidden/>
              </w:rPr>
              <w:instrText xml:space="preserve"> PAGEREF _Toc43913025 \h </w:instrText>
            </w:r>
            <w:r w:rsidR="00357A3D">
              <w:rPr>
                <w:noProof/>
                <w:webHidden/>
              </w:rPr>
            </w:r>
            <w:r w:rsidR="00357A3D">
              <w:rPr>
                <w:noProof/>
                <w:webHidden/>
              </w:rPr>
              <w:fldChar w:fldCharType="separate"/>
            </w:r>
            <w:r w:rsidR="00357A3D">
              <w:rPr>
                <w:noProof/>
                <w:webHidden/>
              </w:rPr>
              <w:t>24</w:t>
            </w:r>
            <w:r w:rsidR="00357A3D">
              <w:rPr>
                <w:noProof/>
                <w:webHidden/>
              </w:rPr>
              <w:fldChar w:fldCharType="end"/>
            </w:r>
          </w:hyperlink>
        </w:p>
        <w:p w14:paraId="4C889267" w14:textId="36FAB975" w:rsidR="00357A3D" w:rsidRDefault="00A80DCE">
          <w:pPr>
            <w:pStyle w:val="TOC2"/>
            <w:tabs>
              <w:tab w:val="right" w:leader="dot" w:pos="8296"/>
            </w:tabs>
            <w:rPr>
              <w:rFonts w:asciiTheme="minorHAnsi" w:eastAsiaTheme="minorEastAsia" w:hAnsiTheme="minorHAnsi" w:cstheme="minorBidi"/>
              <w:noProof/>
              <w:szCs w:val="22"/>
            </w:rPr>
          </w:pPr>
          <w:hyperlink w:anchor="_Toc43913026" w:history="1">
            <w:r w:rsidR="00357A3D" w:rsidRPr="00C25C53">
              <w:rPr>
                <w:rStyle w:val="a3"/>
                <w:noProof/>
              </w:rPr>
              <w:t>3.6</w:t>
            </w:r>
            <w:r w:rsidR="00357A3D" w:rsidRPr="00C25C53">
              <w:rPr>
                <w:rStyle w:val="a3"/>
                <w:noProof/>
              </w:rPr>
              <w:t>汇编代码生成功能（实验四）</w:t>
            </w:r>
            <w:r w:rsidR="00357A3D">
              <w:rPr>
                <w:noProof/>
                <w:webHidden/>
              </w:rPr>
              <w:tab/>
            </w:r>
            <w:r w:rsidR="00357A3D">
              <w:rPr>
                <w:noProof/>
                <w:webHidden/>
              </w:rPr>
              <w:fldChar w:fldCharType="begin"/>
            </w:r>
            <w:r w:rsidR="00357A3D">
              <w:rPr>
                <w:noProof/>
                <w:webHidden/>
              </w:rPr>
              <w:instrText xml:space="preserve"> PAGEREF _Toc43913026 \h </w:instrText>
            </w:r>
            <w:r w:rsidR="00357A3D">
              <w:rPr>
                <w:noProof/>
                <w:webHidden/>
              </w:rPr>
            </w:r>
            <w:r w:rsidR="00357A3D">
              <w:rPr>
                <w:noProof/>
                <w:webHidden/>
              </w:rPr>
              <w:fldChar w:fldCharType="separate"/>
            </w:r>
            <w:r w:rsidR="00357A3D">
              <w:rPr>
                <w:noProof/>
                <w:webHidden/>
              </w:rPr>
              <w:t>29</w:t>
            </w:r>
            <w:r w:rsidR="00357A3D">
              <w:rPr>
                <w:noProof/>
                <w:webHidden/>
              </w:rPr>
              <w:fldChar w:fldCharType="end"/>
            </w:r>
          </w:hyperlink>
        </w:p>
        <w:p w14:paraId="2E6567F0" w14:textId="25BB2F3F" w:rsidR="00357A3D" w:rsidRDefault="00A80DCE">
          <w:pPr>
            <w:pStyle w:val="TOC1"/>
            <w:tabs>
              <w:tab w:val="right" w:leader="dot" w:pos="8296"/>
            </w:tabs>
            <w:rPr>
              <w:rFonts w:asciiTheme="minorHAnsi" w:eastAsiaTheme="minorEastAsia" w:hAnsiTheme="minorHAnsi" w:cstheme="minorBidi"/>
              <w:noProof/>
              <w:szCs w:val="22"/>
            </w:rPr>
          </w:pPr>
          <w:hyperlink w:anchor="_Toc43913027" w:history="1">
            <w:r w:rsidR="00357A3D" w:rsidRPr="00C25C53">
              <w:rPr>
                <w:rStyle w:val="a3"/>
                <w:noProof/>
              </w:rPr>
              <w:t>4</w:t>
            </w:r>
            <w:r w:rsidR="00357A3D" w:rsidRPr="00C25C53">
              <w:rPr>
                <w:rStyle w:val="a3"/>
                <w:noProof/>
              </w:rPr>
              <w:t>系统测试与评价</w:t>
            </w:r>
            <w:r w:rsidR="00357A3D">
              <w:rPr>
                <w:noProof/>
                <w:webHidden/>
              </w:rPr>
              <w:tab/>
            </w:r>
            <w:r w:rsidR="00357A3D">
              <w:rPr>
                <w:noProof/>
                <w:webHidden/>
              </w:rPr>
              <w:fldChar w:fldCharType="begin"/>
            </w:r>
            <w:r w:rsidR="00357A3D">
              <w:rPr>
                <w:noProof/>
                <w:webHidden/>
              </w:rPr>
              <w:instrText xml:space="preserve"> PAGEREF _Toc43913027 \h </w:instrText>
            </w:r>
            <w:r w:rsidR="00357A3D">
              <w:rPr>
                <w:noProof/>
                <w:webHidden/>
              </w:rPr>
            </w:r>
            <w:r w:rsidR="00357A3D">
              <w:rPr>
                <w:noProof/>
                <w:webHidden/>
              </w:rPr>
              <w:fldChar w:fldCharType="separate"/>
            </w:r>
            <w:r w:rsidR="00357A3D">
              <w:rPr>
                <w:noProof/>
                <w:webHidden/>
              </w:rPr>
              <w:t>30</w:t>
            </w:r>
            <w:r w:rsidR="00357A3D">
              <w:rPr>
                <w:noProof/>
                <w:webHidden/>
              </w:rPr>
              <w:fldChar w:fldCharType="end"/>
            </w:r>
          </w:hyperlink>
        </w:p>
        <w:p w14:paraId="035138F5" w14:textId="4A487039" w:rsidR="00357A3D" w:rsidRDefault="00A80DCE">
          <w:pPr>
            <w:pStyle w:val="TOC2"/>
            <w:tabs>
              <w:tab w:val="right" w:leader="dot" w:pos="8296"/>
            </w:tabs>
            <w:rPr>
              <w:rFonts w:asciiTheme="minorHAnsi" w:eastAsiaTheme="minorEastAsia" w:hAnsiTheme="minorHAnsi" w:cstheme="minorBidi"/>
              <w:noProof/>
              <w:szCs w:val="22"/>
            </w:rPr>
          </w:pPr>
          <w:hyperlink w:anchor="_Toc43913028" w:history="1">
            <w:r w:rsidR="00357A3D" w:rsidRPr="00C25C53">
              <w:rPr>
                <w:rStyle w:val="a3"/>
                <w:noProof/>
              </w:rPr>
              <w:t xml:space="preserve">4.1 </w:t>
            </w:r>
            <w:r w:rsidR="00357A3D" w:rsidRPr="00C25C53">
              <w:rPr>
                <w:rStyle w:val="a3"/>
                <w:noProof/>
              </w:rPr>
              <w:t>测试用例及测试结果</w:t>
            </w:r>
            <w:r w:rsidR="00357A3D">
              <w:rPr>
                <w:noProof/>
                <w:webHidden/>
              </w:rPr>
              <w:tab/>
            </w:r>
            <w:r w:rsidR="00357A3D">
              <w:rPr>
                <w:noProof/>
                <w:webHidden/>
              </w:rPr>
              <w:fldChar w:fldCharType="begin"/>
            </w:r>
            <w:r w:rsidR="00357A3D">
              <w:rPr>
                <w:noProof/>
                <w:webHidden/>
              </w:rPr>
              <w:instrText xml:space="preserve"> PAGEREF _Toc43913028 \h </w:instrText>
            </w:r>
            <w:r w:rsidR="00357A3D">
              <w:rPr>
                <w:noProof/>
                <w:webHidden/>
              </w:rPr>
            </w:r>
            <w:r w:rsidR="00357A3D">
              <w:rPr>
                <w:noProof/>
                <w:webHidden/>
              </w:rPr>
              <w:fldChar w:fldCharType="separate"/>
            </w:r>
            <w:r w:rsidR="00357A3D">
              <w:rPr>
                <w:noProof/>
                <w:webHidden/>
              </w:rPr>
              <w:t>30</w:t>
            </w:r>
            <w:r w:rsidR="00357A3D">
              <w:rPr>
                <w:noProof/>
                <w:webHidden/>
              </w:rPr>
              <w:fldChar w:fldCharType="end"/>
            </w:r>
          </w:hyperlink>
        </w:p>
        <w:p w14:paraId="5E02CF84" w14:textId="2F171340" w:rsidR="00357A3D" w:rsidRDefault="00A80DCE">
          <w:pPr>
            <w:pStyle w:val="TOC2"/>
            <w:tabs>
              <w:tab w:val="right" w:leader="dot" w:pos="8296"/>
            </w:tabs>
            <w:rPr>
              <w:rFonts w:asciiTheme="minorHAnsi" w:eastAsiaTheme="minorEastAsia" w:hAnsiTheme="minorHAnsi" w:cstheme="minorBidi"/>
              <w:noProof/>
              <w:szCs w:val="22"/>
            </w:rPr>
          </w:pPr>
          <w:hyperlink w:anchor="_Toc43913029" w:history="1">
            <w:r w:rsidR="00357A3D" w:rsidRPr="00C25C53">
              <w:rPr>
                <w:rStyle w:val="a3"/>
                <w:noProof/>
              </w:rPr>
              <w:t xml:space="preserve">4.2 </w:t>
            </w:r>
            <w:r w:rsidR="00357A3D" w:rsidRPr="00C25C53">
              <w:rPr>
                <w:rStyle w:val="a3"/>
                <w:noProof/>
              </w:rPr>
              <w:t>系统的优点</w:t>
            </w:r>
            <w:r w:rsidR="00357A3D">
              <w:rPr>
                <w:noProof/>
                <w:webHidden/>
              </w:rPr>
              <w:tab/>
            </w:r>
            <w:r w:rsidR="00357A3D">
              <w:rPr>
                <w:noProof/>
                <w:webHidden/>
              </w:rPr>
              <w:fldChar w:fldCharType="begin"/>
            </w:r>
            <w:r w:rsidR="00357A3D">
              <w:rPr>
                <w:noProof/>
                <w:webHidden/>
              </w:rPr>
              <w:instrText xml:space="preserve"> PAGEREF _Toc43913029 \h </w:instrText>
            </w:r>
            <w:r w:rsidR="00357A3D">
              <w:rPr>
                <w:noProof/>
                <w:webHidden/>
              </w:rPr>
            </w:r>
            <w:r w:rsidR="00357A3D">
              <w:rPr>
                <w:noProof/>
                <w:webHidden/>
              </w:rPr>
              <w:fldChar w:fldCharType="separate"/>
            </w:r>
            <w:r w:rsidR="00357A3D">
              <w:rPr>
                <w:noProof/>
                <w:webHidden/>
              </w:rPr>
              <w:t>41</w:t>
            </w:r>
            <w:r w:rsidR="00357A3D">
              <w:rPr>
                <w:noProof/>
                <w:webHidden/>
              </w:rPr>
              <w:fldChar w:fldCharType="end"/>
            </w:r>
          </w:hyperlink>
        </w:p>
        <w:p w14:paraId="2CDFE3DB" w14:textId="146B2DBB" w:rsidR="00357A3D" w:rsidRDefault="00A80DCE">
          <w:pPr>
            <w:pStyle w:val="TOC2"/>
            <w:tabs>
              <w:tab w:val="right" w:leader="dot" w:pos="8296"/>
            </w:tabs>
            <w:rPr>
              <w:rFonts w:asciiTheme="minorHAnsi" w:eastAsiaTheme="minorEastAsia" w:hAnsiTheme="minorHAnsi" w:cstheme="minorBidi"/>
              <w:noProof/>
              <w:szCs w:val="22"/>
            </w:rPr>
          </w:pPr>
          <w:hyperlink w:anchor="_Toc43913030" w:history="1">
            <w:r w:rsidR="00357A3D" w:rsidRPr="00C25C53">
              <w:rPr>
                <w:rStyle w:val="a3"/>
                <w:noProof/>
              </w:rPr>
              <w:t xml:space="preserve">4.3 </w:t>
            </w:r>
            <w:r w:rsidR="00357A3D" w:rsidRPr="00C25C53">
              <w:rPr>
                <w:rStyle w:val="a3"/>
                <w:noProof/>
              </w:rPr>
              <w:t>系统的缺点</w:t>
            </w:r>
            <w:r w:rsidR="00357A3D">
              <w:rPr>
                <w:noProof/>
                <w:webHidden/>
              </w:rPr>
              <w:tab/>
            </w:r>
            <w:r w:rsidR="00357A3D">
              <w:rPr>
                <w:noProof/>
                <w:webHidden/>
              </w:rPr>
              <w:fldChar w:fldCharType="begin"/>
            </w:r>
            <w:r w:rsidR="00357A3D">
              <w:rPr>
                <w:noProof/>
                <w:webHidden/>
              </w:rPr>
              <w:instrText xml:space="preserve"> PAGEREF _Toc43913030 \h </w:instrText>
            </w:r>
            <w:r w:rsidR="00357A3D">
              <w:rPr>
                <w:noProof/>
                <w:webHidden/>
              </w:rPr>
            </w:r>
            <w:r w:rsidR="00357A3D">
              <w:rPr>
                <w:noProof/>
                <w:webHidden/>
              </w:rPr>
              <w:fldChar w:fldCharType="separate"/>
            </w:r>
            <w:r w:rsidR="00357A3D">
              <w:rPr>
                <w:noProof/>
                <w:webHidden/>
              </w:rPr>
              <w:t>41</w:t>
            </w:r>
            <w:r w:rsidR="00357A3D">
              <w:rPr>
                <w:noProof/>
                <w:webHidden/>
              </w:rPr>
              <w:fldChar w:fldCharType="end"/>
            </w:r>
          </w:hyperlink>
        </w:p>
        <w:p w14:paraId="24351E6E" w14:textId="2BC38D5A" w:rsidR="00357A3D" w:rsidRDefault="00A80DCE">
          <w:pPr>
            <w:pStyle w:val="TOC1"/>
            <w:tabs>
              <w:tab w:val="right" w:leader="dot" w:pos="8296"/>
            </w:tabs>
            <w:rPr>
              <w:rFonts w:asciiTheme="minorHAnsi" w:eastAsiaTheme="minorEastAsia" w:hAnsiTheme="minorHAnsi" w:cstheme="minorBidi"/>
              <w:noProof/>
              <w:szCs w:val="22"/>
            </w:rPr>
          </w:pPr>
          <w:hyperlink w:anchor="_Toc43913031" w:history="1">
            <w:r w:rsidR="00357A3D" w:rsidRPr="00C25C53">
              <w:rPr>
                <w:rStyle w:val="a3"/>
                <w:noProof/>
              </w:rPr>
              <w:t>5</w:t>
            </w:r>
            <w:r w:rsidR="00357A3D" w:rsidRPr="00C25C53">
              <w:rPr>
                <w:rStyle w:val="a3"/>
                <w:noProof/>
              </w:rPr>
              <w:t>实验小结或体会</w:t>
            </w:r>
            <w:r w:rsidR="00357A3D">
              <w:rPr>
                <w:noProof/>
                <w:webHidden/>
              </w:rPr>
              <w:tab/>
            </w:r>
            <w:r w:rsidR="00357A3D">
              <w:rPr>
                <w:noProof/>
                <w:webHidden/>
              </w:rPr>
              <w:fldChar w:fldCharType="begin"/>
            </w:r>
            <w:r w:rsidR="00357A3D">
              <w:rPr>
                <w:noProof/>
                <w:webHidden/>
              </w:rPr>
              <w:instrText xml:space="preserve"> PAGEREF _Toc43913031 \h </w:instrText>
            </w:r>
            <w:r w:rsidR="00357A3D">
              <w:rPr>
                <w:noProof/>
                <w:webHidden/>
              </w:rPr>
            </w:r>
            <w:r w:rsidR="00357A3D">
              <w:rPr>
                <w:noProof/>
                <w:webHidden/>
              </w:rPr>
              <w:fldChar w:fldCharType="separate"/>
            </w:r>
            <w:r w:rsidR="00357A3D">
              <w:rPr>
                <w:noProof/>
                <w:webHidden/>
              </w:rPr>
              <w:t>42</w:t>
            </w:r>
            <w:r w:rsidR="00357A3D">
              <w:rPr>
                <w:noProof/>
                <w:webHidden/>
              </w:rPr>
              <w:fldChar w:fldCharType="end"/>
            </w:r>
          </w:hyperlink>
        </w:p>
        <w:p w14:paraId="5D78EB73" w14:textId="24DD1B95" w:rsidR="00224B57" w:rsidRDefault="00224B57">
          <w:r w:rsidRPr="00224B57">
            <w:rPr>
              <w:b/>
              <w:bCs/>
              <w:szCs w:val="21"/>
              <w:lang w:val="zh-CN"/>
            </w:rPr>
            <w:fldChar w:fldCharType="end"/>
          </w:r>
        </w:p>
      </w:sdtContent>
    </w:sdt>
    <w:p w14:paraId="02ED906B" w14:textId="77777777" w:rsidR="00976781" w:rsidRDefault="00976781"/>
    <w:p w14:paraId="6ECA1316" w14:textId="77777777" w:rsidR="00074358" w:rsidRDefault="00074358" w:rsidP="00074358">
      <w:pPr>
        <w:pStyle w:val="a9"/>
        <w:widowControl/>
        <w:spacing w:line="300" w:lineRule="auto"/>
        <w:ind w:firstLineChars="0" w:firstLine="0"/>
        <w:rPr>
          <w:b/>
          <w:sz w:val="30"/>
          <w:szCs w:val="30"/>
        </w:rPr>
      </w:pPr>
    </w:p>
    <w:p w14:paraId="594B385E" w14:textId="77777777" w:rsidR="00074358" w:rsidRDefault="00074358" w:rsidP="005943F5">
      <w:pPr>
        <w:pStyle w:val="a9"/>
        <w:widowControl/>
        <w:spacing w:line="300" w:lineRule="auto"/>
        <w:ind w:firstLineChars="0" w:firstLine="0"/>
        <w:outlineLvl w:val="0"/>
        <w:rPr>
          <w:b/>
          <w:sz w:val="30"/>
          <w:szCs w:val="30"/>
        </w:rPr>
        <w:sectPr w:rsidR="00074358" w:rsidSect="00074358">
          <w:type w:val="continuous"/>
          <w:pgSz w:w="11906" w:h="16838"/>
          <w:pgMar w:top="1440" w:right="1800" w:bottom="1440" w:left="1800" w:header="851" w:footer="992" w:gutter="0"/>
          <w:pgNumType w:start="1"/>
          <w:cols w:space="720"/>
          <w:docGrid w:type="lines" w:linePitch="312"/>
        </w:sectPr>
      </w:pPr>
    </w:p>
    <w:p w14:paraId="35BE44FE" w14:textId="60186416" w:rsidR="00365323" w:rsidRPr="00C73F6C" w:rsidRDefault="006505D2" w:rsidP="00C73F6C">
      <w:pPr>
        <w:pStyle w:val="1"/>
        <w:jc w:val="center"/>
      </w:pPr>
      <w:bookmarkStart w:id="1" w:name="_Toc376773652"/>
      <w:bookmarkStart w:id="2" w:name="_Toc43913010"/>
      <w:r w:rsidRPr="00C73F6C">
        <w:rPr>
          <w:rFonts w:hint="eastAsia"/>
        </w:rPr>
        <w:lastRenderedPageBreak/>
        <w:t>1</w:t>
      </w:r>
      <w:bookmarkEnd w:id="1"/>
      <w:r w:rsidR="00D951FC">
        <w:rPr>
          <w:rFonts w:hint="eastAsia"/>
        </w:rPr>
        <w:t>概述</w:t>
      </w:r>
      <w:bookmarkEnd w:id="2"/>
    </w:p>
    <w:p w14:paraId="3CA2387D" w14:textId="22C15DD5" w:rsidR="00E963FA" w:rsidRDefault="00D951FC" w:rsidP="00D82D0A">
      <w:pPr>
        <w:spacing w:line="300" w:lineRule="auto"/>
        <w:ind w:firstLineChars="200" w:firstLine="420"/>
      </w:pPr>
      <w:r>
        <w:rPr>
          <w:rFonts w:hint="eastAsia"/>
        </w:rPr>
        <w:t>本次实验</w:t>
      </w:r>
      <w:r w:rsidR="00CB0A1E">
        <w:rPr>
          <w:rFonts w:hint="eastAsia"/>
        </w:rPr>
        <w:t>需要完成</w:t>
      </w:r>
      <w:r w:rsidR="00CB0A1E" w:rsidRPr="00CB0A1E">
        <w:rPr>
          <w:rFonts w:hint="eastAsia"/>
        </w:rPr>
        <w:t>通过简单自定义语言编译器的完整实现，掌握编译原理理论知识，提高灵活</w:t>
      </w:r>
      <w:r w:rsidR="00CB0A1E" w:rsidRPr="00CB0A1E">
        <w:rPr>
          <w:rFonts w:hint="eastAsia"/>
        </w:rPr>
        <w:t xml:space="preserve"> </w:t>
      </w:r>
      <w:r w:rsidR="00CB0A1E" w:rsidRPr="00CB0A1E">
        <w:rPr>
          <w:rFonts w:hint="eastAsia"/>
        </w:rPr>
        <w:t>运用理论知识以解决实际问题的能力；提高系统软件编写能力。</w:t>
      </w:r>
      <w:r w:rsidR="00CB0A1E">
        <w:rPr>
          <w:rFonts w:hint="eastAsia"/>
        </w:rPr>
        <w:t>具体任务是</w:t>
      </w:r>
      <w:r>
        <w:rPr>
          <w:rFonts w:hint="eastAsia"/>
        </w:rPr>
        <w:t>是构造一个高级语言的子集的编译器，目标代码是汇编语言。按照任务书，实现的方案可以有很多种选择。</w:t>
      </w:r>
      <w:r w:rsidR="00CB0A1E" w:rsidRPr="00CB0A1E">
        <w:rPr>
          <w:rFonts w:hint="eastAsia"/>
        </w:rPr>
        <w:t>课程目标是构造一个高级语言的子集的编译器，目标代码是汇编语言。按照任务书，实现的方案可以有很多种选择。</w:t>
      </w:r>
      <w:r w:rsidR="00D82D0A">
        <w:rPr>
          <w:rFonts w:hint="eastAsia"/>
        </w:rPr>
        <w:t>高级语言</w:t>
      </w:r>
      <w:r>
        <w:rPr>
          <w:rFonts w:hint="eastAsia"/>
        </w:rPr>
        <w:t>建议大家选用</w:t>
      </w:r>
      <w:r w:rsidR="00D82D0A">
        <w:rPr>
          <w:rFonts w:hint="eastAsia"/>
        </w:rPr>
        <w:t xml:space="preserve"> </w:t>
      </w:r>
      <w:r>
        <w:rPr>
          <w:rFonts w:hint="eastAsia"/>
        </w:rPr>
        <w:t>C</w:t>
      </w:r>
      <w:r>
        <w:rPr>
          <w:rFonts w:hint="eastAsia"/>
        </w:rPr>
        <w:t>语言的简单集合</w:t>
      </w:r>
      <w:r>
        <w:rPr>
          <w:rFonts w:hint="eastAsia"/>
        </w:rPr>
        <w:t>SC</w:t>
      </w:r>
      <w:r>
        <w:rPr>
          <w:rFonts w:hint="eastAsia"/>
        </w:rPr>
        <w:t>语言。</w:t>
      </w:r>
    </w:p>
    <w:p w14:paraId="7D458564" w14:textId="77777777" w:rsidR="00AA1565" w:rsidRDefault="00AA1565" w:rsidP="00D82D0A">
      <w:pPr>
        <w:spacing w:line="300" w:lineRule="auto"/>
        <w:ind w:firstLineChars="200" w:firstLine="420"/>
      </w:pPr>
    </w:p>
    <w:p w14:paraId="4D79CAE3" w14:textId="6C831EE7" w:rsidR="007417D3" w:rsidRDefault="00D82D0A" w:rsidP="00D82D0A">
      <w:pPr>
        <w:spacing w:line="300" w:lineRule="auto"/>
        <w:ind w:firstLineChars="200" w:firstLine="420"/>
      </w:pPr>
      <w:r w:rsidRPr="00D82D0A">
        <w:rPr>
          <w:rFonts w:hint="eastAsia"/>
        </w:rPr>
        <w:t>开发环境：</w:t>
      </w:r>
      <w:r>
        <w:t>W</w:t>
      </w:r>
      <w:r>
        <w:rPr>
          <w:rFonts w:hint="eastAsia"/>
        </w:rPr>
        <w:t>indows</w:t>
      </w:r>
      <w:r>
        <w:t xml:space="preserve"> 10</w:t>
      </w:r>
      <w:r>
        <w:rPr>
          <w:rFonts w:hint="eastAsia"/>
        </w:rPr>
        <w:t>专业版</w:t>
      </w:r>
      <w:r w:rsidRPr="00D82D0A">
        <w:rPr>
          <w:rFonts w:hint="eastAsia"/>
        </w:rPr>
        <w:t>系统，</w:t>
      </w:r>
      <w:r w:rsidRPr="00D82D0A">
        <w:rPr>
          <w:rFonts w:hint="eastAsia"/>
        </w:rPr>
        <w:t xml:space="preserve">Visual Studio Code </w:t>
      </w:r>
      <w:r w:rsidRPr="00D82D0A">
        <w:rPr>
          <w:rFonts w:hint="eastAsia"/>
        </w:rPr>
        <w:t>编辑器</w:t>
      </w:r>
    </w:p>
    <w:p w14:paraId="04C2346F" w14:textId="77777777" w:rsidR="00AA1565" w:rsidRDefault="00AA1565" w:rsidP="00D82D0A">
      <w:pPr>
        <w:spacing w:line="300" w:lineRule="auto"/>
        <w:ind w:firstLineChars="200" w:firstLine="420"/>
      </w:pPr>
    </w:p>
    <w:p w14:paraId="3D00F693" w14:textId="6F1B48BC" w:rsidR="00D82D0A" w:rsidRDefault="00D82D0A" w:rsidP="00D82D0A">
      <w:pPr>
        <w:spacing w:line="300" w:lineRule="auto"/>
        <w:ind w:firstLineChars="200" w:firstLine="420"/>
        <w:rPr>
          <w:rFonts w:hint="eastAsia"/>
        </w:rPr>
      </w:pPr>
      <w:r w:rsidRPr="00D82D0A">
        <w:rPr>
          <w:rFonts w:hint="eastAsia"/>
        </w:rPr>
        <w:t>总体说明：本实验由四个部分组成：词法分析、语法分析、语义分析、中间代码生成、目标代码生成。首先将设定的识别词法规则编写进</w:t>
      </w:r>
      <w:r w:rsidRPr="00D82D0A">
        <w:rPr>
          <w:rFonts w:hint="eastAsia"/>
        </w:rPr>
        <w:t xml:space="preserve"> lex</w:t>
      </w:r>
      <w:r w:rsidR="00015A1C">
        <w:t>.l</w:t>
      </w:r>
      <w:r w:rsidRPr="00D82D0A">
        <w:rPr>
          <w:rFonts w:hint="eastAsia"/>
        </w:rPr>
        <w:t xml:space="preserve"> </w:t>
      </w:r>
      <w:r w:rsidRPr="00D82D0A">
        <w:rPr>
          <w:rFonts w:hint="eastAsia"/>
        </w:rPr>
        <w:t>文件中，将对</w:t>
      </w:r>
      <w:r w:rsidRPr="00D82D0A">
        <w:rPr>
          <w:rFonts w:hint="eastAsia"/>
        </w:rPr>
        <w:t xml:space="preserve"> </w:t>
      </w:r>
      <w:r w:rsidRPr="00D82D0A">
        <w:rPr>
          <w:rFonts w:hint="eastAsia"/>
        </w:rPr>
        <w:t>应的语法规则编写进</w:t>
      </w:r>
      <w:r w:rsidRPr="00D82D0A">
        <w:rPr>
          <w:rFonts w:hint="eastAsia"/>
        </w:rPr>
        <w:t xml:space="preserve"> bison </w:t>
      </w:r>
      <w:r w:rsidRPr="00D82D0A">
        <w:rPr>
          <w:rFonts w:hint="eastAsia"/>
        </w:rPr>
        <w:t>文件中，利用此文件对相应的</w:t>
      </w:r>
      <w:r w:rsidRPr="00D82D0A">
        <w:rPr>
          <w:rFonts w:hint="eastAsia"/>
        </w:rPr>
        <w:t xml:space="preserve"> C </w:t>
      </w:r>
      <w:r w:rsidRPr="00D82D0A">
        <w:rPr>
          <w:rFonts w:hint="eastAsia"/>
        </w:rPr>
        <w:t>代码进行词法分析与</w:t>
      </w:r>
      <w:r w:rsidRPr="00D82D0A">
        <w:rPr>
          <w:rFonts w:hint="eastAsia"/>
        </w:rPr>
        <w:t xml:space="preserve"> </w:t>
      </w:r>
      <w:r w:rsidRPr="00D82D0A">
        <w:rPr>
          <w:rFonts w:hint="eastAsia"/>
        </w:rPr>
        <w:t>语法分析；对抽象语法树进行遍历输出相应的节点信息。在此过程中，构建符号表，结合抽象语法树的节点信息对程序进行语义分析，生成中间代码。最后，将相应的汇编代码翻译成目标代码</w:t>
      </w:r>
      <w:r w:rsidRPr="00D82D0A">
        <w:rPr>
          <w:rFonts w:hint="eastAsia"/>
        </w:rPr>
        <w:t xml:space="preserve"> MIPS</w:t>
      </w:r>
      <w:r w:rsidR="008D4616">
        <w:rPr>
          <w:rFonts w:hint="eastAsia"/>
        </w:rPr>
        <w:t>汇编</w:t>
      </w:r>
      <w:r w:rsidRPr="00D82D0A">
        <w:rPr>
          <w:rFonts w:hint="eastAsia"/>
        </w:rPr>
        <w:t>指令，生成的指令最终能在</w:t>
      </w:r>
      <w:r w:rsidRPr="00D82D0A">
        <w:rPr>
          <w:rFonts w:hint="eastAsia"/>
        </w:rPr>
        <w:t xml:space="preserve"> QtSpim </w:t>
      </w:r>
      <w:r w:rsidRPr="00D82D0A">
        <w:rPr>
          <w:rFonts w:hint="eastAsia"/>
        </w:rPr>
        <w:t>机器上成功运行</w:t>
      </w:r>
      <w:r w:rsidR="008D4616">
        <w:rPr>
          <w:rFonts w:hint="eastAsia"/>
        </w:rPr>
        <w:t>并得到正确结果</w:t>
      </w:r>
      <w:r w:rsidR="00015A1C">
        <w:rPr>
          <w:rFonts w:hint="eastAsia"/>
        </w:rPr>
        <w:t>。</w:t>
      </w:r>
    </w:p>
    <w:p w14:paraId="365DF1F8" w14:textId="2814CA0A" w:rsidR="00326FDF" w:rsidRPr="00C73F6C" w:rsidRDefault="00074358" w:rsidP="00C73F6C">
      <w:pPr>
        <w:pStyle w:val="1"/>
        <w:jc w:val="center"/>
      </w:pPr>
      <w:r>
        <w:rPr>
          <w:b w:val="0"/>
          <w:sz w:val="30"/>
          <w:szCs w:val="30"/>
        </w:rPr>
        <w:br w:type="page"/>
      </w:r>
      <w:bookmarkStart w:id="3" w:name="_Toc376773653"/>
      <w:bookmarkStart w:id="4" w:name="_Toc43913011"/>
      <w:r w:rsidR="006505D2" w:rsidRPr="00C73F6C">
        <w:rPr>
          <w:rFonts w:hint="eastAsia"/>
        </w:rPr>
        <w:lastRenderedPageBreak/>
        <w:t>2</w:t>
      </w:r>
      <w:r w:rsidR="00A979AC" w:rsidRPr="00C73F6C">
        <w:rPr>
          <w:rFonts w:hint="eastAsia"/>
        </w:rPr>
        <w:t>系统</w:t>
      </w:r>
      <w:bookmarkEnd w:id="3"/>
      <w:r w:rsidR="00FC7E39">
        <w:rPr>
          <w:rFonts w:hint="eastAsia"/>
        </w:rPr>
        <w:t>描述</w:t>
      </w:r>
      <w:bookmarkEnd w:id="4"/>
    </w:p>
    <w:p w14:paraId="4D1899C6" w14:textId="3B8DA7E9" w:rsidR="00365323" w:rsidRPr="00C73F6C" w:rsidRDefault="00553AC1" w:rsidP="00C73F6C">
      <w:pPr>
        <w:pStyle w:val="2"/>
      </w:pPr>
      <w:bookmarkStart w:id="5" w:name="_Toc43913012"/>
      <w:r w:rsidRPr="00C73F6C">
        <w:rPr>
          <w:rFonts w:hint="eastAsia"/>
        </w:rPr>
        <w:t>2.1</w:t>
      </w:r>
      <w:r w:rsidR="007C7D7E">
        <w:rPr>
          <w:rFonts w:hint="eastAsia"/>
        </w:rPr>
        <w:t>自定义语言概述及</w:t>
      </w:r>
      <w:r w:rsidRPr="00C73F6C">
        <w:rPr>
          <w:rFonts w:hint="eastAsia"/>
        </w:rPr>
        <w:t>单词文法描述</w:t>
      </w:r>
      <w:bookmarkEnd w:id="5"/>
    </w:p>
    <w:p w14:paraId="025F765C" w14:textId="31EDF8F2" w:rsidR="007C7D7E" w:rsidRDefault="007C7D7E" w:rsidP="00091782">
      <w:pPr>
        <w:spacing w:line="300" w:lineRule="auto"/>
        <w:ind w:firstLineChars="200" w:firstLine="480"/>
        <w:rPr>
          <w:sz w:val="24"/>
          <w:szCs w:val="24"/>
        </w:rPr>
      </w:pPr>
      <w:r>
        <w:rPr>
          <w:rFonts w:hint="eastAsia"/>
          <w:sz w:val="24"/>
          <w:szCs w:val="24"/>
        </w:rPr>
        <w:t>这次我自定义的</w:t>
      </w:r>
      <w:r>
        <w:rPr>
          <w:rFonts w:hint="eastAsia"/>
          <w:sz w:val="24"/>
          <w:szCs w:val="24"/>
        </w:rPr>
        <w:t>mini</w:t>
      </w:r>
      <w:r>
        <w:rPr>
          <w:sz w:val="24"/>
          <w:szCs w:val="24"/>
        </w:rPr>
        <w:t xml:space="preserve"> C</w:t>
      </w:r>
      <w:r>
        <w:rPr>
          <w:rFonts w:hint="eastAsia"/>
          <w:sz w:val="24"/>
          <w:szCs w:val="24"/>
        </w:rPr>
        <w:t>语言大致上类似</w:t>
      </w:r>
      <w:r>
        <w:rPr>
          <w:rFonts w:hint="eastAsia"/>
          <w:sz w:val="24"/>
          <w:szCs w:val="24"/>
        </w:rPr>
        <w:t>C</w:t>
      </w:r>
      <w:r>
        <w:rPr>
          <w:rFonts w:hint="eastAsia"/>
          <w:sz w:val="24"/>
          <w:szCs w:val="24"/>
        </w:rPr>
        <w:t>语言，具有基本类型</w:t>
      </w:r>
      <w:r>
        <w:rPr>
          <w:rFonts w:hint="eastAsia"/>
          <w:sz w:val="24"/>
          <w:szCs w:val="24"/>
        </w:rPr>
        <w:t>int</w:t>
      </w:r>
      <w:r>
        <w:rPr>
          <w:rFonts w:hint="eastAsia"/>
          <w:sz w:val="24"/>
          <w:szCs w:val="24"/>
        </w:rPr>
        <w:t>、</w:t>
      </w:r>
      <w:r>
        <w:rPr>
          <w:rFonts w:hint="eastAsia"/>
          <w:sz w:val="24"/>
          <w:szCs w:val="24"/>
        </w:rPr>
        <w:t>float</w:t>
      </w:r>
      <w:r>
        <w:rPr>
          <w:rFonts w:hint="eastAsia"/>
          <w:sz w:val="24"/>
          <w:szCs w:val="24"/>
        </w:rPr>
        <w:t>、</w:t>
      </w:r>
      <w:r>
        <w:rPr>
          <w:rFonts w:hint="eastAsia"/>
          <w:sz w:val="24"/>
          <w:szCs w:val="24"/>
        </w:rPr>
        <w:t>char</w:t>
      </w:r>
      <w:r>
        <w:rPr>
          <w:rFonts w:hint="eastAsia"/>
          <w:sz w:val="24"/>
          <w:szCs w:val="24"/>
        </w:rPr>
        <w:t>、</w:t>
      </w:r>
      <w:r>
        <w:rPr>
          <w:rFonts w:hint="eastAsia"/>
          <w:sz w:val="24"/>
          <w:szCs w:val="24"/>
        </w:rPr>
        <w:t>bool</w:t>
      </w:r>
      <w:r>
        <w:rPr>
          <w:rFonts w:hint="eastAsia"/>
          <w:sz w:val="24"/>
          <w:szCs w:val="24"/>
        </w:rPr>
        <w:t>等，</w:t>
      </w:r>
      <w:r>
        <w:rPr>
          <w:sz w:val="24"/>
          <w:szCs w:val="24"/>
        </w:rPr>
        <w:tab/>
      </w:r>
      <w:r>
        <w:rPr>
          <w:rFonts w:hint="eastAsia"/>
          <w:sz w:val="24"/>
          <w:szCs w:val="24"/>
        </w:rPr>
        <w:t>具有关键字</w:t>
      </w:r>
      <w:r>
        <w:rPr>
          <w:rFonts w:hint="eastAsia"/>
          <w:sz w:val="24"/>
          <w:szCs w:val="24"/>
        </w:rPr>
        <w:t>if</w:t>
      </w:r>
      <w:r w:rsidR="00301713">
        <w:rPr>
          <w:rFonts w:hint="eastAsia"/>
          <w:sz w:val="24"/>
          <w:szCs w:val="24"/>
        </w:rPr>
        <w:t>，</w:t>
      </w:r>
      <w:r>
        <w:rPr>
          <w:sz w:val="24"/>
          <w:szCs w:val="24"/>
        </w:rPr>
        <w:t>else</w:t>
      </w:r>
      <w:r>
        <w:rPr>
          <w:rFonts w:hint="eastAsia"/>
          <w:sz w:val="24"/>
          <w:szCs w:val="24"/>
        </w:rPr>
        <w:t>，</w:t>
      </w:r>
      <w:r>
        <w:rPr>
          <w:rFonts w:hint="eastAsia"/>
          <w:sz w:val="24"/>
          <w:szCs w:val="24"/>
        </w:rPr>
        <w:t>while</w:t>
      </w:r>
      <w:r>
        <w:rPr>
          <w:rFonts w:hint="eastAsia"/>
          <w:sz w:val="24"/>
          <w:szCs w:val="24"/>
        </w:rPr>
        <w:t>，</w:t>
      </w:r>
      <w:r>
        <w:rPr>
          <w:rFonts w:hint="eastAsia"/>
          <w:sz w:val="24"/>
          <w:szCs w:val="24"/>
        </w:rPr>
        <w:t>for</w:t>
      </w:r>
      <w:r w:rsidR="00301713">
        <w:rPr>
          <w:rFonts w:hint="eastAsia"/>
          <w:sz w:val="24"/>
          <w:szCs w:val="24"/>
        </w:rPr>
        <w:t>等，可以完成基本的判断逻辑和循环逻辑，可以完成基本的定义、计算、赋值、引用等操作。</w:t>
      </w:r>
    </w:p>
    <w:p w14:paraId="22E49AA0" w14:textId="7E3432C4" w:rsidR="005F4EDB" w:rsidRPr="00F531A3" w:rsidRDefault="00301713" w:rsidP="00F531A3">
      <w:pPr>
        <w:spacing w:line="300" w:lineRule="auto"/>
        <w:ind w:firstLineChars="200" w:firstLine="480"/>
        <w:rPr>
          <w:rFonts w:ascii="宋体" w:hAnsi="宋体"/>
          <w:sz w:val="24"/>
          <w:szCs w:val="24"/>
        </w:rPr>
      </w:pPr>
      <w:r>
        <w:rPr>
          <w:rFonts w:hint="eastAsia"/>
          <w:sz w:val="24"/>
          <w:szCs w:val="24"/>
        </w:rPr>
        <w:t>我的</w:t>
      </w:r>
      <w:r w:rsidR="007A6A98" w:rsidRPr="001B4328">
        <w:rPr>
          <w:sz w:val="24"/>
          <w:szCs w:val="24"/>
        </w:rPr>
        <w:t>mini</w:t>
      </w:r>
      <w:r w:rsidR="007C7D7E">
        <w:rPr>
          <w:sz w:val="24"/>
          <w:szCs w:val="24"/>
        </w:rPr>
        <w:t xml:space="preserve"> </w:t>
      </w:r>
      <w:r w:rsidR="007A6A98" w:rsidRPr="001B4328">
        <w:rPr>
          <w:sz w:val="24"/>
          <w:szCs w:val="24"/>
        </w:rPr>
        <w:t>C</w:t>
      </w:r>
      <w:r w:rsidR="007A6A98" w:rsidRPr="00C73F6C">
        <w:rPr>
          <w:rFonts w:ascii="宋体" w:hAnsi="宋体" w:hint="eastAsia"/>
          <w:sz w:val="24"/>
          <w:szCs w:val="24"/>
        </w:rPr>
        <w:t>中的单词</w:t>
      </w:r>
      <w:r w:rsidR="005B4507">
        <w:rPr>
          <w:rFonts w:ascii="宋体" w:hAnsi="宋体" w:hint="eastAsia"/>
          <w:sz w:val="24"/>
          <w:szCs w:val="24"/>
        </w:rPr>
        <w:t>根据类型</w:t>
      </w:r>
      <w:r w:rsidR="007A6A98" w:rsidRPr="00C73F6C">
        <w:rPr>
          <w:rFonts w:ascii="宋体" w:hAnsi="宋体" w:hint="eastAsia"/>
          <w:sz w:val="24"/>
          <w:szCs w:val="24"/>
        </w:rPr>
        <w:t>可以分为6类：标识符、关键字、运算符、界符、常量以及注释，</w:t>
      </w:r>
      <w:r w:rsidR="005F4EDB" w:rsidRPr="00C73F6C">
        <w:rPr>
          <w:rFonts w:ascii="宋体" w:hAnsi="宋体" w:hint="eastAsia"/>
          <w:sz w:val="24"/>
          <w:szCs w:val="24"/>
        </w:rPr>
        <w:t>具体每种单词的文法</w:t>
      </w:r>
      <w:r w:rsidR="00383EED">
        <w:rPr>
          <w:rFonts w:ascii="宋体" w:hAnsi="宋体" w:hint="eastAsia"/>
          <w:sz w:val="24"/>
          <w:szCs w:val="24"/>
        </w:rPr>
        <w:t>在</w:t>
      </w:r>
      <w:r w:rsidR="00383EED">
        <w:rPr>
          <w:rFonts w:ascii="宋体" w:hAnsi="宋体"/>
          <w:sz w:val="24"/>
          <w:szCs w:val="24"/>
        </w:rPr>
        <w:t>lex.l</w:t>
      </w:r>
      <w:r w:rsidR="00383EED">
        <w:rPr>
          <w:rFonts w:ascii="宋体" w:hAnsi="宋体" w:hint="eastAsia"/>
          <w:sz w:val="24"/>
          <w:szCs w:val="24"/>
        </w:rPr>
        <w:t>文件中定义，单词定义部分</w:t>
      </w:r>
      <w:r w:rsidR="005F4EDB" w:rsidRPr="00C73F6C">
        <w:rPr>
          <w:rFonts w:ascii="宋体" w:hAnsi="宋体" w:hint="eastAsia"/>
          <w:sz w:val="24"/>
          <w:szCs w:val="24"/>
        </w:rPr>
        <w:t>如</w:t>
      </w:r>
      <w:r w:rsidR="00383EED">
        <w:rPr>
          <w:rFonts w:ascii="宋体" w:hAnsi="宋体" w:hint="eastAsia"/>
          <w:sz w:val="24"/>
          <w:szCs w:val="24"/>
        </w:rPr>
        <w:t>下表</w:t>
      </w:r>
      <w:r w:rsidR="005F4EDB" w:rsidRPr="00C73F6C">
        <w:rPr>
          <w:rFonts w:ascii="宋体" w:hAnsi="宋体" w:hint="eastAsia"/>
          <w:sz w:val="24"/>
          <w:szCs w:val="24"/>
        </w:rPr>
        <w:t>所示：</w:t>
      </w:r>
    </w:p>
    <w:tbl>
      <w:tblPr>
        <w:tblStyle w:val="af1"/>
        <w:tblW w:w="8296" w:type="dxa"/>
        <w:tblLook w:val="04A0" w:firstRow="1" w:lastRow="0" w:firstColumn="1" w:lastColumn="0" w:noHBand="0" w:noVBand="1"/>
      </w:tblPr>
      <w:tblGrid>
        <w:gridCol w:w="3228"/>
        <w:gridCol w:w="2560"/>
        <w:gridCol w:w="2508"/>
      </w:tblGrid>
      <w:tr w:rsidR="00B72FE0" w14:paraId="24B6F1D0" w14:textId="77777777" w:rsidTr="0003418E">
        <w:trPr>
          <w:trHeight w:val="113"/>
        </w:trPr>
        <w:tc>
          <w:tcPr>
            <w:tcW w:w="3228" w:type="dxa"/>
            <w:shd w:val="clear" w:color="auto" w:fill="auto"/>
          </w:tcPr>
          <w:p w14:paraId="370CC032" w14:textId="77777777" w:rsidR="00B72FE0" w:rsidRDefault="00B72FE0" w:rsidP="00FC7E39">
            <w:pPr>
              <w:spacing w:line="276" w:lineRule="auto"/>
              <w:rPr>
                <w:sz w:val="24"/>
                <w:szCs w:val="24"/>
              </w:rPr>
            </w:pPr>
            <w:r>
              <w:rPr>
                <w:sz w:val="24"/>
                <w:szCs w:val="24"/>
              </w:rPr>
              <w:t>单词符号说明</w:t>
            </w:r>
          </w:p>
        </w:tc>
        <w:tc>
          <w:tcPr>
            <w:tcW w:w="2560" w:type="dxa"/>
            <w:shd w:val="clear" w:color="auto" w:fill="auto"/>
          </w:tcPr>
          <w:p w14:paraId="7F36105B" w14:textId="77777777" w:rsidR="00B72FE0" w:rsidRDefault="00B72FE0" w:rsidP="00FC7E39">
            <w:pPr>
              <w:spacing w:line="276" w:lineRule="auto"/>
              <w:rPr>
                <w:sz w:val="24"/>
                <w:szCs w:val="24"/>
              </w:rPr>
            </w:pPr>
            <w:r>
              <w:rPr>
                <w:sz w:val="24"/>
                <w:szCs w:val="24"/>
              </w:rPr>
              <w:t>单词种类码</w:t>
            </w:r>
          </w:p>
        </w:tc>
        <w:tc>
          <w:tcPr>
            <w:tcW w:w="2508" w:type="dxa"/>
            <w:shd w:val="clear" w:color="auto" w:fill="auto"/>
          </w:tcPr>
          <w:p w14:paraId="581E7D3A" w14:textId="77777777" w:rsidR="00B72FE0" w:rsidRDefault="00B72FE0" w:rsidP="00FC7E39">
            <w:pPr>
              <w:spacing w:line="276" w:lineRule="auto"/>
              <w:rPr>
                <w:sz w:val="24"/>
                <w:szCs w:val="24"/>
              </w:rPr>
            </w:pPr>
            <w:r>
              <w:rPr>
                <w:sz w:val="24"/>
                <w:szCs w:val="24"/>
              </w:rPr>
              <w:t>正则表达式</w:t>
            </w:r>
          </w:p>
        </w:tc>
      </w:tr>
      <w:tr w:rsidR="00B72FE0" w14:paraId="45DCA097" w14:textId="77777777" w:rsidTr="0003418E">
        <w:trPr>
          <w:trHeight w:val="113"/>
        </w:trPr>
        <w:tc>
          <w:tcPr>
            <w:tcW w:w="3228" w:type="dxa"/>
            <w:shd w:val="clear" w:color="auto" w:fill="auto"/>
          </w:tcPr>
          <w:p w14:paraId="196786F1" w14:textId="77777777" w:rsidR="00B72FE0" w:rsidRDefault="00B72FE0" w:rsidP="00FC7E39">
            <w:pPr>
              <w:spacing w:line="276" w:lineRule="auto"/>
              <w:rPr>
                <w:sz w:val="24"/>
                <w:szCs w:val="24"/>
              </w:rPr>
            </w:pPr>
            <w:r>
              <w:rPr>
                <w:sz w:val="24"/>
                <w:szCs w:val="24"/>
              </w:rPr>
              <w:t>{char}</w:t>
            </w:r>
          </w:p>
        </w:tc>
        <w:tc>
          <w:tcPr>
            <w:tcW w:w="2560" w:type="dxa"/>
            <w:shd w:val="clear" w:color="auto" w:fill="auto"/>
          </w:tcPr>
          <w:p w14:paraId="33B07EE1" w14:textId="77777777" w:rsidR="00B72FE0" w:rsidRDefault="00B72FE0" w:rsidP="00FC7E39">
            <w:pPr>
              <w:spacing w:line="276" w:lineRule="auto"/>
              <w:rPr>
                <w:sz w:val="24"/>
                <w:szCs w:val="24"/>
              </w:rPr>
            </w:pPr>
            <w:r>
              <w:rPr>
                <w:sz w:val="24"/>
                <w:szCs w:val="24"/>
              </w:rPr>
              <w:t>CHAR</w:t>
            </w:r>
          </w:p>
        </w:tc>
        <w:tc>
          <w:tcPr>
            <w:tcW w:w="2508" w:type="dxa"/>
            <w:shd w:val="clear" w:color="auto" w:fill="auto"/>
          </w:tcPr>
          <w:p w14:paraId="1500417A" w14:textId="777C80EA" w:rsidR="00B72FE0" w:rsidRDefault="00383EED" w:rsidP="00FC7E39">
            <w:pPr>
              <w:spacing w:line="276" w:lineRule="auto"/>
              <w:rPr>
                <w:sz w:val="24"/>
                <w:szCs w:val="24"/>
              </w:rPr>
            </w:pPr>
            <w:r w:rsidRPr="00383EED">
              <w:rPr>
                <w:sz w:val="24"/>
                <w:szCs w:val="24"/>
              </w:rPr>
              <w:t>\'[0-9a-zA-</w:t>
            </w:r>
            <w:proofErr w:type="gramStart"/>
            <w:r w:rsidRPr="00383EED">
              <w:rPr>
                <w:sz w:val="24"/>
                <w:szCs w:val="24"/>
              </w:rPr>
              <w:t>Z]\</w:t>
            </w:r>
            <w:proofErr w:type="gramEnd"/>
            <w:r w:rsidRPr="00383EED">
              <w:rPr>
                <w:sz w:val="24"/>
                <w:szCs w:val="24"/>
              </w:rPr>
              <w:t>'</w:t>
            </w:r>
          </w:p>
        </w:tc>
      </w:tr>
      <w:tr w:rsidR="00B72FE0" w14:paraId="3BBE9F9F" w14:textId="77777777" w:rsidTr="0003418E">
        <w:trPr>
          <w:trHeight w:val="113"/>
        </w:trPr>
        <w:tc>
          <w:tcPr>
            <w:tcW w:w="3228" w:type="dxa"/>
            <w:shd w:val="clear" w:color="auto" w:fill="auto"/>
          </w:tcPr>
          <w:p w14:paraId="3C098E55" w14:textId="77777777" w:rsidR="00B72FE0" w:rsidRDefault="00B72FE0" w:rsidP="00FC7E39">
            <w:pPr>
              <w:spacing w:line="276" w:lineRule="auto"/>
              <w:rPr>
                <w:sz w:val="24"/>
                <w:szCs w:val="24"/>
              </w:rPr>
            </w:pPr>
            <w:r>
              <w:rPr>
                <w:sz w:val="24"/>
                <w:szCs w:val="24"/>
              </w:rPr>
              <w:t>{int}</w:t>
            </w:r>
          </w:p>
        </w:tc>
        <w:tc>
          <w:tcPr>
            <w:tcW w:w="2560" w:type="dxa"/>
            <w:shd w:val="clear" w:color="auto" w:fill="auto"/>
          </w:tcPr>
          <w:p w14:paraId="55A625AC" w14:textId="77777777" w:rsidR="00B72FE0" w:rsidRDefault="00B72FE0" w:rsidP="00FC7E39">
            <w:pPr>
              <w:spacing w:line="276" w:lineRule="auto"/>
              <w:rPr>
                <w:sz w:val="24"/>
                <w:szCs w:val="24"/>
              </w:rPr>
            </w:pPr>
            <w:r>
              <w:rPr>
                <w:sz w:val="24"/>
                <w:szCs w:val="24"/>
              </w:rPr>
              <w:t>INT</w:t>
            </w:r>
          </w:p>
        </w:tc>
        <w:tc>
          <w:tcPr>
            <w:tcW w:w="2508" w:type="dxa"/>
            <w:shd w:val="clear" w:color="auto" w:fill="auto"/>
          </w:tcPr>
          <w:p w14:paraId="62002CAC" w14:textId="77777777" w:rsidR="00B72FE0" w:rsidRDefault="00B72FE0" w:rsidP="00FC7E39">
            <w:pPr>
              <w:spacing w:line="276" w:lineRule="auto"/>
              <w:rPr>
                <w:sz w:val="24"/>
                <w:szCs w:val="24"/>
              </w:rPr>
            </w:pPr>
            <w:r>
              <w:rPr>
                <w:sz w:val="24"/>
                <w:szCs w:val="24"/>
              </w:rPr>
              <w:t>[0-</w:t>
            </w:r>
            <w:proofErr w:type="gramStart"/>
            <w:r>
              <w:rPr>
                <w:sz w:val="24"/>
                <w:szCs w:val="24"/>
              </w:rPr>
              <w:t>9]+</w:t>
            </w:r>
            <w:proofErr w:type="gramEnd"/>
          </w:p>
        </w:tc>
      </w:tr>
      <w:tr w:rsidR="00B72FE0" w14:paraId="375C57B2" w14:textId="77777777" w:rsidTr="0003418E">
        <w:trPr>
          <w:trHeight w:val="113"/>
        </w:trPr>
        <w:tc>
          <w:tcPr>
            <w:tcW w:w="3228" w:type="dxa"/>
            <w:shd w:val="clear" w:color="auto" w:fill="auto"/>
          </w:tcPr>
          <w:p w14:paraId="1AFE6823" w14:textId="77777777" w:rsidR="00B72FE0" w:rsidRDefault="00B72FE0" w:rsidP="00FC7E39">
            <w:pPr>
              <w:spacing w:line="276" w:lineRule="auto"/>
              <w:rPr>
                <w:sz w:val="24"/>
                <w:szCs w:val="24"/>
              </w:rPr>
            </w:pPr>
            <w:r>
              <w:rPr>
                <w:sz w:val="24"/>
                <w:szCs w:val="24"/>
              </w:rPr>
              <w:t>{float}</w:t>
            </w:r>
          </w:p>
        </w:tc>
        <w:tc>
          <w:tcPr>
            <w:tcW w:w="2560" w:type="dxa"/>
            <w:shd w:val="clear" w:color="auto" w:fill="auto"/>
          </w:tcPr>
          <w:p w14:paraId="2CEDC43C" w14:textId="77777777" w:rsidR="00B72FE0" w:rsidRDefault="00B72FE0" w:rsidP="00FC7E39">
            <w:pPr>
              <w:spacing w:line="276" w:lineRule="auto"/>
              <w:rPr>
                <w:sz w:val="24"/>
                <w:szCs w:val="24"/>
              </w:rPr>
            </w:pPr>
            <w:r>
              <w:rPr>
                <w:sz w:val="24"/>
                <w:szCs w:val="24"/>
              </w:rPr>
              <w:t>FLOAT</w:t>
            </w:r>
          </w:p>
        </w:tc>
        <w:tc>
          <w:tcPr>
            <w:tcW w:w="2508" w:type="dxa"/>
            <w:shd w:val="clear" w:color="auto" w:fill="auto"/>
          </w:tcPr>
          <w:p w14:paraId="388DEA25" w14:textId="77777777" w:rsidR="00B72FE0" w:rsidRDefault="00B72FE0" w:rsidP="00FC7E39">
            <w:pPr>
              <w:spacing w:line="276" w:lineRule="auto"/>
              <w:rPr>
                <w:sz w:val="24"/>
                <w:szCs w:val="24"/>
              </w:rPr>
            </w:pPr>
            <w:r>
              <w:rPr>
                <w:sz w:val="24"/>
                <w:szCs w:val="24"/>
              </w:rPr>
              <w:t>([0-</w:t>
            </w:r>
            <w:proofErr w:type="gramStart"/>
            <w:r>
              <w:rPr>
                <w:sz w:val="24"/>
                <w:szCs w:val="24"/>
              </w:rPr>
              <w:t>9]*</w:t>
            </w:r>
            <w:proofErr w:type="gramEnd"/>
            <w:r>
              <w:rPr>
                <w:sz w:val="24"/>
                <w:szCs w:val="24"/>
              </w:rPr>
              <w:t>\.[0-9]+)|([0-9]+\.)</w:t>
            </w:r>
          </w:p>
        </w:tc>
      </w:tr>
      <w:tr w:rsidR="00B72FE0" w14:paraId="534005AA" w14:textId="77777777" w:rsidTr="0003418E">
        <w:trPr>
          <w:trHeight w:val="113"/>
        </w:trPr>
        <w:tc>
          <w:tcPr>
            <w:tcW w:w="3228" w:type="dxa"/>
            <w:shd w:val="clear" w:color="auto" w:fill="auto"/>
          </w:tcPr>
          <w:p w14:paraId="0FE08004" w14:textId="77777777" w:rsidR="00B72FE0" w:rsidRDefault="00B72FE0" w:rsidP="00FC7E39">
            <w:pPr>
              <w:spacing w:line="276" w:lineRule="auto"/>
              <w:rPr>
                <w:sz w:val="24"/>
                <w:szCs w:val="24"/>
              </w:rPr>
            </w:pPr>
            <w:r>
              <w:rPr>
                <w:sz w:val="24"/>
                <w:szCs w:val="24"/>
              </w:rPr>
              <w:t>“char”</w:t>
            </w:r>
          </w:p>
        </w:tc>
        <w:tc>
          <w:tcPr>
            <w:tcW w:w="2560" w:type="dxa"/>
            <w:shd w:val="clear" w:color="auto" w:fill="auto"/>
          </w:tcPr>
          <w:p w14:paraId="329BCE5B" w14:textId="77777777" w:rsidR="00B72FE0" w:rsidRDefault="00B72FE0" w:rsidP="00FC7E39">
            <w:pPr>
              <w:spacing w:line="276" w:lineRule="auto"/>
              <w:rPr>
                <w:sz w:val="24"/>
                <w:szCs w:val="24"/>
              </w:rPr>
            </w:pPr>
            <w:r>
              <w:rPr>
                <w:sz w:val="24"/>
                <w:szCs w:val="24"/>
              </w:rPr>
              <w:t>TYPE</w:t>
            </w:r>
          </w:p>
        </w:tc>
        <w:tc>
          <w:tcPr>
            <w:tcW w:w="2508" w:type="dxa"/>
            <w:shd w:val="clear" w:color="auto" w:fill="auto"/>
          </w:tcPr>
          <w:p w14:paraId="1E4835AE" w14:textId="77777777" w:rsidR="00B72FE0" w:rsidRDefault="00B72FE0" w:rsidP="00FC7E39">
            <w:pPr>
              <w:spacing w:line="276" w:lineRule="auto"/>
              <w:rPr>
                <w:sz w:val="24"/>
                <w:szCs w:val="24"/>
              </w:rPr>
            </w:pPr>
          </w:p>
        </w:tc>
      </w:tr>
      <w:tr w:rsidR="00B72FE0" w14:paraId="75BBAE6B" w14:textId="77777777" w:rsidTr="0003418E">
        <w:trPr>
          <w:trHeight w:val="113"/>
        </w:trPr>
        <w:tc>
          <w:tcPr>
            <w:tcW w:w="3228" w:type="dxa"/>
            <w:shd w:val="clear" w:color="auto" w:fill="auto"/>
          </w:tcPr>
          <w:p w14:paraId="5A26201A" w14:textId="77777777" w:rsidR="00B72FE0" w:rsidRDefault="00B72FE0" w:rsidP="00FC7E39">
            <w:pPr>
              <w:spacing w:line="276" w:lineRule="auto"/>
              <w:rPr>
                <w:sz w:val="24"/>
                <w:szCs w:val="24"/>
              </w:rPr>
            </w:pPr>
            <w:r>
              <w:rPr>
                <w:sz w:val="24"/>
                <w:szCs w:val="24"/>
              </w:rPr>
              <w:t>“int”</w:t>
            </w:r>
          </w:p>
        </w:tc>
        <w:tc>
          <w:tcPr>
            <w:tcW w:w="2560" w:type="dxa"/>
            <w:shd w:val="clear" w:color="auto" w:fill="auto"/>
          </w:tcPr>
          <w:p w14:paraId="03AA5B04" w14:textId="77777777" w:rsidR="00B72FE0" w:rsidRDefault="00B72FE0" w:rsidP="00FC7E39">
            <w:pPr>
              <w:spacing w:line="276" w:lineRule="auto"/>
              <w:rPr>
                <w:sz w:val="24"/>
                <w:szCs w:val="24"/>
              </w:rPr>
            </w:pPr>
            <w:r>
              <w:rPr>
                <w:sz w:val="24"/>
                <w:szCs w:val="24"/>
              </w:rPr>
              <w:t>TYPE</w:t>
            </w:r>
          </w:p>
        </w:tc>
        <w:tc>
          <w:tcPr>
            <w:tcW w:w="2508" w:type="dxa"/>
            <w:shd w:val="clear" w:color="auto" w:fill="auto"/>
          </w:tcPr>
          <w:p w14:paraId="39726C90" w14:textId="77777777" w:rsidR="00B72FE0" w:rsidRDefault="00B72FE0" w:rsidP="00FC7E39">
            <w:pPr>
              <w:spacing w:line="276" w:lineRule="auto"/>
              <w:rPr>
                <w:sz w:val="24"/>
                <w:szCs w:val="24"/>
              </w:rPr>
            </w:pPr>
          </w:p>
        </w:tc>
      </w:tr>
      <w:tr w:rsidR="00B72FE0" w14:paraId="28764776" w14:textId="77777777" w:rsidTr="0003418E">
        <w:trPr>
          <w:trHeight w:val="113"/>
        </w:trPr>
        <w:tc>
          <w:tcPr>
            <w:tcW w:w="3228" w:type="dxa"/>
            <w:shd w:val="clear" w:color="auto" w:fill="auto"/>
          </w:tcPr>
          <w:p w14:paraId="3C1F4478" w14:textId="77777777" w:rsidR="00B72FE0" w:rsidRDefault="00B72FE0" w:rsidP="00FC7E39">
            <w:pPr>
              <w:spacing w:line="276" w:lineRule="auto"/>
              <w:rPr>
                <w:sz w:val="24"/>
                <w:szCs w:val="24"/>
              </w:rPr>
            </w:pPr>
            <w:r>
              <w:rPr>
                <w:sz w:val="24"/>
                <w:szCs w:val="24"/>
              </w:rPr>
              <w:t>“float”</w:t>
            </w:r>
          </w:p>
        </w:tc>
        <w:tc>
          <w:tcPr>
            <w:tcW w:w="2560" w:type="dxa"/>
            <w:shd w:val="clear" w:color="auto" w:fill="auto"/>
          </w:tcPr>
          <w:p w14:paraId="16928457" w14:textId="77777777" w:rsidR="00B72FE0" w:rsidRDefault="00B72FE0" w:rsidP="00FC7E39">
            <w:pPr>
              <w:spacing w:line="276" w:lineRule="auto"/>
              <w:rPr>
                <w:sz w:val="24"/>
                <w:szCs w:val="24"/>
              </w:rPr>
            </w:pPr>
            <w:r>
              <w:rPr>
                <w:sz w:val="24"/>
                <w:szCs w:val="24"/>
              </w:rPr>
              <w:t>TYPE</w:t>
            </w:r>
          </w:p>
        </w:tc>
        <w:tc>
          <w:tcPr>
            <w:tcW w:w="2508" w:type="dxa"/>
            <w:shd w:val="clear" w:color="auto" w:fill="auto"/>
          </w:tcPr>
          <w:p w14:paraId="0DEBC1CB" w14:textId="77777777" w:rsidR="00B72FE0" w:rsidRDefault="00B72FE0" w:rsidP="00FC7E39">
            <w:pPr>
              <w:spacing w:line="276" w:lineRule="auto"/>
              <w:rPr>
                <w:sz w:val="24"/>
                <w:szCs w:val="24"/>
              </w:rPr>
            </w:pPr>
          </w:p>
        </w:tc>
      </w:tr>
      <w:tr w:rsidR="000E7F86" w14:paraId="5FB5033E" w14:textId="77777777" w:rsidTr="0003418E">
        <w:trPr>
          <w:trHeight w:val="113"/>
        </w:trPr>
        <w:tc>
          <w:tcPr>
            <w:tcW w:w="3228" w:type="dxa"/>
            <w:shd w:val="clear" w:color="auto" w:fill="auto"/>
          </w:tcPr>
          <w:p w14:paraId="610B8DE9" w14:textId="1FA0109C" w:rsidR="000E7F86" w:rsidRDefault="000E7F86" w:rsidP="00FC7E39">
            <w:pPr>
              <w:spacing w:line="276" w:lineRule="auto"/>
              <w:rPr>
                <w:sz w:val="24"/>
                <w:szCs w:val="24"/>
              </w:rPr>
            </w:pPr>
            <w:r>
              <w:rPr>
                <w:sz w:val="24"/>
                <w:szCs w:val="24"/>
              </w:rPr>
              <w:t>b</w:t>
            </w:r>
            <w:r>
              <w:rPr>
                <w:rFonts w:hint="eastAsia"/>
                <w:sz w:val="24"/>
                <w:szCs w:val="24"/>
              </w:rPr>
              <w:t>reak</w:t>
            </w:r>
          </w:p>
        </w:tc>
        <w:tc>
          <w:tcPr>
            <w:tcW w:w="2560" w:type="dxa"/>
            <w:shd w:val="clear" w:color="auto" w:fill="auto"/>
          </w:tcPr>
          <w:p w14:paraId="135010AB" w14:textId="44263D43" w:rsidR="000E7F86" w:rsidRDefault="000E7F86" w:rsidP="00FC7E39">
            <w:pPr>
              <w:spacing w:line="276" w:lineRule="auto"/>
              <w:rPr>
                <w:sz w:val="24"/>
                <w:szCs w:val="24"/>
              </w:rPr>
            </w:pPr>
            <w:r>
              <w:rPr>
                <w:rFonts w:hint="eastAsia"/>
                <w:sz w:val="24"/>
                <w:szCs w:val="24"/>
              </w:rPr>
              <w:t>B</w:t>
            </w:r>
            <w:r>
              <w:rPr>
                <w:sz w:val="24"/>
                <w:szCs w:val="24"/>
              </w:rPr>
              <w:t>REAK</w:t>
            </w:r>
          </w:p>
        </w:tc>
        <w:tc>
          <w:tcPr>
            <w:tcW w:w="2508" w:type="dxa"/>
            <w:shd w:val="clear" w:color="auto" w:fill="auto"/>
          </w:tcPr>
          <w:p w14:paraId="019C2E9E" w14:textId="77777777" w:rsidR="000E7F86" w:rsidRDefault="000E7F86" w:rsidP="00FC7E39">
            <w:pPr>
              <w:spacing w:line="276" w:lineRule="auto"/>
              <w:rPr>
                <w:sz w:val="24"/>
                <w:szCs w:val="24"/>
              </w:rPr>
            </w:pPr>
          </w:p>
        </w:tc>
      </w:tr>
      <w:tr w:rsidR="000E7F86" w14:paraId="58ED309D" w14:textId="77777777" w:rsidTr="0003418E">
        <w:trPr>
          <w:trHeight w:val="113"/>
        </w:trPr>
        <w:tc>
          <w:tcPr>
            <w:tcW w:w="3228" w:type="dxa"/>
            <w:shd w:val="clear" w:color="auto" w:fill="auto"/>
          </w:tcPr>
          <w:p w14:paraId="0AD8FA2C" w14:textId="4DB3C19A" w:rsidR="000E7F86" w:rsidRDefault="000E7F86" w:rsidP="00FC7E39">
            <w:pPr>
              <w:spacing w:line="276" w:lineRule="auto"/>
              <w:rPr>
                <w:sz w:val="24"/>
                <w:szCs w:val="24"/>
              </w:rPr>
            </w:pPr>
            <w:r>
              <w:rPr>
                <w:sz w:val="24"/>
                <w:szCs w:val="24"/>
              </w:rPr>
              <w:t>continue</w:t>
            </w:r>
          </w:p>
        </w:tc>
        <w:tc>
          <w:tcPr>
            <w:tcW w:w="2560" w:type="dxa"/>
            <w:shd w:val="clear" w:color="auto" w:fill="auto"/>
          </w:tcPr>
          <w:p w14:paraId="410217EA" w14:textId="40B7D4A8" w:rsidR="000E7F86" w:rsidRDefault="000E7F86" w:rsidP="00FC7E39">
            <w:pPr>
              <w:spacing w:line="276" w:lineRule="auto"/>
              <w:rPr>
                <w:sz w:val="24"/>
                <w:szCs w:val="24"/>
              </w:rPr>
            </w:pPr>
            <w:r>
              <w:rPr>
                <w:rFonts w:hint="eastAsia"/>
                <w:sz w:val="24"/>
                <w:szCs w:val="24"/>
              </w:rPr>
              <w:t>C</w:t>
            </w:r>
            <w:r>
              <w:rPr>
                <w:sz w:val="24"/>
                <w:szCs w:val="24"/>
              </w:rPr>
              <w:t>ONTINUE</w:t>
            </w:r>
          </w:p>
        </w:tc>
        <w:tc>
          <w:tcPr>
            <w:tcW w:w="2508" w:type="dxa"/>
            <w:shd w:val="clear" w:color="auto" w:fill="auto"/>
          </w:tcPr>
          <w:p w14:paraId="085C531D" w14:textId="77777777" w:rsidR="000E7F86" w:rsidRDefault="000E7F86" w:rsidP="00FC7E39">
            <w:pPr>
              <w:spacing w:line="276" w:lineRule="auto"/>
              <w:rPr>
                <w:sz w:val="24"/>
                <w:szCs w:val="24"/>
              </w:rPr>
            </w:pPr>
          </w:p>
        </w:tc>
      </w:tr>
      <w:tr w:rsidR="00B72FE0" w14:paraId="0898F4D1" w14:textId="77777777" w:rsidTr="0003418E">
        <w:trPr>
          <w:trHeight w:val="113"/>
        </w:trPr>
        <w:tc>
          <w:tcPr>
            <w:tcW w:w="3228" w:type="dxa"/>
            <w:shd w:val="clear" w:color="auto" w:fill="auto"/>
          </w:tcPr>
          <w:p w14:paraId="06DECDB7" w14:textId="77777777" w:rsidR="00B72FE0" w:rsidRDefault="00B72FE0" w:rsidP="00FC7E39">
            <w:pPr>
              <w:spacing w:line="276" w:lineRule="auto"/>
              <w:rPr>
                <w:sz w:val="24"/>
                <w:szCs w:val="24"/>
              </w:rPr>
            </w:pPr>
            <w:r>
              <w:rPr>
                <w:sz w:val="24"/>
                <w:szCs w:val="24"/>
              </w:rPr>
              <w:t>return</w:t>
            </w:r>
          </w:p>
        </w:tc>
        <w:tc>
          <w:tcPr>
            <w:tcW w:w="2560" w:type="dxa"/>
            <w:shd w:val="clear" w:color="auto" w:fill="auto"/>
          </w:tcPr>
          <w:p w14:paraId="2C869057" w14:textId="77777777" w:rsidR="00B72FE0" w:rsidRDefault="00B72FE0" w:rsidP="00FC7E39">
            <w:pPr>
              <w:spacing w:line="276" w:lineRule="auto"/>
              <w:rPr>
                <w:sz w:val="24"/>
                <w:szCs w:val="24"/>
              </w:rPr>
            </w:pPr>
            <w:r>
              <w:rPr>
                <w:sz w:val="24"/>
                <w:szCs w:val="24"/>
              </w:rPr>
              <w:t>RETURN</w:t>
            </w:r>
          </w:p>
        </w:tc>
        <w:tc>
          <w:tcPr>
            <w:tcW w:w="2508" w:type="dxa"/>
            <w:shd w:val="clear" w:color="auto" w:fill="auto"/>
          </w:tcPr>
          <w:p w14:paraId="415C2F8C" w14:textId="77777777" w:rsidR="00B72FE0" w:rsidRDefault="00B72FE0" w:rsidP="00FC7E39">
            <w:pPr>
              <w:spacing w:line="276" w:lineRule="auto"/>
              <w:rPr>
                <w:sz w:val="24"/>
                <w:szCs w:val="24"/>
              </w:rPr>
            </w:pPr>
          </w:p>
        </w:tc>
      </w:tr>
      <w:tr w:rsidR="00B72FE0" w14:paraId="4A35B669" w14:textId="77777777" w:rsidTr="0003418E">
        <w:trPr>
          <w:trHeight w:val="113"/>
        </w:trPr>
        <w:tc>
          <w:tcPr>
            <w:tcW w:w="3228" w:type="dxa"/>
            <w:shd w:val="clear" w:color="auto" w:fill="auto"/>
          </w:tcPr>
          <w:p w14:paraId="6EF49911" w14:textId="77777777" w:rsidR="00B72FE0" w:rsidRDefault="00B72FE0" w:rsidP="00FC7E39">
            <w:pPr>
              <w:spacing w:line="276" w:lineRule="auto"/>
              <w:rPr>
                <w:sz w:val="24"/>
                <w:szCs w:val="24"/>
              </w:rPr>
            </w:pPr>
            <w:r>
              <w:rPr>
                <w:sz w:val="24"/>
                <w:szCs w:val="24"/>
              </w:rPr>
              <w:t>if</w:t>
            </w:r>
          </w:p>
        </w:tc>
        <w:tc>
          <w:tcPr>
            <w:tcW w:w="2560" w:type="dxa"/>
            <w:shd w:val="clear" w:color="auto" w:fill="auto"/>
          </w:tcPr>
          <w:p w14:paraId="38A10249" w14:textId="77777777" w:rsidR="00B72FE0" w:rsidRDefault="00B72FE0" w:rsidP="00FC7E39">
            <w:pPr>
              <w:spacing w:line="276" w:lineRule="auto"/>
              <w:rPr>
                <w:sz w:val="24"/>
                <w:szCs w:val="24"/>
              </w:rPr>
            </w:pPr>
            <w:r>
              <w:rPr>
                <w:sz w:val="24"/>
                <w:szCs w:val="24"/>
              </w:rPr>
              <w:t>IF</w:t>
            </w:r>
          </w:p>
        </w:tc>
        <w:tc>
          <w:tcPr>
            <w:tcW w:w="2508" w:type="dxa"/>
            <w:shd w:val="clear" w:color="auto" w:fill="auto"/>
          </w:tcPr>
          <w:p w14:paraId="13E16D95" w14:textId="77777777" w:rsidR="00B72FE0" w:rsidRDefault="00B72FE0" w:rsidP="00FC7E39">
            <w:pPr>
              <w:spacing w:line="276" w:lineRule="auto"/>
              <w:rPr>
                <w:sz w:val="24"/>
                <w:szCs w:val="24"/>
              </w:rPr>
            </w:pPr>
          </w:p>
        </w:tc>
      </w:tr>
      <w:tr w:rsidR="00B72FE0" w14:paraId="3B6F9A9E" w14:textId="77777777" w:rsidTr="0003418E">
        <w:trPr>
          <w:trHeight w:val="113"/>
        </w:trPr>
        <w:tc>
          <w:tcPr>
            <w:tcW w:w="3228" w:type="dxa"/>
            <w:shd w:val="clear" w:color="auto" w:fill="auto"/>
          </w:tcPr>
          <w:p w14:paraId="09A3A65A" w14:textId="77777777" w:rsidR="00B72FE0" w:rsidRDefault="00B72FE0" w:rsidP="00FC7E39">
            <w:pPr>
              <w:spacing w:line="276" w:lineRule="auto"/>
              <w:rPr>
                <w:sz w:val="24"/>
                <w:szCs w:val="24"/>
              </w:rPr>
            </w:pPr>
            <w:r>
              <w:rPr>
                <w:sz w:val="24"/>
                <w:szCs w:val="24"/>
              </w:rPr>
              <w:t>else</w:t>
            </w:r>
          </w:p>
        </w:tc>
        <w:tc>
          <w:tcPr>
            <w:tcW w:w="2560" w:type="dxa"/>
            <w:shd w:val="clear" w:color="auto" w:fill="auto"/>
          </w:tcPr>
          <w:p w14:paraId="663173C1" w14:textId="77777777" w:rsidR="00B72FE0" w:rsidRDefault="00B72FE0" w:rsidP="00FC7E39">
            <w:pPr>
              <w:spacing w:line="276" w:lineRule="auto"/>
              <w:rPr>
                <w:sz w:val="24"/>
                <w:szCs w:val="24"/>
              </w:rPr>
            </w:pPr>
            <w:r>
              <w:rPr>
                <w:sz w:val="24"/>
                <w:szCs w:val="24"/>
              </w:rPr>
              <w:t>ELSE</w:t>
            </w:r>
          </w:p>
        </w:tc>
        <w:tc>
          <w:tcPr>
            <w:tcW w:w="2508" w:type="dxa"/>
            <w:shd w:val="clear" w:color="auto" w:fill="auto"/>
          </w:tcPr>
          <w:p w14:paraId="1232A1A3" w14:textId="77777777" w:rsidR="00B72FE0" w:rsidRDefault="00B72FE0" w:rsidP="00FC7E39">
            <w:pPr>
              <w:spacing w:line="276" w:lineRule="auto"/>
              <w:rPr>
                <w:sz w:val="24"/>
                <w:szCs w:val="24"/>
              </w:rPr>
            </w:pPr>
          </w:p>
        </w:tc>
      </w:tr>
      <w:tr w:rsidR="00B72FE0" w14:paraId="25C3C513" w14:textId="77777777" w:rsidTr="0003418E">
        <w:trPr>
          <w:trHeight w:val="113"/>
        </w:trPr>
        <w:tc>
          <w:tcPr>
            <w:tcW w:w="3228" w:type="dxa"/>
            <w:shd w:val="clear" w:color="auto" w:fill="auto"/>
          </w:tcPr>
          <w:p w14:paraId="438B8646" w14:textId="77777777" w:rsidR="00B72FE0" w:rsidRDefault="00B72FE0" w:rsidP="00FC7E39">
            <w:pPr>
              <w:spacing w:line="276" w:lineRule="auto"/>
              <w:rPr>
                <w:sz w:val="24"/>
                <w:szCs w:val="24"/>
              </w:rPr>
            </w:pPr>
            <w:r>
              <w:rPr>
                <w:sz w:val="24"/>
                <w:szCs w:val="24"/>
              </w:rPr>
              <w:t>while</w:t>
            </w:r>
          </w:p>
        </w:tc>
        <w:tc>
          <w:tcPr>
            <w:tcW w:w="2560" w:type="dxa"/>
            <w:shd w:val="clear" w:color="auto" w:fill="auto"/>
          </w:tcPr>
          <w:p w14:paraId="5AAB1454" w14:textId="77777777" w:rsidR="00B72FE0" w:rsidRDefault="00B72FE0" w:rsidP="00FC7E39">
            <w:pPr>
              <w:spacing w:line="276" w:lineRule="auto"/>
              <w:rPr>
                <w:sz w:val="24"/>
                <w:szCs w:val="24"/>
              </w:rPr>
            </w:pPr>
            <w:r>
              <w:rPr>
                <w:sz w:val="24"/>
                <w:szCs w:val="24"/>
              </w:rPr>
              <w:t>WHILE</w:t>
            </w:r>
          </w:p>
        </w:tc>
        <w:tc>
          <w:tcPr>
            <w:tcW w:w="2508" w:type="dxa"/>
            <w:shd w:val="clear" w:color="auto" w:fill="auto"/>
          </w:tcPr>
          <w:p w14:paraId="7037BFBE" w14:textId="77777777" w:rsidR="00B72FE0" w:rsidRDefault="00B72FE0" w:rsidP="00FC7E39">
            <w:pPr>
              <w:spacing w:line="276" w:lineRule="auto"/>
              <w:rPr>
                <w:sz w:val="24"/>
                <w:szCs w:val="24"/>
              </w:rPr>
            </w:pPr>
          </w:p>
        </w:tc>
      </w:tr>
      <w:tr w:rsidR="00FB79A8" w14:paraId="5D8B1B82" w14:textId="77777777" w:rsidTr="0003418E">
        <w:trPr>
          <w:trHeight w:val="113"/>
        </w:trPr>
        <w:tc>
          <w:tcPr>
            <w:tcW w:w="3228" w:type="dxa"/>
            <w:shd w:val="clear" w:color="auto" w:fill="auto"/>
          </w:tcPr>
          <w:p w14:paraId="626C36DA" w14:textId="77777777" w:rsidR="00FB79A8" w:rsidRDefault="00FB79A8" w:rsidP="00FC7E39">
            <w:pPr>
              <w:spacing w:line="276" w:lineRule="auto"/>
              <w:rPr>
                <w:sz w:val="24"/>
                <w:szCs w:val="24"/>
              </w:rPr>
            </w:pPr>
            <w:r>
              <w:rPr>
                <w:rFonts w:hint="eastAsia"/>
                <w:sz w:val="24"/>
                <w:szCs w:val="24"/>
              </w:rPr>
              <w:t>f</w:t>
            </w:r>
            <w:r>
              <w:rPr>
                <w:sz w:val="24"/>
                <w:szCs w:val="24"/>
              </w:rPr>
              <w:t>or</w:t>
            </w:r>
          </w:p>
        </w:tc>
        <w:tc>
          <w:tcPr>
            <w:tcW w:w="2560" w:type="dxa"/>
            <w:shd w:val="clear" w:color="auto" w:fill="auto"/>
          </w:tcPr>
          <w:p w14:paraId="6C8137F0" w14:textId="77777777" w:rsidR="00FB79A8" w:rsidRDefault="00FB79A8" w:rsidP="00FC7E39">
            <w:pPr>
              <w:spacing w:line="276" w:lineRule="auto"/>
              <w:rPr>
                <w:sz w:val="24"/>
                <w:szCs w:val="24"/>
              </w:rPr>
            </w:pPr>
            <w:r>
              <w:rPr>
                <w:rFonts w:hint="eastAsia"/>
                <w:sz w:val="24"/>
                <w:szCs w:val="24"/>
              </w:rPr>
              <w:t>F</w:t>
            </w:r>
            <w:r>
              <w:rPr>
                <w:sz w:val="24"/>
                <w:szCs w:val="24"/>
              </w:rPr>
              <w:t>OR</w:t>
            </w:r>
          </w:p>
        </w:tc>
        <w:tc>
          <w:tcPr>
            <w:tcW w:w="2508" w:type="dxa"/>
            <w:shd w:val="clear" w:color="auto" w:fill="auto"/>
          </w:tcPr>
          <w:p w14:paraId="344BDDDC" w14:textId="77777777" w:rsidR="00FB79A8" w:rsidRDefault="00FB79A8" w:rsidP="00FC7E39">
            <w:pPr>
              <w:spacing w:line="276" w:lineRule="auto"/>
              <w:rPr>
                <w:sz w:val="24"/>
                <w:szCs w:val="24"/>
              </w:rPr>
            </w:pPr>
          </w:p>
        </w:tc>
      </w:tr>
      <w:tr w:rsidR="00B72FE0" w14:paraId="3AD20696" w14:textId="77777777" w:rsidTr="0003418E">
        <w:trPr>
          <w:trHeight w:val="113"/>
        </w:trPr>
        <w:tc>
          <w:tcPr>
            <w:tcW w:w="3228" w:type="dxa"/>
            <w:shd w:val="clear" w:color="auto" w:fill="auto"/>
          </w:tcPr>
          <w:p w14:paraId="3CAB3B38" w14:textId="77777777" w:rsidR="00B72FE0" w:rsidRDefault="00B72FE0" w:rsidP="00FC7E39">
            <w:pPr>
              <w:spacing w:line="276" w:lineRule="auto"/>
              <w:rPr>
                <w:sz w:val="24"/>
                <w:szCs w:val="24"/>
              </w:rPr>
            </w:pPr>
            <w:r>
              <w:rPr>
                <w:sz w:val="24"/>
                <w:szCs w:val="24"/>
              </w:rPr>
              <w:t>id</w:t>
            </w:r>
          </w:p>
        </w:tc>
        <w:tc>
          <w:tcPr>
            <w:tcW w:w="2560" w:type="dxa"/>
            <w:shd w:val="clear" w:color="auto" w:fill="auto"/>
          </w:tcPr>
          <w:p w14:paraId="100BA9E4" w14:textId="77777777" w:rsidR="00B72FE0" w:rsidRDefault="00B72FE0" w:rsidP="00FC7E39">
            <w:pPr>
              <w:spacing w:line="276" w:lineRule="auto"/>
              <w:rPr>
                <w:sz w:val="24"/>
                <w:szCs w:val="24"/>
              </w:rPr>
            </w:pPr>
            <w:r>
              <w:rPr>
                <w:sz w:val="24"/>
                <w:szCs w:val="24"/>
              </w:rPr>
              <w:t>ID</w:t>
            </w:r>
          </w:p>
        </w:tc>
        <w:tc>
          <w:tcPr>
            <w:tcW w:w="2508" w:type="dxa"/>
            <w:shd w:val="clear" w:color="auto" w:fill="auto"/>
          </w:tcPr>
          <w:p w14:paraId="2A813B70" w14:textId="77777777" w:rsidR="00B72FE0" w:rsidRDefault="00B72FE0" w:rsidP="00FC7E39">
            <w:pPr>
              <w:spacing w:line="276" w:lineRule="auto"/>
              <w:rPr>
                <w:sz w:val="24"/>
                <w:szCs w:val="24"/>
              </w:rPr>
            </w:pPr>
            <w:r>
              <w:rPr>
                <w:sz w:val="24"/>
                <w:szCs w:val="24"/>
              </w:rPr>
              <w:t>[A-Za-</w:t>
            </w:r>
            <w:proofErr w:type="gramStart"/>
            <w:r>
              <w:rPr>
                <w:sz w:val="24"/>
                <w:szCs w:val="24"/>
              </w:rPr>
              <w:t>z][</w:t>
            </w:r>
            <w:proofErr w:type="gramEnd"/>
            <w:r>
              <w:rPr>
                <w:sz w:val="24"/>
                <w:szCs w:val="24"/>
              </w:rPr>
              <w:t>A-Za-z0-9]*</w:t>
            </w:r>
          </w:p>
        </w:tc>
      </w:tr>
      <w:tr w:rsidR="00B72FE0" w14:paraId="7F871B30" w14:textId="77777777" w:rsidTr="0003418E">
        <w:trPr>
          <w:trHeight w:val="113"/>
        </w:trPr>
        <w:tc>
          <w:tcPr>
            <w:tcW w:w="3228" w:type="dxa"/>
            <w:shd w:val="clear" w:color="auto" w:fill="auto"/>
          </w:tcPr>
          <w:p w14:paraId="26538C99"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6E4596D5" w14:textId="77777777" w:rsidR="00B72FE0" w:rsidRDefault="00B72FE0" w:rsidP="00FC7E39">
            <w:pPr>
              <w:spacing w:line="276" w:lineRule="auto"/>
              <w:rPr>
                <w:sz w:val="24"/>
                <w:szCs w:val="24"/>
              </w:rPr>
            </w:pPr>
            <w:r>
              <w:rPr>
                <w:sz w:val="24"/>
                <w:szCs w:val="24"/>
              </w:rPr>
              <w:t>SEMI</w:t>
            </w:r>
          </w:p>
        </w:tc>
        <w:tc>
          <w:tcPr>
            <w:tcW w:w="2508" w:type="dxa"/>
            <w:shd w:val="clear" w:color="auto" w:fill="auto"/>
          </w:tcPr>
          <w:p w14:paraId="7EB84DA1" w14:textId="77777777" w:rsidR="00B72FE0" w:rsidRDefault="00B72FE0" w:rsidP="00FC7E39">
            <w:pPr>
              <w:spacing w:line="276" w:lineRule="auto"/>
              <w:rPr>
                <w:sz w:val="24"/>
                <w:szCs w:val="24"/>
              </w:rPr>
            </w:pPr>
          </w:p>
        </w:tc>
      </w:tr>
      <w:tr w:rsidR="00B72FE0" w14:paraId="35BCEC9F" w14:textId="77777777" w:rsidTr="0003418E">
        <w:trPr>
          <w:trHeight w:val="113"/>
        </w:trPr>
        <w:tc>
          <w:tcPr>
            <w:tcW w:w="3228" w:type="dxa"/>
            <w:shd w:val="clear" w:color="auto" w:fill="auto"/>
          </w:tcPr>
          <w:p w14:paraId="7D2AEA75"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72718B9A" w14:textId="77777777" w:rsidR="00B72FE0" w:rsidRDefault="00B72FE0" w:rsidP="00FC7E39">
            <w:pPr>
              <w:spacing w:line="276" w:lineRule="auto"/>
              <w:rPr>
                <w:sz w:val="24"/>
                <w:szCs w:val="24"/>
              </w:rPr>
            </w:pPr>
            <w:r>
              <w:rPr>
                <w:sz w:val="24"/>
                <w:szCs w:val="24"/>
              </w:rPr>
              <w:t>COMMA</w:t>
            </w:r>
          </w:p>
        </w:tc>
        <w:tc>
          <w:tcPr>
            <w:tcW w:w="2508" w:type="dxa"/>
            <w:shd w:val="clear" w:color="auto" w:fill="auto"/>
          </w:tcPr>
          <w:p w14:paraId="090591F4" w14:textId="77777777" w:rsidR="00B72FE0" w:rsidRDefault="00B72FE0" w:rsidP="00FC7E39">
            <w:pPr>
              <w:spacing w:line="276" w:lineRule="auto"/>
              <w:rPr>
                <w:sz w:val="24"/>
                <w:szCs w:val="24"/>
              </w:rPr>
            </w:pPr>
          </w:p>
        </w:tc>
      </w:tr>
      <w:tr w:rsidR="00B72FE0" w14:paraId="79A5C00C" w14:textId="77777777" w:rsidTr="0003418E">
        <w:trPr>
          <w:trHeight w:val="113"/>
        </w:trPr>
        <w:tc>
          <w:tcPr>
            <w:tcW w:w="3228" w:type="dxa"/>
            <w:shd w:val="clear" w:color="auto" w:fill="auto"/>
          </w:tcPr>
          <w:p w14:paraId="2BCE6555" w14:textId="77777777" w:rsidR="00B72FE0" w:rsidRDefault="00B72FE0" w:rsidP="00FC7E39">
            <w:pPr>
              <w:spacing w:line="276" w:lineRule="auto"/>
              <w:rPr>
                <w:sz w:val="24"/>
                <w:szCs w:val="24"/>
              </w:rPr>
            </w:pPr>
            <w:r>
              <w:rPr>
                <w:sz w:val="24"/>
                <w:szCs w:val="24"/>
              </w:rPr>
              <w:t>"&gt;"|"&lt;"|"&gt;="|"&lt;="|"=="|"!="</w:t>
            </w:r>
          </w:p>
        </w:tc>
        <w:tc>
          <w:tcPr>
            <w:tcW w:w="2560" w:type="dxa"/>
            <w:shd w:val="clear" w:color="auto" w:fill="auto"/>
          </w:tcPr>
          <w:p w14:paraId="281231FE" w14:textId="77777777" w:rsidR="00B72FE0" w:rsidRDefault="00B72FE0" w:rsidP="00FC7E39">
            <w:pPr>
              <w:spacing w:line="276" w:lineRule="auto"/>
              <w:rPr>
                <w:sz w:val="24"/>
                <w:szCs w:val="24"/>
              </w:rPr>
            </w:pPr>
            <w:r>
              <w:rPr>
                <w:sz w:val="24"/>
                <w:szCs w:val="24"/>
              </w:rPr>
              <w:t>RELOP</w:t>
            </w:r>
          </w:p>
        </w:tc>
        <w:tc>
          <w:tcPr>
            <w:tcW w:w="2508" w:type="dxa"/>
            <w:shd w:val="clear" w:color="auto" w:fill="auto"/>
          </w:tcPr>
          <w:p w14:paraId="5D149505" w14:textId="77777777" w:rsidR="00B72FE0" w:rsidRDefault="00B72FE0" w:rsidP="00FC7E39">
            <w:pPr>
              <w:spacing w:line="276" w:lineRule="auto"/>
              <w:rPr>
                <w:sz w:val="24"/>
                <w:szCs w:val="24"/>
              </w:rPr>
            </w:pPr>
          </w:p>
        </w:tc>
      </w:tr>
      <w:tr w:rsidR="00B72FE0" w14:paraId="4184B034" w14:textId="77777777" w:rsidTr="0003418E">
        <w:trPr>
          <w:trHeight w:val="113"/>
        </w:trPr>
        <w:tc>
          <w:tcPr>
            <w:tcW w:w="3228" w:type="dxa"/>
            <w:shd w:val="clear" w:color="auto" w:fill="auto"/>
          </w:tcPr>
          <w:p w14:paraId="66C58764"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42E7EB0F" w14:textId="77777777" w:rsidR="00B72FE0" w:rsidRDefault="00B72FE0" w:rsidP="00FC7E39">
            <w:pPr>
              <w:spacing w:line="276" w:lineRule="auto"/>
              <w:rPr>
                <w:sz w:val="24"/>
                <w:szCs w:val="24"/>
              </w:rPr>
            </w:pPr>
            <w:r>
              <w:rPr>
                <w:sz w:val="24"/>
                <w:szCs w:val="24"/>
              </w:rPr>
              <w:t>ASSIGNOP</w:t>
            </w:r>
          </w:p>
        </w:tc>
        <w:tc>
          <w:tcPr>
            <w:tcW w:w="2508" w:type="dxa"/>
            <w:shd w:val="clear" w:color="auto" w:fill="auto"/>
          </w:tcPr>
          <w:p w14:paraId="56316F39" w14:textId="77777777" w:rsidR="00B72FE0" w:rsidRDefault="00B72FE0" w:rsidP="00FC7E39">
            <w:pPr>
              <w:spacing w:line="276" w:lineRule="auto"/>
              <w:rPr>
                <w:sz w:val="24"/>
                <w:szCs w:val="24"/>
              </w:rPr>
            </w:pPr>
          </w:p>
        </w:tc>
      </w:tr>
      <w:tr w:rsidR="00B72FE0" w14:paraId="517509D5" w14:textId="77777777" w:rsidTr="0003418E">
        <w:trPr>
          <w:trHeight w:val="113"/>
        </w:trPr>
        <w:tc>
          <w:tcPr>
            <w:tcW w:w="3228" w:type="dxa"/>
            <w:shd w:val="clear" w:color="auto" w:fill="auto"/>
          </w:tcPr>
          <w:p w14:paraId="1A689435"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390A7C83" w14:textId="77777777" w:rsidR="00B72FE0" w:rsidRDefault="00B72FE0" w:rsidP="00FC7E39">
            <w:pPr>
              <w:spacing w:line="276" w:lineRule="auto"/>
              <w:rPr>
                <w:sz w:val="24"/>
                <w:szCs w:val="24"/>
              </w:rPr>
            </w:pPr>
            <w:r>
              <w:rPr>
                <w:sz w:val="24"/>
                <w:szCs w:val="24"/>
              </w:rPr>
              <w:t>PLUS</w:t>
            </w:r>
          </w:p>
        </w:tc>
        <w:tc>
          <w:tcPr>
            <w:tcW w:w="2508" w:type="dxa"/>
            <w:shd w:val="clear" w:color="auto" w:fill="auto"/>
          </w:tcPr>
          <w:p w14:paraId="62577D76" w14:textId="77777777" w:rsidR="00B72FE0" w:rsidRDefault="00B72FE0" w:rsidP="00FC7E39">
            <w:pPr>
              <w:spacing w:line="276" w:lineRule="auto"/>
              <w:rPr>
                <w:sz w:val="24"/>
                <w:szCs w:val="24"/>
              </w:rPr>
            </w:pPr>
          </w:p>
        </w:tc>
      </w:tr>
      <w:tr w:rsidR="00B72FE0" w14:paraId="0D7C5B4A" w14:textId="77777777" w:rsidTr="0003418E">
        <w:trPr>
          <w:trHeight w:val="113"/>
        </w:trPr>
        <w:tc>
          <w:tcPr>
            <w:tcW w:w="3228" w:type="dxa"/>
            <w:shd w:val="clear" w:color="auto" w:fill="auto"/>
          </w:tcPr>
          <w:p w14:paraId="120714C9"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34B525C8" w14:textId="77777777" w:rsidR="00B72FE0" w:rsidRDefault="00B72FE0" w:rsidP="00FC7E39">
            <w:pPr>
              <w:spacing w:line="276" w:lineRule="auto"/>
              <w:rPr>
                <w:sz w:val="24"/>
                <w:szCs w:val="24"/>
              </w:rPr>
            </w:pPr>
            <w:r>
              <w:rPr>
                <w:sz w:val="24"/>
                <w:szCs w:val="24"/>
              </w:rPr>
              <w:t>MINUS</w:t>
            </w:r>
          </w:p>
        </w:tc>
        <w:tc>
          <w:tcPr>
            <w:tcW w:w="2508" w:type="dxa"/>
            <w:shd w:val="clear" w:color="auto" w:fill="auto"/>
          </w:tcPr>
          <w:p w14:paraId="24773D6E" w14:textId="77777777" w:rsidR="00B72FE0" w:rsidRDefault="00B72FE0" w:rsidP="00FC7E39">
            <w:pPr>
              <w:spacing w:line="276" w:lineRule="auto"/>
              <w:rPr>
                <w:sz w:val="24"/>
                <w:szCs w:val="24"/>
              </w:rPr>
            </w:pPr>
          </w:p>
        </w:tc>
      </w:tr>
      <w:tr w:rsidR="00B72FE0" w14:paraId="6C506A07" w14:textId="77777777" w:rsidTr="0003418E">
        <w:trPr>
          <w:trHeight w:val="113"/>
        </w:trPr>
        <w:tc>
          <w:tcPr>
            <w:tcW w:w="3228" w:type="dxa"/>
            <w:shd w:val="clear" w:color="auto" w:fill="auto"/>
          </w:tcPr>
          <w:p w14:paraId="76C6CD71"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43C464A8" w14:textId="77777777" w:rsidR="00B72FE0" w:rsidRDefault="00B72FE0" w:rsidP="00FC7E39">
            <w:pPr>
              <w:spacing w:line="276" w:lineRule="auto"/>
              <w:rPr>
                <w:sz w:val="24"/>
                <w:szCs w:val="24"/>
              </w:rPr>
            </w:pPr>
            <w:r>
              <w:rPr>
                <w:sz w:val="24"/>
                <w:szCs w:val="24"/>
              </w:rPr>
              <w:t>STAR</w:t>
            </w:r>
          </w:p>
        </w:tc>
        <w:tc>
          <w:tcPr>
            <w:tcW w:w="2508" w:type="dxa"/>
            <w:shd w:val="clear" w:color="auto" w:fill="auto"/>
          </w:tcPr>
          <w:p w14:paraId="60565D91" w14:textId="77777777" w:rsidR="00B72FE0" w:rsidRDefault="00B72FE0" w:rsidP="00FC7E39">
            <w:pPr>
              <w:spacing w:line="276" w:lineRule="auto"/>
              <w:rPr>
                <w:sz w:val="24"/>
                <w:szCs w:val="24"/>
              </w:rPr>
            </w:pPr>
          </w:p>
        </w:tc>
      </w:tr>
      <w:tr w:rsidR="00B72FE0" w14:paraId="7743ABF9" w14:textId="77777777" w:rsidTr="0003418E">
        <w:trPr>
          <w:trHeight w:val="113"/>
        </w:trPr>
        <w:tc>
          <w:tcPr>
            <w:tcW w:w="3228" w:type="dxa"/>
            <w:shd w:val="clear" w:color="auto" w:fill="auto"/>
          </w:tcPr>
          <w:p w14:paraId="64006D07"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7F638154" w14:textId="77777777" w:rsidR="00B72FE0" w:rsidRDefault="00B72FE0" w:rsidP="00FC7E39">
            <w:pPr>
              <w:spacing w:line="276" w:lineRule="auto"/>
              <w:rPr>
                <w:sz w:val="24"/>
                <w:szCs w:val="24"/>
              </w:rPr>
            </w:pPr>
            <w:r>
              <w:rPr>
                <w:sz w:val="24"/>
                <w:szCs w:val="24"/>
              </w:rPr>
              <w:t>DIV</w:t>
            </w:r>
          </w:p>
        </w:tc>
        <w:tc>
          <w:tcPr>
            <w:tcW w:w="2508" w:type="dxa"/>
            <w:shd w:val="clear" w:color="auto" w:fill="auto"/>
          </w:tcPr>
          <w:p w14:paraId="276560EA" w14:textId="77777777" w:rsidR="00B72FE0" w:rsidRDefault="00B72FE0" w:rsidP="00FC7E39">
            <w:pPr>
              <w:spacing w:line="276" w:lineRule="auto"/>
              <w:rPr>
                <w:sz w:val="24"/>
                <w:szCs w:val="24"/>
              </w:rPr>
            </w:pPr>
          </w:p>
        </w:tc>
      </w:tr>
      <w:tr w:rsidR="00C624A5" w14:paraId="4C37F7FA" w14:textId="77777777" w:rsidTr="0003418E">
        <w:trPr>
          <w:trHeight w:val="113"/>
        </w:trPr>
        <w:tc>
          <w:tcPr>
            <w:tcW w:w="3228" w:type="dxa"/>
            <w:shd w:val="clear" w:color="auto" w:fill="auto"/>
          </w:tcPr>
          <w:p w14:paraId="609C11FF" w14:textId="22F6FF66" w:rsidR="00C624A5" w:rsidRDefault="00C624A5" w:rsidP="00FC7E39">
            <w:pPr>
              <w:spacing w:line="276" w:lineRule="auto"/>
              <w:rPr>
                <w:sz w:val="24"/>
                <w:szCs w:val="24"/>
              </w:rPr>
            </w:pPr>
            <w:r>
              <w:rPr>
                <w:sz w:val="24"/>
                <w:szCs w:val="24"/>
              </w:rPr>
              <w:t>“++”</w:t>
            </w:r>
          </w:p>
        </w:tc>
        <w:tc>
          <w:tcPr>
            <w:tcW w:w="2560" w:type="dxa"/>
            <w:shd w:val="clear" w:color="auto" w:fill="auto"/>
          </w:tcPr>
          <w:p w14:paraId="5E6B4B1D" w14:textId="63737F1D" w:rsidR="00C624A5" w:rsidRDefault="00C624A5" w:rsidP="00FC7E39">
            <w:pPr>
              <w:spacing w:line="276" w:lineRule="auto"/>
              <w:rPr>
                <w:sz w:val="24"/>
                <w:szCs w:val="24"/>
              </w:rPr>
            </w:pPr>
            <w:r>
              <w:rPr>
                <w:rFonts w:hint="eastAsia"/>
                <w:sz w:val="24"/>
                <w:szCs w:val="24"/>
              </w:rPr>
              <w:t>S</w:t>
            </w:r>
            <w:r>
              <w:rPr>
                <w:sz w:val="24"/>
                <w:szCs w:val="24"/>
              </w:rPr>
              <w:t>ELFADD</w:t>
            </w:r>
          </w:p>
        </w:tc>
        <w:tc>
          <w:tcPr>
            <w:tcW w:w="2508" w:type="dxa"/>
            <w:shd w:val="clear" w:color="auto" w:fill="auto"/>
          </w:tcPr>
          <w:p w14:paraId="552D76EB" w14:textId="77777777" w:rsidR="00C624A5" w:rsidRDefault="00C624A5" w:rsidP="00FC7E39">
            <w:pPr>
              <w:spacing w:line="276" w:lineRule="auto"/>
              <w:rPr>
                <w:sz w:val="24"/>
                <w:szCs w:val="24"/>
              </w:rPr>
            </w:pPr>
          </w:p>
        </w:tc>
      </w:tr>
      <w:tr w:rsidR="00C624A5" w14:paraId="6C855EB5" w14:textId="77777777" w:rsidTr="0003418E">
        <w:trPr>
          <w:trHeight w:val="113"/>
        </w:trPr>
        <w:tc>
          <w:tcPr>
            <w:tcW w:w="3228" w:type="dxa"/>
            <w:shd w:val="clear" w:color="auto" w:fill="auto"/>
          </w:tcPr>
          <w:p w14:paraId="747FC1F4" w14:textId="1C9D8340" w:rsidR="00C624A5" w:rsidRDefault="00C624A5" w:rsidP="00FC7E39">
            <w:pPr>
              <w:spacing w:line="276" w:lineRule="auto"/>
              <w:rPr>
                <w:sz w:val="24"/>
                <w:szCs w:val="24"/>
              </w:rPr>
            </w:pPr>
            <w:r>
              <w:rPr>
                <w:sz w:val="24"/>
                <w:szCs w:val="24"/>
              </w:rPr>
              <w:t>“--”</w:t>
            </w:r>
          </w:p>
        </w:tc>
        <w:tc>
          <w:tcPr>
            <w:tcW w:w="2560" w:type="dxa"/>
            <w:shd w:val="clear" w:color="auto" w:fill="auto"/>
          </w:tcPr>
          <w:p w14:paraId="6440A60C" w14:textId="15566284" w:rsidR="00C624A5" w:rsidRDefault="00C624A5" w:rsidP="00FC7E39">
            <w:pPr>
              <w:spacing w:line="276" w:lineRule="auto"/>
              <w:rPr>
                <w:sz w:val="24"/>
                <w:szCs w:val="24"/>
              </w:rPr>
            </w:pPr>
            <w:r>
              <w:rPr>
                <w:rFonts w:hint="eastAsia"/>
                <w:sz w:val="24"/>
                <w:szCs w:val="24"/>
              </w:rPr>
              <w:t>S</w:t>
            </w:r>
            <w:r>
              <w:rPr>
                <w:sz w:val="24"/>
                <w:szCs w:val="24"/>
              </w:rPr>
              <w:t>ELFDEC</w:t>
            </w:r>
          </w:p>
        </w:tc>
        <w:tc>
          <w:tcPr>
            <w:tcW w:w="2508" w:type="dxa"/>
            <w:shd w:val="clear" w:color="auto" w:fill="auto"/>
          </w:tcPr>
          <w:p w14:paraId="1F2F16AB" w14:textId="77777777" w:rsidR="00C624A5" w:rsidRDefault="00C624A5" w:rsidP="00FC7E39">
            <w:pPr>
              <w:spacing w:line="276" w:lineRule="auto"/>
              <w:rPr>
                <w:sz w:val="24"/>
                <w:szCs w:val="24"/>
              </w:rPr>
            </w:pPr>
          </w:p>
        </w:tc>
      </w:tr>
      <w:tr w:rsidR="00C624A5" w14:paraId="4AAB8E68" w14:textId="77777777" w:rsidTr="0003418E">
        <w:trPr>
          <w:trHeight w:val="113"/>
        </w:trPr>
        <w:tc>
          <w:tcPr>
            <w:tcW w:w="3228" w:type="dxa"/>
            <w:shd w:val="clear" w:color="auto" w:fill="auto"/>
          </w:tcPr>
          <w:p w14:paraId="2ADA1F13" w14:textId="68BDFD55" w:rsidR="00C624A5" w:rsidRDefault="00C624A5" w:rsidP="00FC7E39">
            <w:pPr>
              <w:spacing w:line="276" w:lineRule="auto"/>
              <w:rPr>
                <w:sz w:val="24"/>
                <w:szCs w:val="24"/>
              </w:rPr>
            </w:pPr>
            <w:r>
              <w:rPr>
                <w:sz w:val="24"/>
                <w:szCs w:val="24"/>
              </w:rPr>
              <w:lastRenderedPageBreak/>
              <w:t>“+=”</w:t>
            </w:r>
          </w:p>
        </w:tc>
        <w:tc>
          <w:tcPr>
            <w:tcW w:w="2560" w:type="dxa"/>
            <w:shd w:val="clear" w:color="auto" w:fill="auto"/>
          </w:tcPr>
          <w:p w14:paraId="0CE6E87C" w14:textId="33D50FA1" w:rsidR="00C624A5" w:rsidRDefault="00C624A5" w:rsidP="00FC7E39">
            <w:pPr>
              <w:spacing w:line="276" w:lineRule="auto"/>
              <w:rPr>
                <w:sz w:val="24"/>
                <w:szCs w:val="24"/>
              </w:rPr>
            </w:pPr>
            <w:r>
              <w:rPr>
                <w:rFonts w:hint="eastAsia"/>
                <w:sz w:val="24"/>
                <w:szCs w:val="24"/>
              </w:rPr>
              <w:t>A</w:t>
            </w:r>
            <w:r>
              <w:rPr>
                <w:sz w:val="24"/>
                <w:szCs w:val="24"/>
              </w:rPr>
              <w:t>DD_ASSIGNOP</w:t>
            </w:r>
          </w:p>
        </w:tc>
        <w:tc>
          <w:tcPr>
            <w:tcW w:w="2508" w:type="dxa"/>
            <w:shd w:val="clear" w:color="auto" w:fill="auto"/>
          </w:tcPr>
          <w:p w14:paraId="11718297" w14:textId="77777777" w:rsidR="00C624A5" w:rsidRDefault="00C624A5" w:rsidP="00FC7E39">
            <w:pPr>
              <w:spacing w:line="276" w:lineRule="auto"/>
              <w:rPr>
                <w:sz w:val="24"/>
                <w:szCs w:val="24"/>
              </w:rPr>
            </w:pPr>
          </w:p>
        </w:tc>
      </w:tr>
      <w:tr w:rsidR="00C624A5" w14:paraId="7D7EC24C" w14:textId="77777777" w:rsidTr="0003418E">
        <w:trPr>
          <w:trHeight w:val="113"/>
        </w:trPr>
        <w:tc>
          <w:tcPr>
            <w:tcW w:w="3228" w:type="dxa"/>
            <w:shd w:val="clear" w:color="auto" w:fill="auto"/>
          </w:tcPr>
          <w:p w14:paraId="10688C77" w14:textId="3D4CCBC2" w:rsidR="00C624A5" w:rsidRDefault="00C624A5" w:rsidP="00FC7E39">
            <w:pPr>
              <w:spacing w:line="276" w:lineRule="auto"/>
              <w:rPr>
                <w:sz w:val="24"/>
                <w:szCs w:val="24"/>
              </w:rPr>
            </w:pPr>
            <w:r>
              <w:rPr>
                <w:sz w:val="24"/>
                <w:szCs w:val="24"/>
              </w:rPr>
              <w:t>“-=”</w:t>
            </w:r>
          </w:p>
        </w:tc>
        <w:tc>
          <w:tcPr>
            <w:tcW w:w="2560" w:type="dxa"/>
            <w:shd w:val="clear" w:color="auto" w:fill="auto"/>
          </w:tcPr>
          <w:p w14:paraId="15E1689B" w14:textId="6B429C79" w:rsidR="00C624A5" w:rsidRDefault="00C624A5" w:rsidP="00FC7E39">
            <w:pPr>
              <w:spacing w:line="276" w:lineRule="auto"/>
              <w:rPr>
                <w:sz w:val="24"/>
                <w:szCs w:val="24"/>
              </w:rPr>
            </w:pPr>
            <w:r>
              <w:rPr>
                <w:rFonts w:hint="eastAsia"/>
                <w:sz w:val="24"/>
                <w:szCs w:val="24"/>
              </w:rPr>
              <w:t>M</w:t>
            </w:r>
            <w:r>
              <w:rPr>
                <w:sz w:val="24"/>
                <w:szCs w:val="24"/>
              </w:rPr>
              <w:t>INUS_ASSIGNOP</w:t>
            </w:r>
          </w:p>
        </w:tc>
        <w:tc>
          <w:tcPr>
            <w:tcW w:w="2508" w:type="dxa"/>
            <w:shd w:val="clear" w:color="auto" w:fill="auto"/>
          </w:tcPr>
          <w:p w14:paraId="0376BEB4" w14:textId="77777777" w:rsidR="00C624A5" w:rsidRDefault="00C624A5" w:rsidP="00FC7E39">
            <w:pPr>
              <w:spacing w:line="276" w:lineRule="auto"/>
              <w:rPr>
                <w:sz w:val="24"/>
                <w:szCs w:val="24"/>
              </w:rPr>
            </w:pPr>
          </w:p>
        </w:tc>
      </w:tr>
      <w:tr w:rsidR="00C624A5" w14:paraId="19F5003B" w14:textId="77777777" w:rsidTr="0003418E">
        <w:trPr>
          <w:trHeight w:val="113"/>
        </w:trPr>
        <w:tc>
          <w:tcPr>
            <w:tcW w:w="3228" w:type="dxa"/>
            <w:shd w:val="clear" w:color="auto" w:fill="auto"/>
          </w:tcPr>
          <w:p w14:paraId="7EE90D07" w14:textId="24B65DE8" w:rsidR="00C624A5" w:rsidRDefault="00C624A5" w:rsidP="00FC7E39">
            <w:pPr>
              <w:spacing w:line="276" w:lineRule="auto"/>
              <w:rPr>
                <w:sz w:val="24"/>
                <w:szCs w:val="24"/>
              </w:rPr>
            </w:pPr>
            <w:r>
              <w:rPr>
                <w:sz w:val="24"/>
                <w:szCs w:val="24"/>
              </w:rPr>
              <w:t>“*=”</w:t>
            </w:r>
          </w:p>
        </w:tc>
        <w:tc>
          <w:tcPr>
            <w:tcW w:w="2560" w:type="dxa"/>
            <w:shd w:val="clear" w:color="auto" w:fill="auto"/>
          </w:tcPr>
          <w:p w14:paraId="4DA5C36C" w14:textId="244BE0FE" w:rsidR="00C624A5" w:rsidRDefault="00C624A5" w:rsidP="00FC7E39">
            <w:pPr>
              <w:spacing w:line="276" w:lineRule="auto"/>
              <w:rPr>
                <w:sz w:val="24"/>
                <w:szCs w:val="24"/>
              </w:rPr>
            </w:pPr>
            <w:r>
              <w:rPr>
                <w:rFonts w:hint="eastAsia"/>
                <w:sz w:val="24"/>
                <w:szCs w:val="24"/>
              </w:rPr>
              <w:t>S</w:t>
            </w:r>
            <w:r>
              <w:rPr>
                <w:sz w:val="24"/>
                <w:szCs w:val="24"/>
              </w:rPr>
              <w:t>TAR_ASSIGNOP</w:t>
            </w:r>
          </w:p>
        </w:tc>
        <w:tc>
          <w:tcPr>
            <w:tcW w:w="2508" w:type="dxa"/>
            <w:shd w:val="clear" w:color="auto" w:fill="auto"/>
          </w:tcPr>
          <w:p w14:paraId="6B46E611" w14:textId="77777777" w:rsidR="00C624A5" w:rsidRDefault="00C624A5" w:rsidP="00FC7E39">
            <w:pPr>
              <w:spacing w:line="276" w:lineRule="auto"/>
              <w:rPr>
                <w:sz w:val="24"/>
                <w:szCs w:val="24"/>
              </w:rPr>
            </w:pPr>
          </w:p>
        </w:tc>
      </w:tr>
      <w:tr w:rsidR="00C624A5" w14:paraId="797A13F8" w14:textId="77777777" w:rsidTr="0003418E">
        <w:trPr>
          <w:trHeight w:val="113"/>
        </w:trPr>
        <w:tc>
          <w:tcPr>
            <w:tcW w:w="3228" w:type="dxa"/>
            <w:shd w:val="clear" w:color="auto" w:fill="auto"/>
          </w:tcPr>
          <w:p w14:paraId="00FEE385" w14:textId="46CCD428" w:rsidR="00C624A5" w:rsidRDefault="00C624A5" w:rsidP="00FC7E39">
            <w:pPr>
              <w:spacing w:line="276" w:lineRule="auto"/>
              <w:rPr>
                <w:sz w:val="24"/>
                <w:szCs w:val="24"/>
              </w:rPr>
            </w:pPr>
            <w:r>
              <w:rPr>
                <w:sz w:val="24"/>
                <w:szCs w:val="24"/>
              </w:rPr>
              <w:t>“/=”</w:t>
            </w:r>
          </w:p>
        </w:tc>
        <w:tc>
          <w:tcPr>
            <w:tcW w:w="2560" w:type="dxa"/>
            <w:shd w:val="clear" w:color="auto" w:fill="auto"/>
          </w:tcPr>
          <w:p w14:paraId="4D6B1532" w14:textId="14A3CC28" w:rsidR="00C624A5" w:rsidRDefault="00C624A5" w:rsidP="00FC7E39">
            <w:pPr>
              <w:spacing w:line="276" w:lineRule="auto"/>
              <w:rPr>
                <w:sz w:val="24"/>
                <w:szCs w:val="24"/>
              </w:rPr>
            </w:pPr>
            <w:r>
              <w:rPr>
                <w:rFonts w:hint="eastAsia"/>
                <w:sz w:val="24"/>
                <w:szCs w:val="24"/>
              </w:rPr>
              <w:t>D</w:t>
            </w:r>
            <w:r>
              <w:rPr>
                <w:sz w:val="24"/>
                <w:szCs w:val="24"/>
              </w:rPr>
              <w:t>IV_ASSIGNOP</w:t>
            </w:r>
          </w:p>
        </w:tc>
        <w:tc>
          <w:tcPr>
            <w:tcW w:w="2508" w:type="dxa"/>
            <w:shd w:val="clear" w:color="auto" w:fill="auto"/>
          </w:tcPr>
          <w:p w14:paraId="2018FBA1" w14:textId="77777777" w:rsidR="00C624A5" w:rsidRDefault="00C624A5" w:rsidP="00FC7E39">
            <w:pPr>
              <w:spacing w:line="276" w:lineRule="auto"/>
              <w:rPr>
                <w:sz w:val="24"/>
                <w:szCs w:val="24"/>
              </w:rPr>
            </w:pPr>
          </w:p>
        </w:tc>
      </w:tr>
      <w:tr w:rsidR="00B72FE0" w14:paraId="169F507D" w14:textId="77777777" w:rsidTr="0003418E">
        <w:trPr>
          <w:trHeight w:val="113"/>
        </w:trPr>
        <w:tc>
          <w:tcPr>
            <w:tcW w:w="3228" w:type="dxa"/>
            <w:shd w:val="clear" w:color="auto" w:fill="auto"/>
          </w:tcPr>
          <w:p w14:paraId="7A296DC8" w14:textId="77777777" w:rsidR="00B72FE0" w:rsidRDefault="00B72FE0" w:rsidP="00FC7E39">
            <w:pPr>
              <w:spacing w:line="276" w:lineRule="auto"/>
              <w:rPr>
                <w:sz w:val="24"/>
                <w:szCs w:val="24"/>
              </w:rPr>
            </w:pPr>
            <w:r>
              <w:rPr>
                <w:sz w:val="24"/>
                <w:szCs w:val="24"/>
              </w:rPr>
              <w:t>“&amp;&amp;”</w:t>
            </w:r>
          </w:p>
        </w:tc>
        <w:tc>
          <w:tcPr>
            <w:tcW w:w="2560" w:type="dxa"/>
            <w:shd w:val="clear" w:color="auto" w:fill="auto"/>
          </w:tcPr>
          <w:p w14:paraId="22659B74" w14:textId="77777777" w:rsidR="00B72FE0" w:rsidRDefault="00B72FE0" w:rsidP="00FC7E39">
            <w:pPr>
              <w:spacing w:line="276" w:lineRule="auto"/>
              <w:rPr>
                <w:sz w:val="24"/>
                <w:szCs w:val="24"/>
              </w:rPr>
            </w:pPr>
            <w:r>
              <w:rPr>
                <w:sz w:val="24"/>
                <w:szCs w:val="24"/>
              </w:rPr>
              <w:t>AND</w:t>
            </w:r>
          </w:p>
        </w:tc>
        <w:tc>
          <w:tcPr>
            <w:tcW w:w="2508" w:type="dxa"/>
            <w:shd w:val="clear" w:color="auto" w:fill="auto"/>
          </w:tcPr>
          <w:p w14:paraId="2F09661E" w14:textId="77777777" w:rsidR="00B72FE0" w:rsidRDefault="00B72FE0" w:rsidP="00FC7E39">
            <w:pPr>
              <w:spacing w:line="276" w:lineRule="auto"/>
              <w:rPr>
                <w:sz w:val="24"/>
                <w:szCs w:val="24"/>
              </w:rPr>
            </w:pPr>
          </w:p>
        </w:tc>
      </w:tr>
      <w:tr w:rsidR="00B72FE0" w14:paraId="78535D67" w14:textId="77777777" w:rsidTr="0003418E">
        <w:trPr>
          <w:trHeight w:val="113"/>
        </w:trPr>
        <w:tc>
          <w:tcPr>
            <w:tcW w:w="3228" w:type="dxa"/>
            <w:shd w:val="clear" w:color="auto" w:fill="auto"/>
          </w:tcPr>
          <w:p w14:paraId="78DF78BD"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3027E6BE" w14:textId="77777777" w:rsidR="00B72FE0" w:rsidRDefault="00B72FE0" w:rsidP="00FC7E39">
            <w:pPr>
              <w:spacing w:line="276" w:lineRule="auto"/>
              <w:rPr>
                <w:sz w:val="24"/>
                <w:szCs w:val="24"/>
              </w:rPr>
            </w:pPr>
            <w:r>
              <w:rPr>
                <w:sz w:val="24"/>
                <w:szCs w:val="24"/>
              </w:rPr>
              <w:t>OR</w:t>
            </w:r>
          </w:p>
        </w:tc>
        <w:tc>
          <w:tcPr>
            <w:tcW w:w="2508" w:type="dxa"/>
            <w:shd w:val="clear" w:color="auto" w:fill="auto"/>
          </w:tcPr>
          <w:p w14:paraId="05CBD913" w14:textId="77777777" w:rsidR="00B72FE0" w:rsidRDefault="00B72FE0" w:rsidP="00FC7E39">
            <w:pPr>
              <w:spacing w:line="276" w:lineRule="auto"/>
              <w:rPr>
                <w:sz w:val="24"/>
                <w:szCs w:val="24"/>
              </w:rPr>
            </w:pPr>
          </w:p>
        </w:tc>
      </w:tr>
      <w:tr w:rsidR="00573B79" w14:paraId="6C2EA939" w14:textId="77777777" w:rsidTr="0003418E">
        <w:trPr>
          <w:trHeight w:val="113"/>
        </w:trPr>
        <w:tc>
          <w:tcPr>
            <w:tcW w:w="3228" w:type="dxa"/>
            <w:shd w:val="clear" w:color="auto" w:fill="auto"/>
          </w:tcPr>
          <w:p w14:paraId="31333EC4" w14:textId="77777777" w:rsidR="00573B79" w:rsidRDefault="00573B79" w:rsidP="00FC7E39">
            <w:pPr>
              <w:spacing w:line="276" w:lineRule="auto"/>
              <w:rPr>
                <w:sz w:val="24"/>
                <w:szCs w:val="24"/>
              </w:rPr>
            </w:pPr>
            <w:r>
              <w:rPr>
                <w:rFonts w:hint="eastAsia"/>
                <w:sz w:val="24"/>
                <w:szCs w:val="24"/>
              </w:rPr>
              <w:t>"</w:t>
            </w:r>
            <w:r>
              <w:rPr>
                <w:sz w:val="24"/>
                <w:szCs w:val="24"/>
              </w:rPr>
              <w:t>."</w:t>
            </w:r>
          </w:p>
        </w:tc>
        <w:tc>
          <w:tcPr>
            <w:tcW w:w="2560" w:type="dxa"/>
            <w:shd w:val="clear" w:color="auto" w:fill="auto"/>
          </w:tcPr>
          <w:p w14:paraId="15FBB2E8" w14:textId="77777777" w:rsidR="00573B79" w:rsidRDefault="00573B79" w:rsidP="00FC7E39">
            <w:pPr>
              <w:spacing w:line="276" w:lineRule="auto"/>
              <w:rPr>
                <w:sz w:val="24"/>
                <w:szCs w:val="24"/>
              </w:rPr>
            </w:pPr>
            <w:r>
              <w:rPr>
                <w:rFonts w:hint="eastAsia"/>
                <w:sz w:val="24"/>
                <w:szCs w:val="24"/>
              </w:rPr>
              <w:t>D</w:t>
            </w:r>
            <w:r>
              <w:rPr>
                <w:sz w:val="24"/>
                <w:szCs w:val="24"/>
              </w:rPr>
              <w:t>OT</w:t>
            </w:r>
          </w:p>
        </w:tc>
        <w:tc>
          <w:tcPr>
            <w:tcW w:w="2508" w:type="dxa"/>
            <w:shd w:val="clear" w:color="auto" w:fill="auto"/>
          </w:tcPr>
          <w:p w14:paraId="740B2F9E" w14:textId="77777777" w:rsidR="00573B79" w:rsidRDefault="00573B79" w:rsidP="00FC7E39">
            <w:pPr>
              <w:spacing w:line="276" w:lineRule="auto"/>
              <w:rPr>
                <w:sz w:val="24"/>
                <w:szCs w:val="24"/>
              </w:rPr>
            </w:pPr>
          </w:p>
        </w:tc>
      </w:tr>
      <w:tr w:rsidR="00B72FE0" w14:paraId="6FC9C163" w14:textId="77777777" w:rsidTr="0003418E">
        <w:trPr>
          <w:trHeight w:val="113"/>
        </w:trPr>
        <w:tc>
          <w:tcPr>
            <w:tcW w:w="3228" w:type="dxa"/>
            <w:shd w:val="clear" w:color="auto" w:fill="auto"/>
          </w:tcPr>
          <w:p w14:paraId="551ECE0A"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19D349D9" w14:textId="77777777" w:rsidR="00B72FE0" w:rsidRDefault="00B72FE0" w:rsidP="00FC7E39">
            <w:pPr>
              <w:spacing w:line="276" w:lineRule="auto"/>
              <w:rPr>
                <w:sz w:val="24"/>
                <w:szCs w:val="24"/>
              </w:rPr>
            </w:pPr>
            <w:r>
              <w:rPr>
                <w:sz w:val="24"/>
                <w:szCs w:val="24"/>
              </w:rPr>
              <w:t>NOT</w:t>
            </w:r>
          </w:p>
        </w:tc>
        <w:tc>
          <w:tcPr>
            <w:tcW w:w="2508" w:type="dxa"/>
            <w:shd w:val="clear" w:color="auto" w:fill="auto"/>
          </w:tcPr>
          <w:p w14:paraId="59C4D91B" w14:textId="77777777" w:rsidR="00B72FE0" w:rsidRDefault="00B72FE0" w:rsidP="00FC7E39">
            <w:pPr>
              <w:spacing w:line="276" w:lineRule="auto"/>
              <w:rPr>
                <w:sz w:val="24"/>
                <w:szCs w:val="24"/>
              </w:rPr>
            </w:pPr>
          </w:p>
        </w:tc>
      </w:tr>
      <w:tr w:rsidR="00B72FE0" w14:paraId="1A6A316F" w14:textId="77777777" w:rsidTr="0003418E">
        <w:trPr>
          <w:trHeight w:val="113"/>
        </w:trPr>
        <w:tc>
          <w:tcPr>
            <w:tcW w:w="3228" w:type="dxa"/>
            <w:shd w:val="clear" w:color="auto" w:fill="auto"/>
          </w:tcPr>
          <w:p w14:paraId="2A0CF857"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4E9FE15E" w14:textId="77777777" w:rsidR="00B72FE0" w:rsidRDefault="00B72FE0" w:rsidP="00FC7E39">
            <w:pPr>
              <w:spacing w:line="276" w:lineRule="auto"/>
              <w:rPr>
                <w:sz w:val="24"/>
                <w:szCs w:val="24"/>
              </w:rPr>
            </w:pPr>
            <w:r>
              <w:rPr>
                <w:sz w:val="24"/>
                <w:szCs w:val="24"/>
              </w:rPr>
              <w:t>LP</w:t>
            </w:r>
          </w:p>
        </w:tc>
        <w:tc>
          <w:tcPr>
            <w:tcW w:w="2508" w:type="dxa"/>
            <w:shd w:val="clear" w:color="auto" w:fill="auto"/>
          </w:tcPr>
          <w:p w14:paraId="6695C317" w14:textId="77777777" w:rsidR="00B72FE0" w:rsidRDefault="00B72FE0" w:rsidP="00FC7E39">
            <w:pPr>
              <w:spacing w:line="276" w:lineRule="auto"/>
              <w:rPr>
                <w:sz w:val="24"/>
                <w:szCs w:val="24"/>
              </w:rPr>
            </w:pPr>
          </w:p>
        </w:tc>
      </w:tr>
      <w:tr w:rsidR="00B72FE0" w14:paraId="7FC6E07F" w14:textId="77777777" w:rsidTr="0003418E">
        <w:trPr>
          <w:trHeight w:val="113"/>
        </w:trPr>
        <w:tc>
          <w:tcPr>
            <w:tcW w:w="3228" w:type="dxa"/>
            <w:shd w:val="clear" w:color="auto" w:fill="auto"/>
          </w:tcPr>
          <w:p w14:paraId="76F72E43"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03B6B05D" w14:textId="77777777" w:rsidR="00B72FE0" w:rsidRDefault="00B72FE0" w:rsidP="00FC7E39">
            <w:pPr>
              <w:spacing w:line="276" w:lineRule="auto"/>
              <w:rPr>
                <w:sz w:val="24"/>
                <w:szCs w:val="24"/>
              </w:rPr>
            </w:pPr>
            <w:r>
              <w:rPr>
                <w:sz w:val="24"/>
                <w:szCs w:val="24"/>
              </w:rPr>
              <w:t>RP</w:t>
            </w:r>
          </w:p>
        </w:tc>
        <w:tc>
          <w:tcPr>
            <w:tcW w:w="2508" w:type="dxa"/>
            <w:shd w:val="clear" w:color="auto" w:fill="auto"/>
          </w:tcPr>
          <w:p w14:paraId="1298822E" w14:textId="77777777" w:rsidR="00B72FE0" w:rsidRDefault="00B72FE0" w:rsidP="00FC7E39">
            <w:pPr>
              <w:spacing w:line="276" w:lineRule="auto"/>
              <w:rPr>
                <w:sz w:val="24"/>
                <w:szCs w:val="24"/>
              </w:rPr>
            </w:pPr>
          </w:p>
        </w:tc>
      </w:tr>
      <w:tr w:rsidR="00573B79" w14:paraId="2E7E5141" w14:textId="77777777" w:rsidTr="0003418E">
        <w:trPr>
          <w:trHeight w:val="113"/>
        </w:trPr>
        <w:tc>
          <w:tcPr>
            <w:tcW w:w="3228" w:type="dxa"/>
            <w:shd w:val="clear" w:color="auto" w:fill="auto"/>
          </w:tcPr>
          <w:p w14:paraId="0B9F5469" w14:textId="77777777" w:rsidR="00573B79" w:rsidRDefault="00573B79" w:rsidP="00FC7E39">
            <w:pPr>
              <w:spacing w:line="276" w:lineRule="auto"/>
              <w:rPr>
                <w:sz w:val="24"/>
                <w:szCs w:val="24"/>
              </w:rPr>
            </w:pPr>
            <w:r>
              <w:rPr>
                <w:rFonts w:hint="eastAsia"/>
                <w:sz w:val="24"/>
                <w:szCs w:val="24"/>
              </w:rPr>
              <w:t>"</w:t>
            </w:r>
            <w:r>
              <w:rPr>
                <w:sz w:val="24"/>
                <w:szCs w:val="24"/>
              </w:rPr>
              <w:t>["</w:t>
            </w:r>
          </w:p>
        </w:tc>
        <w:tc>
          <w:tcPr>
            <w:tcW w:w="2560" w:type="dxa"/>
            <w:shd w:val="clear" w:color="auto" w:fill="auto"/>
          </w:tcPr>
          <w:p w14:paraId="7A7605C0" w14:textId="77777777" w:rsidR="00573B79" w:rsidRDefault="00573B79" w:rsidP="00FC7E39">
            <w:pPr>
              <w:spacing w:line="276" w:lineRule="auto"/>
              <w:rPr>
                <w:sz w:val="24"/>
                <w:szCs w:val="24"/>
              </w:rPr>
            </w:pPr>
            <w:r>
              <w:rPr>
                <w:rFonts w:hint="eastAsia"/>
                <w:sz w:val="24"/>
                <w:szCs w:val="24"/>
              </w:rPr>
              <w:t>L</w:t>
            </w:r>
            <w:r>
              <w:rPr>
                <w:sz w:val="24"/>
                <w:szCs w:val="24"/>
              </w:rPr>
              <w:t>B</w:t>
            </w:r>
          </w:p>
        </w:tc>
        <w:tc>
          <w:tcPr>
            <w:tcW w:w="2508" w:type="dxa"/>
            <w:shd w:val="clear" w:color="auto" w:fill="auto"/>
          </w:tcPr>
          <w:p w14:paraId="1CC78D24" w14:textId="77777777" w:rsidR="00573B79" w:rsidRDefault="00573B79" w:rsidP="00FC7E39">
            <w:pPr>
              <w:spacing w:line="276" w:lineRule="auto"/>
              <w:rPr>
                <w:sz w:val="24"/>
                <w:szCs w:val="24"/>
              </w:rPr>
            </w:pPr>
          </w:p>
        </w:tc>
      </w:tr>
      <w:tr w:rsidR="00573B79" w14:paraId="1681A828" w14:textId="77777777" w:rsidTr="0003418E">
        <w:trPr>
          <w:trHeight w:val="113"/>
        </w:trPr>
        <w:tc>
          <w:tcPr>
            <w:tcW w:w="3228" w:type="dxa"/>
            <w:shd w:val="clear" w:color="auto" w:fill="auto"/>
          </w:tcPr>
          <w:p w14:paraId="3F0006C7" w14:textId="77777777" w:rsidR="00573B79" w:rsidRDefault="00573B79" w:rsidP="00FC7E39">
            <w:pPr>
              <w:spacing w:line="276" w:lineRule="auto"/>
              <w:rPr>
                <w:sz w:val="24"/>
                <w:szCs w:val="24"/>
              </w:rPr>
            </w:pPr>
            <w:r>
              <w:rPr>
                <w:rFonts w:hint="eastAsia"/>
                <w:sz w:val="24"/>
                <w:szCs w:val="24"/>
              </w:rPr>
              <w:t>"</w:t>
            </w:r>
            <w:r>
              <w:rPr>
                <w:sz w:val="24"/>
                <w:szCs w:val="24"/>
              </w:rPr>
              <w:t>]"</w:t>
            </w:r>
          </w:p>
        </w:tc>
        <w:tc>
          <w:tcPr>
            <w:tcW w:w="2560" w:type="dxa"/>
            <w:shd w:val="clear" w:color="auto" w:fill="auto"/>
          </w:tcPr>
          <w:p w14:paraId="7F10C3CD" w14:textId="77777777" w:rsidR="00573B79" w:rsidRDefault="00573B79" w:rsidP="00FC7E39">
            <w:pPr>
              <w:spacing w:line="276" w:lineRule="auto"/>
              <w:rPr>
                <w:sz w:val="24"/>
                <w:szCs w:val="24"/>
              </w:rPr>
            </w:pPr>
            <w:r>
              <w:rPr>
                <w:rFonts w:hint="eastAsia"/>
                <w:sz w:val="24"/>
                <w:szCs w:val="24"/>
              </w:rPr>
              <w:t>R</w:t>
            </w:r>
            <w:r>
              <w:rPr>
                <w:sz w:val="24"/>
                <w:szCs w:val="24"/>
              </w:rPr>
              <w:t>B</w:t>
            </w:r>
          </w:p>
        </w:tc>
        <w:tc>
          <w:tcPr>
            <w:tcW w:w="2508" w:type="dxa"/>
            <w:shd w:val="clear" w:color="auto" w:fill="auto"/>
          </w:tcPr>
          <w:p w14:paraId="41348290" w14:textId="77777777" w:rsidR="00573B79" w:rsidRDefault="00573B79" w:rsidP="00FC7E39">
            <w:pPr>
              <w:spacing w:line="276" w:lineRule="auto"/>
              <w:rPr>
                <w:sz w:val="24"/>
                <w:szCs w:val="24"/>
              </w:rPr>
            </w:pPr>
          </w:p>
        </w:tc>
      </w:tr>
      <w:tr w:rsidR="00B72FE0" w14:paraId="6B364789" w14:textId="77777777" w:rsidTr="0003418E">
        <w:trPr>
          <w:trHeight w:val="113"/>
        </w:trPr>
        <w:tc>
          <w:tcPr>
            <w:tcW w:w="3228" w:type="dxa"/>
            <w:shd w:val="clear" w:color="auto" w:fill="auto"/>
          </w:tcPr>
          <w:p w14:paraId="071CB1D8"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72DF5E7E" w14:textId="77777777" w:rsidR="00B72FE0" w:rsidRDefault="00B72FE0" w:rsidP="00FC7E39">
            <w:pPr>
              <w:spacing w:line="276" w:lineRule="auto"/>
              <w:rPr>
                <w:sz w:val="24"/>
                <w:szCs w:val="24"/>
              </w:rPr>
            </w:pPr>
            <w:r>
              <w:rPr>
                <w:sz w:val="24"/>
                <w:szCs w:val="24"/>
              </w:rPr>
              <w:t>LC</w:t>
            </w:r>
          </w:p>
        </w:tc>
        <w:tc>
          <w:tcPr>
            <w:tcW w:w="2508" w:type="dxa"/>
            <w:shd w:val="clear" w:color="auto" w:fill="auto"/>
          </w:tcPr>
          <w:p w14:paraId="7E38FC5C" w14:textId="77777777" w:rsidR="00B72FE0" w:rsidRDefault="00B72FE0" w:rsidP="00FC7E39">
            <w:pPr>
              <w:spacing w:line="276" w:lineRule="auto"/>
              <w:rPr>
                <w:sz w:val="24"/>
                <w:szCs w:val="24"/>
              </w:rPr>
            </w:pPr>
          </w:p>
        </w:tc>
      </w:tr>
      <w:tr w:rsidR="00B72FE0" w14:paraId="1B98270C" w14:textId="77777777" w:rsidTr="0003418E">
        <w:trPr>
          <w:trHeight w:val="113"/>
        </w:trPr>
        <w:tc>
          <w:tcPr>
            <w:tcW w:w="3228" w:type="dxa"/>
            <w:shd w:val="clear" w:color="auto" w:fill="auto"/>
          </w:tcPr>
          <w:p w14:paraId="1C634530" w14:textId="77777777" w:rsidR="00B72FE0" w:rsidRDefault="00B72FE0" w:rsidP="00FC7E39">
            <w:pPr>
              <w:spacing w:line="276" w:lineRule="auto"/>
              <w:rPr>
                <w:sz w:val="24"/>
                <w:szCs w:val="24"/>
              </w:rPr>
            </w:pPr>
            <w:r>
              <w:rPr>
                <w:sz w:val="24"/>
                <w:szCs w:val="24"/>
              </w:rPr>
              <w:t>“}”</w:t>
            </w:r>
          </w:p>
        </w:tc>
        <w:tc>
          <w:tcPr>
            <w:tcW w:w="2560" w:type="dxa"/>
            <w:shd w:val="clear" w:color="auto" w:fill="auto"/>
          </w:tcPr>
          <w:p w14:paraId="27620400" w14:textId="77777777" w:rsidR="00B72FE0" w:rsidRDefault="00B72FE0" w:rsidP="00FC7E39">
            <w:pPr>
              <w:spacing w:line="276" w:lineRule="auto"/>
              <w:rPr>
                <w:sz w:val="24"/>
                <w:szCs w:val="24"/>
              </w:rPr>
            </w:pPr>
            <w:r>
              <w:rPr>
                <w:sz w:val="24"/>
                <w:szCs w:val="24"/>
              </w:rPr>
              <w:t>RC</w:t>
            </w:r>
          </w:p>
        </w:tc>
        <w:tc>
          <w:tcPr>
            <w:tcW w:w="2508" w:type="dxa"/>
            <w:shd w:val="clear" w:color="auto" w:fill="auto"/>
          </w:tcPr>
          <w:p w14:paraId="76404B5D" w14:textId="77777777" w:rsidR="00B72FE0" w:rsidRDefault="00B72FE0" w:rsidP="00FC7E39">
            <w:pPr>
              <w:spacing w:line="276" w:lineRule="auto"/>
              <w:rPr>
                <w:sz w:val="24"/>
                <w:szCs w:val="24"/>
              </w:rPr>
            </w:pPr>
          </w:p>
        </w:tc>
      </w:tr>
      <w:tr w:rsidR="00C624A5" w14:paraId="357C778F" w14:textId="77777777" w:rsidTr="0003418E">
        <w:trPr>
          <w:trHeight w:val="113"/>
        </w:trPr>
        <w:tc>
          <w:tcPr>
            <w:tcW w:w="3228" w:type="dxa"/>
            <w:shd w:val="clear" w:color="auto" w:fill="auto"/>
          </w:tcPr>
          <w:p w14:paraId="21DB721F" w14:textId="3C2E32BA" w:rsidR="00C624A5" w:rsidRDefault="00C624A5" w:rsidP="00FC7E39">
            <w:pPr>
              <w:spacing w:line="276" w:lineRule="auto"/>
              <w:rPr>
                <w:sz w:val="24"/>
                <w:szCs w:val="24"/>
              </w:rPr>
            </w:pPr>
            <w:r>
              <w:rPr>
                <w:rFonts w:hint="eastAsia"/>
                <w:sz w:val="24"/>
                <w:szCs w:val="24"/>
              </w:rPr>
              <w:t>[</w:t>
            </w:r>
            <w:r>
              <w:rPr>
                <w:sz w:val="24"/>
                <w:szCs w:val="24"/>
              </w:rPr>
              <w:t>\n]</w:t>
            </w:r>
          </w:p>
        </w:tc>
        <w:tc>
          <w:tcPr>
            <w:tcW w:w="2560" w:type="dxa"/>
            <w:shd w:val="clear" w:color="auto" w:fill="auto"/>
          </w:tcPr>
          <w:p w14:paraId="7AB5D3AB" w14:textId="77777777" w:rsidR="00C624A5" w:rsidRDefault="00C624A5" w:rsidP="00FC7E39">
            <w:pPr>
              <w:spacing w:line="276" w:lineRule="auto"/>
              <w:rPr>
                <w:sz w:val="24"/>
                <w:szCs w:val="24"/>
              </w:rPr>
            </w:pPr>
          </w:p>
        </w:tc>
        <w:tc>
          <w:tcPr>
            <w:tcW w:w="2508" w:type="dxa"/>
            <w:shd w:val="clear" w:color="auto" w:fill="auto"/>
          </w:tcPr>
          <w:p w14:paraId="2C86411B" w14:textId="77777777" w:rsidR="00C624A5" w:rsidRDefault="00C624A5" w:rsidP="00FC7E39">
            <w:pPr>
              <w:spacing w:line="276" w:lineRule="auto"/>
              <w:rPr>
                <w:sz w:val="24"/>
                <w:szCs w:val="24"/>
              </w:rPr>
            </w:pPr>
          </w:p>
        </w:tc>
      </w:tr>
      <w:tr w:rsidR="00C624A5" w14:paraId="21EC54A8" w14:textId="77777777" w:rsidTr="0003418E">
        <w:trPr>
          <w:trHeight w:val="113"/>
        </w:trPr>
        <w:tc>
          <w:tcPr>
            <w:tcW w:w="3228" w:type="dxa"/>
            <w:shd w:val="clear" w:color="auto" w:fill="auto"/>
          </w:tcPr>
          <w:p w14:paraId="464F569D" w14:textId="343B96D5" w:rsidR="00C624A5" w:rsidRDefault="00C624A5" w:rsidP="00FC7E39">
            <w:pPr>
              <w:spacing w:line="276" w:lineRule="auto"/>
              <w:rPr>
                <w:sz w:val="24"/>
                <w:szCs w:val="24"/>
              </w:rPr>
            </w:pPr>
            <w:r>
              <w:rPr>
                <w:rFonts w:hint="eastAsia"/>
                <w:sz w:val="24"/>
                <w:szCs w:val="24"/>
              </w:rPr>
              <w:t>[</w:t>
            </w:r>
            <w:r>
              <w:rPr>
                <w:sz w:val="24"/>
                <w:szCs w:val="24"/>
              </w:rPr>
              <w:t>\r\t]</w:t>
            </w:r>
          </w:p>
        </w:tc>
        <w:tc>
          <w:tcPr>
            <w:tcW w:w="2560" w:type="dxa"/>
            <w:shd w:val="clear" w:color="auto" w:fill="auto"/>
          </w:tcPr>
          <w:p w14:paraId="6CBA9AD3" w14:textId="77777777" w:rsidR="00C624A5" w:rsidRDefault="00C624A5" w:rsidP="00FC7E39">
            <w:pPr>
              <w:spacing w:line="276" w:lineRule="auto"/>
              <w:rPr>
                <w:sz w:val="24"/>
                <w:szCs w:val="24"/>
              </w:rPr>
            </w:pPr>
          </w:p>
        </w:tc>
        <w:tc>
          <w:tcPr>
            <w:tcW w:w="2508" w:type="dxa"/>
            <w:shd w:val="clear" w:color="auto" w:fill="auto"/>
          </w:tcPr>
          <w:p w14:paraId="4DD29008" w14:textId="77777777" w:rsidR="00C624A5" w:rsidRDefault="00C624A5" w:rsidP="00FC7E39">
            <w:pPr>
              <w:spacing w:line="276" w:lineRule="auto"/>
              <w:rPr>
                <w:sz w:val="24"/>
                <w:szCs w:val="24"/>
              </w:rPr>
            </w:pPr>
          </w:p>
        </w:tc>
      </w:tr>
      <w:tr w:rsidR="00D66AB3" w14:paraId="3D4D9957" w14:textId="77777777" w:rsidTr="0003418E">
        <w:trPr>
          <w:trHeight w:val="113"/>
        </w:trPr>
        <w:tc>
          <w:tcPr>
            <w:tcW w:w="3228" w:type="dxa"/>
            <w:shd w:val="clear" w:color="auto" w:fill="auto"/>
          </w:tcPr>
          <w:p w14:paraId="371EBF5E" w14:textId="6AA44697" w:rsidR="00D66AB3" w:rsidRDefault="00D66AB3" w:rsidP="00FC7E39">
            <w:pPr>
              <w:spacing w:line="276" w:lineRule="auto"/>
              <w:rPr>
                <w:sz w:val="24"/>
                <w:szCs w:val="24"/>
              </w:rPr>
            </w:pPr>
            <w:r w:rsidRPr="00D66AB3">
              <w:rPr>
                <w:sz w:val="24"/>
                <w:szCs w:val="24"/>
              </w:rPr>
              <w:t>"//"</w:t>
            </w:r>
          </w:p>
        </w:tc>
        <w:tc>
          <w:tcPr>
            <w:tcW w:w="2560" w:type="dxa"/>
            <w:shd w:val="clear" w:color="auto" w:fill="auto"/>
          </w:tcPr>
          <w:p w14:paraId="31A041FB" w14:textId="3F869129" w:rsidR="00D66AB3" w:rsidRDefault="0064793B" w:rsidP="00FC7E39">
            <w:pPr>
              <w:spacing w:line="276" w:lineRule="auto"/>
              <w:rPr>
                <w:sz w:val="24"/>
                <w:szCs w:val="24"/>
              </w:rPr>
            </w:pPr>
            <w:r>
              <w:rPr>
                <w:rFonts w:hint="eastAsia"/>
                <w:sz w:val="24"/>
                <w:szCs w:val="24"/>
              </w:rPr>
              <w:t>单行</w:t>
            </w:r>
            <w:r w:rsidR="00FB15CC">
              <w:rPr>
                <w:rFonts w:hint="eastAsia"/>
                <w:sz w:val="24"/>
                <w:szCs w:val="24"/>
              </w:rPr>
              <w:t>注释，无种类码</w:t>
            </w:r>
          </w:p>
        </w:tc>
        <w:tc>
          <w:tcPr>
            <w:tcW w:w="2508" w:type="dxa"/>
            <w:shd w:val="clear" w:color="auto" w:fill="auto"/>
          </w:tcPr>
          <w:p w14:paraId="6C1002F0" w14:textId="77777777" w:rsidR="00D66AB3" w:rsidRDefault="00D66AB3" w:rsidP="00FC7E39">
            <w:pPr>
              <w:spacing w:line="276" w:lineRule="auto"/>
              <w:rPr>
                <w:sz w:val="24"/>
                <w:szCs w:val="24"/>
              </w:rPr>
            </w:pPr>
          </w:p>
        </w:tc>
      </w:tr>
      <w:tr w:rsidR="00FB15CC" w14:paraId="648BF04B" w14:textId="77777777" w:rsidTr="0003418E">
        <w:trPr>
          <w:trHeight w:val="113"/>
        </w:trPr>
        <w:tc>
          <w:tcPr>
            <w:tcW w:w="3228" w:type="dxa"/>
            <w:shd w:val="clear" w:color="auto" w:fill="auto"/>
          </w:tcPr>
          <w:p w14:paraId="650064A9" w14:textId="6EFE35F7" w:rsidR="00FB15CC" w:rsidRPr="00D66AB3" w:rsidRDefault="00FB15CC" w:rsidP="00FC7E39">
            <w:pPr>
              <w:spacing w:line="276" w:lineRule="auto"/>
              <w:rPr>
                <w:sz w:val="24"/>
                <w:szCs w:val="24"/>
              </w:rPr>
            </w:pPr>
            <w:r w:rsidRPr="00FB15CC">
              <w:rPr>
                <w:sz w:val="24"/>
                <w:szCs w:val="24"/>
              </w:rPr>
              <w:t>"/*"</w:t>
            </w:r>
          </w:p>
        </w:tc>
        <w:tc>
          <w:tcPr>
            <w:tcW w:w="2560" w:type="dxa"/>
            <w:shd w:val="clear" w:color="auto" w:fill="auto"/>
          </w:tcPr>
          <w:p w14:paraId="5B22A13A" w14:textId="7BE43193" w:rsidR="00FB15CC" w:rsidRDefault="0064793B" w:rsidP="00FC7E39">
            <w:pPr>
              <w:spacing w:line="276" w:lineRule="auto"/>
              <w:rPr>
                <w:sz w:val="24"/>
                <w:szCs w:val="24"/>
              </w:rPr>
            </w:pPr>
            <w:r>
              <w:rPr>
                <w:rFonts w:hint="eastAsia"/>
                <w:sz w:val="24"/>
                <w:szCs w:val="24"/>
              </w:rPr>
              <w:t>多行</w:t>
            </w:r>
            <w:r w:rsidR="00FB15CC">
              <w:rPr>
                <w:rFonts w:hint="eastAsia"/>
                <w:sz w:val="24"/>
                <w:szCs w:val="24"/>
              </w:rPr>
              <w:t>注释，无种类码</w:t>
            </w:r>
          </w:p>
        </w:tc>
        <w:tc>
          <w:tcPr>
            <w:tcW w:w="2508" w:type="dxa"/>
            <w:shd w:val="clear" w:color="auto" w:fill="auto"/>
          </w:tcPr>
          <w:p w14:paraId="5A90153F" w14:textId="77777777" w:rsidR="00FB15CC" w:rsidRDefault="00FB15CC" w:rsidP="00FC7E39">
            <w:pPr>
              <w:spacing w:line="276" w:lineRule="auto"/>
              <w:rPr>
                <w:sz w:val="24"/>
                <w:szCs w:val="24"/>
              </w:rPr>
            </w:pPr>
          </w:p>
        </w:tc>
      </w:tr>
    </w:tbl>
    <w:p w14:paraId="678E685A" w14:textId="1DDEBA2D" w:rsidR="005F4EDB" w:rsidRDefault="0003418E" w:rsidP="005F4EDB">
      <w:pPr>
        <w:jc w:val="center"/>
      </w:pPr>
      <w:r>
        <w:rPr>
          <w:rFonts w:hint="eastAsia"/>
        </w:rPr>
        <w:t>表</w:t>
      </w:r>
      <w:r>
        <w:rPr>
          <w:rFonts w:hint="eastAsia"/>
        </w:rPr>
        <w:t>2.1</w:t>
      </w:r>
      <w:r>
        <w:rPr>
          <w:rFonts w:hint="eastAsia"/>
        </w:rPr>
        <w:t>：</w:t>
      </w:r>
      <w:r>
        <w:rPr>
          <w:rFonts w:hint="eastAsia"/>
        </w:rPr>
        <w:t>lex</w:t>
      </w:r>
      <w:r>
        <w:t>.l</w:t>
      </w:r>
      <w:r>
        <w:rPr>
          <w:rFonts w:hint="eastAsia"/>
        </w:rPr>
        <w:t>文件中单词的文法定义</w:t>
      </w:r>
    </w:p>
    <w:p w14:paraId="3F5B16EF" w14:textId="77777777" w:rsidR="0064793B" w:rsidRDefault="0064793B" w:rsidP="0064793B">
      <w:pPr>
        <w:spacing w:line="300" w:lineRule="auto"/>
        <w:ind w:firstLineChars="200" w:firstLine="480"/>
        <w:rPr>
          <w:sz w:val="24"/>
          <w:szCs w:val="24"/>
        </w:rPr>
      </w:pPr>
    </w:p>
    <w:p w14:paraId="04990D1E" w14:textId="37CBE75F" w:rsidR="0064793B" w:rsidRDefault="0064793B" w:rsidP="0064793B">
      <w:pPr>
        <w:spacing w:line="300" w:lineRule="auto"/>
        <w:ind w:firstLineChars="200" w:firstLine="480"/>
        <w:rPr>
          <w:sz w:val="24"/>
          <w:szCs w:val="24"/>
        </w:rPr>
      </w:pPr>
      <w:r w:rsidRPr="0064793B">
        <w:rPr>
          <w:rFonts w:hint="eastAsia"/>
          <w:sz w:val="24"/>
          <w:szCs w:val="24"/>
        </w:rPr>
        <w:t>注：多行注释</w:t>
      </w:r>
      <w:r>
        <w:rPr>
          <w:rFonts w:hint="eastAsia"/>
          <w:sz w:val="24"/>
          <w:szCs w:val="24"/>
        </w:rPr>
        <w:t>将转义为一个自定义函数</w:t>
      </w:r>
      <w:r>
        <w:rPr>
          <w:rFonts w:hint="eastAsia"/>
          <w:sz w:val="24"/>
          <w:szCs w:val="24"/>
        </w:rPr>
        <w:t>multiple</w:t>
      </w:r>
      <w:r>
        <w:rPr>
          <w:sz w:val="24"/>
          <w:szCs w:val="24"/>
        </w:rPr>
        <w:t>LinesComment()</w:t>
      </w:r>
      <w:r>
        <w:rPr>
          <w:rFonts w:hint="eastAsia"/>
          <w:sz w:val="24"/>
          <w:szCs w:val="24"/>
        </w:rPr>
        <w:t>，实现如下：</w:t>
      </w:r>
    </w:p>
    <w:p w14:paraId="1D61A2D6" w14:textId="77777777" w:rsidR="0064793B" w:rsidRPr="0064793B" w:rsidRDefault="0064793B" w:rsidP="0064793B">
      <w:pPr>
        <w:spacing w:line="300" w:lineRule="auto"/>
        <w:ind w:firstLineChars="200" w:firstLine="480"/>
        <w:rPr>
          <w:sz w:val="24"/>
          <w:szCs w:val="24"/>
        </w:rPr>
      </w:pPr>
      <w:r w:rsidRPr="0064793B">
        <w:rPr>
          <w:sz w:val="24"/>
          <w:szCs w:val="24"/>
        </w:rPr>
        <w:t xml:space="preserve">int </w:t>
      </w:r>
      <w:proofErr w:type="gramStart"/>
      <w:r w:rsidRPr="0064793B">
        <w:rPr>
          <w:sz w:val="24"/>
          <w:szCs w:val="24"/>
        </w:rPr>
        <w:t>multipleLinesComment(</w:t>
      </w:r>
      <w:proofErr w:type="gramEnd"/>
      <w:r w:rsidRPr="0064793B">
        <w:rPr>
          <w:sz w:val="24"/>
          <w:szCs w:val="24"/>
        </w:rPr>
        <w:t>)</w:t>
      </w:r>
    </w:p>
    <w:p w14:paraId="45B0B8B2" w14:textId="77777777" w:rsidR="0064793B" w:rsidRPr="0064793B" w:rsidRDefault="0064793B" w:rsidP="0064793B">
      <w:pPr>
        <w:spacing w:line="300" w:lineRule="auto"/>
        <w:ind w:firstLineChars="200" w:firstLine="480"/>
        <w:rPr>
          <w:sz w:val="24"/>
          <w:szCs w:val="24"/>
        </w:rPr>
      </w:pPr>
      <w:r w:rsidRPr="0064793B">
        <w:rPr>
          <w:sz w:val="24"/>
          <w:szCs w:val="24"/>
        </w:rPr>
        <w:t>{</w:t>
      </w:r>
    </w:p>
    <w:p w14:paraId="27AA4D0C" w14:textId="77777777" w:rsidR="0064793B" w:rsidRPr="0064793B" w:rsidRDefault="0064793B" w:rsidP="0064793B">
      <w:pPr>
        <w:spacing w:line="300" w:lineRule="auto"/>
        <w:ind w:firstLineChars="200" w:firstLine="480"/>
        <w:rPr>
          <w:sz w:val="24"/>
          <w:szCs w:val="24"/>
        </w:rPr>
      </w:pPr>
      <w:r w:rsidRPr="0064793B">
        <w:rPr>
          <w:sz w:val="24"/>
          <w:szCs w:val="24"/>
        </w:rPr>
        <w:tab/>
        <w:t xml:space="preserve">char </w:t>
      </w:r>
      <w:proofErr w:type="gramStart"/>
      <w:r w:rsidRPr="0064793B">
        <w:rPr>
          <w:sz w:val="24"/>
          <w:szCs w:val="24"/>
        </w:rPr>
        <w:t>c,c</w:t>
      </w:r>
      <w:proofErr w:type="gramEnd"/>
      <w:r w:rsidRPr="0064793B">
        <w:rPr>
          <w:sz w:val="24"/>
          <w:szCs w:val="24"/>
        </w:rPr>
        <w:t>1;</w:t>
      </w:r>
    </w:p>
    <w:p w14:paraId="4B5A8AAB" w14:textId="77777777" w:rsidR="0064793B" w:rsidRPr="0064793B" w:rsidRDefault="0064793B" w:rsidP="0064793B">
      <w:pPr>
        <w:spacing w:line="300" w:lineRule="auto"/>
        <w:ind w:firstLineChars="200" w:firstLine="480"/>
        <w:rPr>
          <w:sz w:val="24"/>
          <w:szCs w:val="24"/>
        </w:rPr>
      </w:pPr>
      <w:r w:rsidRPr="0064793B">
        <w:rPr>
          <w:sz w:val="24"/>
          <w:szCs w:val="24"/>
        </w:rPr>
        <w:t>loop:</w:t>
      </w:r>
    </w:p>
    <w:p w14:paraId="6B869CA2" w14:textId="77777777" w:rsidR="0064793B" w:rsidRPr="0064793B" w:rsidRDefault="0064793B" w:rsidP="0064793B">
      <w:pPr>
        <w:spacing w:line="300" w:lineRule="auto"/>
        <w:ind w:firstLineChars="200" w:firstLine="480"/>
        <w:rPr>
          <w:sz w:val="24"/>
          <w:szCs w:val="24"/>
        </w:rPr>
      </w:pPr>
      <w:r w:rsidRPr="0064793B">
        <w:rPr>
          <w:sz w:val="24"/>
          <w:szCs w:val="24"/>
        </w:rPr>
        <w:tab/>
        <w:t>while((c=input())!='*'&amp;&amp;c!=0){}</w:t>
      </w:r>
    </w:p>
    <w:p w14:paraId="2633DCE1" w14:textId="77777777" w:rsidR="0064793B" w:rsidRPr="0064793B" w:rsidRDefault="0064793B" w:rsidP="0064793B">
      <w:pPr>
        <w:spacing w:line="300" w:lineRule="auto"/>
        <w:ind w:firstLineChars="200" w:firstLine="480"/>
        <w:rPr>
          <w:sz w:val="24"/>
          <w:szCs w:val="24"/>
        </w:rPr>
      </w:pPr>
      <w:r w:rsidRPr="0064793B">
        <w:rPr>
          <w:sz w:val="24"/>
          <w:szCs w:val="24"/>
        </w:rPr>
        <w:tab/>
      </w:r>
      <w:proofErr w:type="gramStart"/>
      <w:r w:rsidRPr="0064793B">
        <w:rPr>
          <w:sz w:val="24"/>
          <w:szCs w:val="24"/>
        </w:rPr>
        <w:t>if(</w:t>
      </w:r>
      <w:proofErr w:type="gramEnd"/>
      <w:r w:rsidRPr="0064793B">
        <w:rPr>
          <w:sz w:val="24"/>
          <w:szCs w:val="24"/>
        </w:rPr>
        <w:t>(c1 = input())!='/'&amp;&amp;c!=0)</w:t>
      </w:r>
    </w:p>
    <w:p w14:paraId="2EAD581D" w14:textId="77777777" w:rsidR="0064793B" w:rsidRPr="0064793B" w:rsidRDefault="0064793B" w:rsidP="0064793B">
      <w:pPr>
        <w:spacing w:line="300" w:lineRule="auto"/>
        <w:ind w:firstLineChars="200" w:firstLine="480"/>
        <w:rPr>
          <w:sz w:val="24"/>
          <w:szCs w:val="24"/>
        </w:rPr>
      </w:pPr>
      <w:r w:rsidRPr="0064793B">
        <w:rPr>
          <w:sz w:val="24"/>
          <w:szCs w:val="24"/>
        </w:rPr>
        <w:tab/>
        <w:t>{</w:t>
      </w:r>
    </w:p>
    <w:p w14:paraId="4B1A291A" w14:textId="77777777" w:rsidR="0064793B" w:rsidRPr="0064793B" w:rsidRDefault="0064793B" w:rsidP="0064793B">
      <w:pPr>
        <w:spacing w:line="300" w:lineRule="auto"/>
        <w:ind w:firstLineChars="200" w:firstLine="480"/>
        <w:rPr>
          <w:sz w:val="24"/>
          <w:szCs w:val="24"/>
        </w:rPr>
      </w:pPr>
      <w:r w:rsidRPr="0064793B">
        <w:rPr>
          <w:sz w:val="24"/>
          <w:szCs w:val="24"/>
        </w:rPr>
        <w:tab/>
      </w:r>
      <w:r w:rsidRPr="0064793B">
        <w:rPr>
          <w:sz w:val="24"/>
          <w:szCs w:val="24"/>
        </w:rPr>
        <w:tab/>
        <w:t>unput(c1);</w:t>
      </w:r>
    </w:p>
    <w:p w14:paraId="45A798BF" w14:textId="77777777" w:rsidR="0064793B" w:rsidRPr="0064793B" w:rsidRDefault="0064793B" w:rsidP="0064793B">
      <w:pPr>
        <w:spacing w:line="300" w:lineRule="auto"/>
        <w:ind w:firstLineChars="200" w:firstLine="480"/>
        <w:rPr>
          <w:sz w:val="24"/>
          <w:szCs w:val="24"/>
        </w:rPr>
      </w:pPr>
      <w:r w:rsidRPr="0064793B">
        <w:rPr>
          <w:sz w:val="24"/>
          <w:szCs w:val="24"/>
        </w:rPr>
        <w:tab/>
      </w:r>
      <w:r w:rsidRPr="0064793B">
        <w:rPr>
          <w:sz w:val="24"/>
          <w:szCs w:val="24"/>
        </w:rPr>
        <w:tab/>
        <w:t>goto loop;</w:t>
      </w:r>
    </w:p>
    <w:p w14:paraId="499BAA1B" w14:textId="77777777" w:rsidR="0064793B" w:rsidRPr="0064793B" w:rsidRDefault="0064793B" w:rsidP="0064793B">
      <w:pPr>
        <w:spacing w:line="300" w:lineRule="auto"/>
        <w:ind w:firstLineChars="200" w:firstLine="480"/>
        <w:rPr>
          <w:sz w:val="24"/>
          <w:szCs w:val="24"/>
        </w:rPr>
      </w:pPr>
      <w:r w:rsidRPr="0064793B">
        <w:rPr>
          <w:sz w:val="24"/>
          <w:szCs w:val="24"/>
        </w:rPr>
        <w:tab/>
        <w:t>}</w:t>
      </w:r>
    </w:p>
    <w:p w14:paraId="73D9BC06" w14:textId="77777777" w:rsidR="0064793B" w:rsidRPr="0064793B" w:rsidRDefault="0064793B" w:rsidP="0064793B">
      <w:pPr>
        <w:spacing w:line="300" w:lineRule="auto"/>
        <w:ind w:firstLineChars="200" w:firstLine="480"/>
        <w:rPr>
          <w:sz w:val="24"/>
          <w:szCs w:val="24"/>
        </w:rPr>
      </w:pPr>
      <w:r w:rsidRPr="0064793B">
        <w:rPr>
          <w:sz w:val="24"/>
          <w:szCs w:val="24"/>
        </w:rPr>
        <w:tab/>
        <w:t>return 0;</w:t>
      </w:r>
    </w:p>
    <w:p w14:paraId="23A9E6BA" w14:textId="7A2F3798" w:rsidR="0064793B" w:rsidRDefault="0064793B" w:rsidP="0064793B">
      <w:pPr>
        <w:spacing w:line="300" w:lineRule="auto"/>
        <w:ind w:firstLineChars="200" w:firstLine="480"/>
        <w:rPr>
          <w:sz w:val="24"/>
          <w:szCs w:val="24"/>
        </w:rPr>
      </w:pPr>
      <w:r w:rsidRPr="0064793B">
        <w:rPr>
          <w:sz w:val="24"/>
          <w:szCs w:val="24"/>
        </w:rPr>
        <w:t>}</w:t>
      </w:r>
    </w:p>
    <w:p w14:paraId="0074B8E9" w14:textId="5243ADF5" w:rsidR="00BF0B63" w:rsidRPr="0064793B" w:rsidRDefault="00BF0B63" w:rsidP="0064793B">
      <w:pPr>
        <w:spacing w:line="300" w:lineRule="auto"/>
        <w:ind w:firstLineChars="200" w:firstLine="480"/>
        <w:rPr>
          <w:sz w:val="24"/>
          <w:szCs w:val="24"/>
        </w:rPr>
      </w:pPr>
      <w:r>
        <w:rPr>
          <w:rFonts w:hint="eastAsia"/>
          <w:sz w:val="24"/>
          <w:szCs w:val="24"/>
        </w:rPr>
        <w:t>至此，单词定义已经说明完毕。</w:t>
      </w:r>
    </w:p>
    <w:p w14:paraId="5D462F3E" w14:textId="77777777" w:rsidR="00553AC1" w:rsidRPr="00C73F6C" w:rsidRDefault="00553AC1" w:rsidP="00C73F6C">
      <w:pPr>
        <w:pStyle w:val="2"/>
      </w:pPr>
      <w:bookmarkStart w:id="6" w:name="_Toc43913013"/>
      <w:r w:rsidRPr="00C73F6C">
        <w:rPr>
          <w:rFonts w:hint="eastAsia"/>
        </w:rPr>
        <w:lastRenderedPageBreak/>
        <w:t>2.2</w:t>
      </w:r>
      <w:r w:rsidRPr="00C73F6C">
        <w:rPr>
          <w:rFonts w:hint="eastAsia"/>
        </w:rPr>
        <w:t>语句文法描述</w:t>
      </w:r>
      <w:bookmarkEnd w:id="6"/>
    </w:p>
    <w:p w14:paraId="688F4299" w14:textId="77777777" w:rsidR="00927457" w:rsidRDefault="0055625E" w:rsidP="00C73F6C">
      <w:pPr>
        <w:spacing w:line="300" w:lineRule="auto"/>
        <w:ind w:firstLineChars="200" w:firstLine="480"/>
      </w:pPr>
      <w:r w:rsidRPr="00C73F6C">
        <w:rPr>
          <w:rFonts w:hint="eastAsia"/>
          <w:sz w:val="24"/>
          <w:szCs w:val="24"/>
        </w:rPr>
        <w:t>对语句的文法定义如下代码所示</w:t>
      </w:r>
      <w:r>
        <w:rPr>
          <w:rFonts w:hint="eastAsia"/>
        </w:rPr>
        <w:t>：</w:t>
      </w:r>
    </w:p>
    <w:tbl>
      <w:tblPr>
        <w:tblStyle w:val="af1"/>
        <w:tblW w:w="0" w:type="auto"/>
        <w:tblLook w:val="04A0" w:firstRow="1" w:lastRow="0" w:firstColumn="1" w:lastColumn="0" w:noHBand="0" w:noVBand="1"/>
      </w:tblPr>
      <w:tblGrid>
        <w:gridCol w:w="8296"/>
      </w:tblGrid>
      <w:tr w:rsidR="00126055" w14:paraId="7F4539C5" w14:textId="77777777" w:rsidTr="00126055">
        <w:tc>
          <w:tcPr>
            <w:tcW w:w="8296" w:type="dxa"/>
          </w:tcPr>
          <w:p w14:paraId="2EC777DE" w14:textId="77777777" w:rsidR="000B3D1D" w:rsidRDefault="000B3D1D" w:rsidP="000B3D1D">
            <w:r>
              <w:t xml:space="preserve">program: </w:t>
            </w:r>
            <w:proofErr w:type="spellStart"/>
            <w:r>
              <w:t>ExtDefList</w:t>
            </w:r>
            <w:proofErr w:type="spellEnd"/>
            <w:r>
              <w:t xml:space="preserve"> </w:t>
            </w:r>
            <w:proofErr w:type="gramStart"/>
            <w:r>
              <w:t xml:space="preserve">   {</w:t>
            </w:r>
            <w:proofErr w:type="gramEnd"/>
            <w:r>
              <w:t>/*display($1, 0);*/</w:t>
            </w:r>
            <w:proofErr w:type="spellStart"/>
            <w:r>
              <w:t>udisplay</w:t>
            </w:r>
            <w:proofErr w:type="spellEnd"/>
            <w:r>
              <w:t xml:space="preserve">($1, 0);semantic_Analysis0($1);}   </w:t>
            </w:r>
          </w:p>
          <w:p w14:paraId="354E5D76" w14:textId="77777777" w:rsidR="000B3D1D" w:rsidRDefault="000B3D1D" w:rsidP="000B3D1D">
            <w:r>
              <w:t xml:space="preserve">         ; </w:t>
            </w:r>
          </w:p>
          <w:p w14:paraId="1A643B3B" w14:textId="77777777" w:rsidR="000B3D1D" w:rsidRDefault="000B3D1D" w:rsidP="000B3D1D">
            <w:proofErr w:type="spellStart"/>
            <w:r>
              <w:t>ExtDefList</w:t>
            </w:r>
            <w:proofErr w:type="spellEnd"/>
            <w:r>
              <w:t xml:space="preserve">:  </w:t>
            </w:r>
            <w:proofErr w:type="gramStart"/>
            <w:r>
              <w:t xml:space="preserve">   {</w:t>
            </w:r>
            <w:proofErr w:type="gramEnd"/>
            <w:r>
              <w:t>$$=NULL;}</w:t>
            </w:r>
          </w:p>
          <w:p w14:paraId="1241053A" w14:textId="5281708C" w:rsidR="000B3D1D" w:rsidRDefault="000B3D1D" w:rsidP="000B3D1D">
            <w:r>
              <w:t xml:space="preserve">          | </w:t>
            </w:r>
            <w:proofErr w:type="spellStart"/>
            <w:r>
              <w:t>ExtDef</w:t>
            </w:r>
            <w:proofErr w:type="spellEnd"/>
            <w:r>
              <w:t xml:space="preserve"> </w:t>
            </w:r>
            <w:proofErr w:type="spellStart"/>
            <w:r>
              <w:t>ExtDefList</w:t>
            </w:r>
            <w:proofErr w:type="spellEnd"/>
            <w:r>
              <w:t xml:space="preserve"> {$$=</w:t>
            </w:r>
            <w:proofErr w:type="spellStart"/>
            <w:proofErr w:type="gramStart"/>
            <w:r>
              <w:t>mknode</w:t>
            </w:r>
            <w:proofErr w:type="spellEnd"/>
            <w:r>
              <w:t>(</w:t>
            </w:r>
            <w:proofErr w:type="gramEnd"/>
            <w:r>
              <w:t xml:space="preserve">EXT_DEF_LIST,$1,$2,NULL,yylineno);}   </w:t>
            </w:r>
          </w:p>
          <w:p w14:paraId="63723DC9" w14:textId="77777777" w:rsidR="000B3D1D" w:rsidRDefault="000B3D1D" w:rsidP="000B3D1D">
            <w:r>
              <w:t xml:space="preserve">          ;  </w:t>
            </w:r>
          </w:p>
          <w:p w14:paraId="30B93F4E" w14:textId="4AC78D04" w:rsidR="000B3D1D" w:rsidRDefault="000B3D1D" w:rsidP="000B3D1D">
            <w:proofErr w:type="spellStart"/>
            <w:r>
              <w:t>ExtDef</w:t>
            </w:r>
            <w:proofErr w:type="spellEnd"/>
            <w:r>
              <w:t xml:space="preserve">:  Specifier </w:t>
            </w:r>
            <w:proofErr w:type="spellStart"/>
            <w:r>
              <w:t>ExtDecList</w:t>
            </w:r>
            <w:proofErr w:type="spellEnd"/>
            <w:r>
              <w:t xml:space="preserve"> SEMI</w:t>
            </w:r>
            <w:proofErr w:type="gramStart"/>
            <w:r>
              <w:t xml:space="preserve">   {</w:t>
            </w:r>
            <w:proofErr w:type="gramEnd"/>
            <w:r>
              <w:t>$$=</w:t>
            </w:r>
            <w:proofErr w:type="spellStart"/>
            <w:r>
              <w:t>mknode</w:t>
            </w:r>
            <w:proofErr w:type="spellEnd"/>
            <w:r>
              <w:t xml:space="preserve">(EXT_DEF_VAR,$1,$2,NULL,yylineno);}  </w:t>
            </w:r>
          </w:p>
          <w:p w14:paraId="4DBE73C5" w14:textId="6479AA58" w:rsidR="000B3D1D" w:rsidRDefault="000B3D1D" w:rsidP="000B3D1D">
            <w:r>
              <w:t xml:space="preserve">         |Specifier </w:t>
            </w:r>
            <w:proofErr w:type="spellStart"/>
            <w:r>
              <w:t>FuncDec</w:t>
            </w:r>
            <w:proofErr w:type="spellEnd"/>
            <w:r>
              <w:t xml:space="preserve"> </w:t>
            </w:r>
            <w:proofErr w:type="spellStart"/>
            <w:r>
              <w:t>CompSt</w:t>
            </w:r>
            <w:proofErr w:type="spellEnd"/>
            <w:r>
              <w:t xml:space="preserve"> </w:t>
            </w:r>
            <w:proofErr w:type="gramStart"/>
            <w:r>
              <w:t xml:space="preserve">   {</w:t>
            </w:r>
            <w:proofErr w:type="gramEnd"/>
            <w:r>
              <w:t>$$=</w:t>
            </w:r>
            <w:proofErr w:type="spellStart"/>
            <w:r>
              <w:t>mknode</w:t>
            </w:r>
            <w:proofErr w:type="spellEnd"/>
            <w:r>
              <w:t xml:space="preserve">(EXT_DEF_FUNC,$1,$2,$3,yylineno);}         </w:t>
            </w:r>
          </w:p>
          <w:p w14:paraId="1E6C1DA4" w14:textId="77777777" w:rsidR="000B3D1D" w:rsidRDefault="000B3D1D" w:rsidP="000B3D1D">
            <w:r>
              <w:t xml:space="preserve">         | error SEMI</w:t>
            </w:r>
            <w:proofErr w:type="gramStart"/>
            <w:r>
              <w:t xml:space="preserve">   {</w:t>
            </w:r>
            <w:proofErr w:type="gramEnd"/>
            <w:r>
              <w:t>$$=NULL; }</w:t>
            </w:r>
          </w:p>
          <w:p w14:paraId="34B9E496" w14:textId="26864556" w:rsidR="000B3D1D" w:rsidRDefault="000B3D1D" w:rsidP="000B3D1D">
            <w:r>
              <w:t xml:space="preserve">         // |Specifier SEMI </w:t>
            </w:r>
            <w:proofErr w:type="gramStart"/>
            <w:r>
              <w:t xml:space="preserve">   {</w:t>
            </w:r>
            <w:proofErr w:type="gramEnd"/>
            <w:r>
              <w:t xml:space="preserve">} </w:t>
            </w:r>
          </w:p>
          <w:p w14:paraId="5A831752" w14:textId="77777777" w:rsidR="000B3D1D" w:rsidRDefault="000B3D1D" w:rsidP="000B3D1D">
            <w:r>
              <w:t xml:space="preserve">         ;</w:t>
            </w:r>
          </w:p>
          <w:p w14:paraId="722293E8" w14:textId="77777777" w:rsidR="000B3D1D" w:rsidRDefault="000B3D1D" w:rsidP="000B3D1D">
            <w:proofErr w:type="spellStart"/>
            <w:r>
              <w:t>ExtDecList</w:t>
            </w:r>
            <w:proofErr w:type="spellEnd"/>
            <w:r>
              <w:t xml:space="preserve">:  </w:t>
            </w:r>
            <w:proofErr w:type="spellStart"/>
            <w:r>
              <w:t>VarDec</w:t>
            </w:r>
            <w:proofErr w:type="spellEnd"/>
            <w:r>
              <w:t xml:space="preserve">   </w:t>
            </w:r>
            <w:proofErr w:type="gramStart"/>
            <w:r>
              <w:t xml:space="preserve">   {</w:t>
            </w:r>
            <w:proofErr w:type="gramEnd"/>
            <w:r>
              <w:t xml:space="preserve">$$=$1;}       </w:t>
            </w:r>
          </w:p>
          <w:p w14:paraId="3391136F" w14:textId="068A1638" w:rsidR="000B3D1D" w:rsidRDefault="000B3D1D" w:rsidP="000B3D1D">
            <w:r>
              <w:t xml:space="preserve">           |</w:t>
            </w:r>
            <w:proofErr w:type="spellStart"/>
            <w:r>
              <w:t>VarDec</w:t>
            </w:r>
            <w:proofErr w:type="spellEnd"/>
            <w:r>
              <w:t xml:space="preserve"> COMMA </w:t>
            </w:r>
            <w:proofErr w:type="spellStart"/>
            <w:r>
              <w:t>ExtDecList</w:t>
            </w:r>
            <w:proofErr w:type="spellEnd"/>
            <w:r>
              <w:t xml:space="preserve"> {$$=</w:t>
            </w:r>
            <w:proofErr w:type="spellStart"/>
            <w:proofErr w:type="gramStart"/>
            <w:r>
              <w:t>mknode</w:t>
            </w:r>
            <w:proofErr w:type="spellEnd"/>
            <w:r>
              <w:t>(</w:t>
            </w:r>
            <w:proofErr w:type="gramEnd"/>
            <w:r>
              <w:t xml:space="preserve">EXT_VARDEC_LIST,$1,$3,NULL,yylineno);}  </w:t>
            </w:r>
          </w:p>
          <w:p w14:paraId="5FA34F61" w14:textId="77777777" w:rsidR="000B3D1D" w:rsidRDefault="000B3D1D" w:rsidP="000B3D1D">
            <w:r>
              <w:t xml:space="preserve">           ;  </w:t>
            </w:r>
          </w:p>
          <w:p w14:paraId="17293613" w14:textId="77777777" w:rsidR="000B3D1D" w:rsidRDefault="000B3D1D" w:rsidP="000B3D1D"/>
          <w:p w14:paraId="230C37B8" w14:textId="77777777" w:rsidR="000B3D1D" w:rsidRDefault="000B3D1D" w:rsidP="000B3D1D">
            <w:r>
              <w:t>//Specifiers</w:t>
            </w:r>
          </w:p>
          <w:p w14:paraId="26C245E4" w14:textId="77777777" w:rsidR="000B3D1D" w:rsidRDefault="000B3D1D" w:rsidP="000B3D1D">
            <w:r>
              <w:t xml:space="preserve">Specifier:  TYPE </w:t>
            </w:r>
            <w:proofErr w:type="gramStart"/>
            <w:r>
              <w:t xml:space="preserve">   {</w:t>
            </w:r>
            <w:proofErr w:type="gramEnd"/>
            <w:r>
              <w:t xml:space="preserve">$$=mknode(TYPE,NULL,NULL,NULL,yylineno);strcpy($$-&gt;type_id,$1);$$-&gt;type=!strcmp($1,"int")?INT:(!strcmp($1,"float")?FLOAT:CHAR);}              </w:t>
            </w:r>
          </w:p>
          <w:p w14:paraId="06001093" w14:textId="77777777" w:rsidR="000B3D1D" w:rsidRDefault="000B3D1D" w:rsidP="000B3D1D">
            <w:r>
              <w:t xml:space="preserve">           ;   </w:t>
            </w:r>
          </w:p>
          <w:p w14:paraId="04C6F228" w14:textId="77777777" w:rsidR="000B3D1D" w:rsidRDefault="000B3D1D" w:rsidP="000B3D1D"/>
          <w:p w14:paraId="5F449736" w14:textId="77777777" w:rsidR="000B3D1D" w:rsidRDefault="000B3D1D" w:rsidP="000B3D1D">
            <w:r>
              <w:t>//Declarators</w:t>
            </w:r>
          </w:p>
          <w:p w14:paraId="6569D2AC" w14:textId="77777777" w:rsidR="000B3D1D" w:rsidRDefault="000B3D1D" w:rsidP="000B3D1D">
            <w:proofErr w:type="spellStart"/>
            <w:r>
              <w:t>VarDec</w:t>
            </w:r>
            <w:proofErr w:type="spellEnd"/>
            <w:r>
              <w:t xml:space="preserve">:  ID LB INT RB </w:t>
            </w:r>
            <w:proofErr w:type="gramStart"/>
            <w:r>
              <w:t xml:space="preserve">   {</w:t>
            </w:r>
            <w:proofErr w:type="gramEnd"/>
            <w:r>
              <w:t>$$=mknode(ARRAY,NULL,NULL,NULL,yylineno);strcpy($$-&gt;type_id,$1);$$-&gt;size=$3;}</w:t>
            </w:r>
          </w:p>
          <w:p w14:paraId="27C40B72" w14:textId="77777777" w:rsidR="000B3D1D" w:rsidRDefault="000B3D1D" w:rsidP="000B3D1D">
            <w:r>
              <w:t xml:space="preserve">        |ID    </w:t>
            </w:r>
            <w:proofErr w:type="gramStart"/>
            <w:r>
              <w:t xml:space="preserve">   {</w:t>
            </w:r>
            <w:proofErr w:type="gramEnd"/>
            <w:r>
              <w:t>$$=</w:t>
            </w:r>
            <w:proofErr w:type="spellStart"/>
            <w:r>
              <w:t>mknode</w:t>
            </w:r>
            <w:proofErr w:type="spellEnd"/>
            <w:r>
              <w:t>(</w:t>
            </w:r>
            <w:proofErr w:type="spellStart"/>
            <w:r>
              <w:t>ID,NULL,NULL,NULL,yylineno</w:t>
            </w:r>
            <w:proofErr w:type="spellEnd"/>
            <w:r>
              <w:t>);</w:t>
            </w:r>
            <w:proofErr w:type="spellStart"/>
            <w:r>
              <w:t>strcpy</w:t>
            </w:r>
            <w:proofErr w:type="spellEnd"/>
            <w:r>
              <w:t xml:space="preserve">($$-&gt;type_id,$1);}   </w:t>
            </w:r>
          </w:p>
          <w:p w14:paraId="26F7CAAA" w14:textId="77777777" w:rsidR="000B3D1D" w:rsidRDefault="000B3D1D" w:rsidP="000B3D1D">
            <w:r>
              <w:t xml:space="preserve">        ;</w:t>
            </w:r>
          </w:p>
          <w:p w14:paraId="0B26A2B8" w14:textId="72501D89" w:rsidR="000B3D1D" w:rsidRDefault="000B3D1D" w:rsidP="000B3D1D">
            <w:proofErr w:type="spellStart"/>
            <w:r>
              <w:t>FuncDec</w:t>
            </w:r>
            <w:proofErr w:type="spellEnd"/>
            <w:r>
              <w:t xml:space="preserve">: ID LP </w:t>
            </w:r>
            <w:proofErr w:type="spellStart"/>
            <w:r>
              <w:t>VarList</w:t>
            </w:r>
            <w:proofErr w:type="spellEnd"/>
            <w:r>
              <w:t xml:space="preserve"> RP</w:t>
            </w:r>
            <w:proofErr w:type="gramStart"/>
            <w:r>
              <w:t xml:space="preserve">   {</w:t>
            </w:r>
            <w:proofErr w:type="gramEnd"/>
            <w:r>
              <w:t>$$=mknode(FUNC_DEC,$3,NULL,NULL,yylineno);strcpy($$-&gt;type_id,$1);}</w:t>
            </w:r>
          </w:p>
          <w:p w14:paraId="643D20D8" w14:textId="3477C868" w:rsidR="000B3D1D" w:rsidRDefault="000B3D1D" w:rsidP="000B3D1D">
            <w:r>
              <w:tab/>
              <w:t xml:space="preserve">|ID </w:t>
            </w:r>
            <w:proofErr w:type="gramStart"/>
            <w:r>
              <w:t>LP  RP</w:t>
            </w:r>
            <w:proofErr w:type="gramEnd"/>
            <w:r>
              <w:t xml:space="preserve">   {$$=mknode(FUNC_DEC,NULL,NULL,NULL,yylineno);strcpy($$-&gt;type_id,$1);}</w:t>
            </w:r>
          </w:p>
          <w:p w14:paraId="1821DA8F" w14:textId="77777777" w:rsidR="000B3D1D" w:rsidRDefault="000B3D1D" w:rsidP="000B3D1D">
            <w:r>
              <w:t xml:space="preserve">        ;  </w:t>
            </w:r>
          </w:p>
          <w:p w14:paraId="65CA5C7D" w14:textId="77777777" w:rsidR="000B3D1D" w:rsidRDefault="000B3D1D" w:rsidP="000B3D1D">
            <w:proofErr w:type="spellStart"/>
            <w:r>
              <w:t>VarList</w:t>
            </w:r>
            <w:proofErr w:type="spellEnd"/>
            <w:r>
              <w:t xml:space="preserve">: </w:t>
            </w:r>
            <w:proofErr w:type="spellStart"/>
            <w:proofErr w:type="gramStart"/>
            <w:r>
              <w:t>ParamDec</w:t>
            </w:r>
            <w:proofErr w:type="spellEnd"/>
            <w:r>
              <w:t xml:space="preserve">  {</w:t>
            </w:r>
            <w:proofErr w:type="gramEnd"/>
            <w:r>
              <w:t>$$=</w:t>
            </w:r>
            <w:proofErr w:type="spellStart"/>
            <w:r>
              <w:t>mknode</w:t>
            </w:r>
            <w:proofErr w:type="spellEnd"/>
            <w:r>
              <w:t>(FUNC_PARAM_LIST,$1,NULL,NULL,yylineno);}</w:t>
            </w:r>
          </w:p>
          <w:p w14:paraId="1F4B1EA0" w14:textId="77777777" w:rsidR="000B3D1D" w:rsidRDefault="000B3D1D" w:rsidP="000B3D1D">
            <w:r>
              <w:t xml:space="preserve">        | </w:t>
            </w:r>
            <w:proofErr w:type="spellStart"/>
            <w:r>
              <w:t>ParamDec</w:t>
            </w:r>
            <w:proofErr w:type="spellEnd"/>
            <w:r>
              <w:t xml:space="preserve"> </w:t>
            </w:r>
            <w:proofErr w:type="gramStart"/>
            <w:r>
              <w:t xml:space="preserve">COMMA  </w:t>
            </w:r>
            <w:proofErr w:type="spellStart"/>
            <w:r>
              <w:t>VarList</w:t>
            </w:r>
            <w:proofErr w:type="spellEnd"/>
            <w:proofErr w:type="gramEnd"/>
            <w:r>
              <w:t xml:space="preserve">  {$$=</w:t>
            </w:r>
            <w:proofErr w:type="spellStart"/>
            <w:r>
              <w:t>mknode</w:t>
            </w:r>
            <w:proofErr w:type="spellEnd"/>
            <w:r>
              <w:t>(FUNC_PARAM_LIST,$1,$3,NULL,yylineno);}</w:t>
            </w:r>
          </w:p>
          <w:p w14:paraId="1FE2933A" w14:textId="77777777" w:rsidR="000B3D1D" w:rsidRDefault="000B3D1D" w:rsidP="000B3D1D">
            <w:r>
              <w:t xml:space="preserve">        ;</w:t>
            </w:r>
          </w:p>
          <w:p w14:paraId="5236ED43" w14:textId="77777777" w:rsidR="000B3D1D" w:rsidRDefault="000B3D1D" w:rsidP="000B3D1D">
            <w:proofErr w:type="spellStart"/>
            <w:r>
              <w:t>ParamDec</w:t>
            </w:r>
            <w:proofErr w:type="spellEnd"/>
            <w:r>
              <w:t xml:space="preserve">: Specifier </w:t>
            </w:r>
            <w:proofErr w:type="spellStart"/>
            <w:r>
              <w:t>VarDec</w:t>
            </w:r>
            <w:proofErr w:type="spellEnd"/>
            <w:r>
              <w:t xml:space="preserve">      </w:t>
            </w:r>
            <w:proofErr w:type="gramStart"/>
            <w:r>
              <w:t xml:space="preserve">   {</w:t>
            </w:r>
            <w:proofErr w:type="gramEnd"/>
            <w:r>
              <w:t>$$=</w:t>
            </w:r>
            <w:proofErr w:type="spellStart"/>
            <w:r>
              <w:t>mknode</w:t>
            </w:r>
            <w:proofErr w:type="spellEnd"/>
            <w:r>
              <w:t>(FUNC_PARAM_DEC,$1,$2,NULL,yylineno);}</w:t>
            </w:r>
          </w:p>
          <w:p w14:paraId="20391156" w14:textId="77777777" w:rsidR="000B3D1D" w:rsidRDefault="000B3D1D" w:rsidP="000B3D1D">
            <w:r>
              <w:lastRenderedPageBreak/>
              <w:t xml:space="preserve">         ;</w:t>
            </w:r>
          </w:p>
          <w:p w14:paraId="485ADC98" w14:textId="77777777" w:rsidR="000B3D1D" w:rsidRDefault="000B3D1D" w:rsidP="000B3D1D"/>
          <w:p w14:paraId="60CD9094" w14:textId="77777777" w:rsidR="000B3D1D" w:rsidRDefault="000B3D1D" w:rsidP="000B3D1D">
            <w:r>
              <w:t>//Statements</w:t>
            </w:r>
          </w:p>
          <w:p w14:paraId="4930640B" w14:textId="77777777" w:rsidR="000B3D1D" w:rsidRDefault="000B3D1D" w:rsidP="000B3D1D">
            <w:proofErr w:type="spellStart"/>
            <w:r>
              <w:t>CompSt</w:t>
            </w:r>
            <w:proofErr w:type="spellEnd"/>
            <w:r>
              <w:t xml:space="preserve">: LC </w:t>
            </w:r>
            <w:proofErr w:type="spellStart"/>
            <w:r>
              <w:t>DefList</w:t>
            </w:r>
            <w:proofErr w:type="spellEnd"/>
            <w:r>
              <w:t xml:space="preserve"> </w:t>
            </w:r>
            <w:proofErr w:type="spellStart"/>
            <w:r>
              <w:t>StmtList</w:t>
            </w:r>
            <w:proofErr w:type="spellEnd"/>
            <w:r>
              <w:t xml:space="preserve"> RC </w:t>
            </w:r>
            <w:proofErr w:type="gramStart"/>
            <w:r>
              <w:t xml:space="preserve">   {</w:t>
            </w:r>
            <w:proofErr w:type="gramEnd"/>
            <w:r>
              <w:t>$$=</w:t>
            </w:r>
            <w:proofErr w:type="spellStart"/>
            <w:r>
              <w:t>mknode</w:t>
            </w:r>
            <w:proofErr w:type="spellEnd"/>
            <w:r>
              <w:t>(COMP_STM,$2,$3,NULL,yylineno);}</w:t>
            </w:r>
          </w:p>
          <w:p w14:paraId="607AD183" w14:textId="77777777" w:rsidR="000B3D1D" w:rsidRDefault="000B3D1D" w:rsidP="000B3D1D">
            <w:r>
              <w:t xml:space="preserve">       ;</w:t>
            </w:r>
          </w:p>
          <w:p w14:paraId="62C46E6C" w14:textId="77777777" w:rsidR="000B3D1D" w:rsidRDefault="000B3D1D" w:rsidP="000B3D1D">
            <w:proofErr w:type="spellStart"/>
            <w:r>
              <w:t>StmtList</w:t>
            </w:r>
            <w:proofErr w:type="spellEnd"/>
            <w:r>
              <w:t>: {$$=NULL</w:t>
            </w:r>
            <w:proofErr w:type="gramStart"/>
            <w:r>
              <w:t>; }</w:t>
            </w:r>
            <w:proofErr w:type="gramEnd"/>
            <w:r>
              <w:t xml:space="preserve">  </w:t>
            </w:r>
          </w:p>
          <w:p w14:paraId="24CD0B4A" w14:textId="77777777" w:rsidR="000B3D1D" w:rsidRDefault="000B3D1D" w:rsidP="000B3D1D">
            <w:r>
              <w:t xml:space="preserve">        | </w:t>
            </w:r>
            <w:proofErr w:type="spellStart"/>
            <w:r>
              <w:t>Stmt</w:t>
            </w:r>
            <w:proofErr w:type="spellEnd"/>
            <w:r>
              <w:t xml:space="preserve"> </w:t>
            </w:r>
            <w:proofErr w:type="spellStart"/>
            <w:proofErr w:type="gramStart"/>
            <w:r>
              <w:t>StmtList</w:t>
            </w:r>
            <w:proofErr w:type="spellEnd"/>
            <w:r>
              <w:t xml:space="preserve">  {</w:t>
            </w:r>
            <w:proofErr w:type="gramEnd"/>
            <w:r>
              <w:t>$$=</w:t>
            </w:r>
            <w:proofErr w:type="spellStart"/>
            <w:r>
              <w:t>mknode</w:t>
            </w:r>
            <w:proofErr w:type="spellEnd"/>
            <w:r>
              <w:t>(COMPSTM_LIST,$1,$2,NULL,yylineno);}</w:t>
            </w:r>
          </w:p>
          <w:p w14:paraId="6936D87E" w14:textId="77777777" w:rsidR="000B3D1D" w:rsidRDefault="000B3D1D" w:rsidP="000B3D1D">
            <w:r>
              <w:t xml:space="preserve">        ;</w:t>
            </w:r>
          </w:p>
          <w:p w14:paraId="781C45F7" w14:textId="77777777" w:rsidR="000B3D1D" w:rsidRDefault="000B3D1D" w:rsidP="000B3D1D">
            <w:proofErr w:type="spellStart"/>
            <w:r>
              <w:t>Stmt</w:t>
            </w:r>
            <w:proofErr w:type="spellEnd"/>
            <w:r>
              <w:t xml:space="preserve">:   Exp SEMI </w:t>
            </w:r>
            <w:proofErr w:type="gramStart"/>
            <w:r>
              <w:t xml:space="preserve">   {</w:t>
            </w:r>
            <w:proofErr w:type="gramEnd"/>
            <w:r>
              <w:t>$$=</w:t>
            </w:r>
            <w:proofErr w:type="spellStart"/>
            <w:r>
              <w:t>mknode</w:t>
            </w:r>
            <w:proofErr w:type="spellEnd"/>
            <w:r>
              <w:t>(COMPSTM_EXP,$1,NULL,NULL,yylineno);}</w:t>
            </w:r>
          </w:p>
          <w:p w14:paraId="6FB52005" w14:textId="26876D45" w:rsidR="000B3D1D" w:rsidRDefault="000B3D1D" w:rsidP="000B3D1D">
            <w:r>
              <w:t xml:space="preserve">      | </w:t>
            </w:r>
            <w:proofErr w:type="spellStart"/>
            <w:r>
              <w:t>CompSt</w:t>
            </w:r>
            <w:proofErr w:type="spellEnd"/>
            <w:r>
              <w:t xml:space="preserve">   </w:t>
            </w:r>
            <w:proofErr w:type="gramStart"/>
            <w:r>
              <w:t xml:space="preserve">   {</w:t>
            </w:r>
            <w:proofErr w:type="gramEnd"/>
            <w:r>
              <w:t>$$=$1;}</w:t>
            </w:r>
          </w:p>
          <w:p w14:paraId="129A536F" w14:textId="77777777" w:rsidR="000B3D1D" w:rsidRDefault="000B3D1D" w:rsidP="000B3D1D">
            <w:r>
              <w:t xml:space="preserve">      | RETURN Exp SEMI</w:t>
            </w:r>
            <w:proofErr w:type="gramStart"/>
            <w:r>
              <w:t xml:space="preserve">   {</w:t>
            </w:r>
            <w:proofErr w:type="gramEnd"/>
            <w:r>
              <w:t>$$=</w:t>
            </w:r>
            <w:proofErr w:type="spellStart"/>
            <w:r>
              <w:t>mknode</w:t>
            </w:r>
            <w:proofErr w:type="spellEnd"/>
            <w:r>
              <w:t>(RETURN,$2,NULL,NULL,yylineno);}</w:t>
            </w:r>
          </w:p>
          <w:p w14:paraId="457F874A" w14:textId="77777777" w:rsidR="000B3D1D" w:rsidRDefault="000B3D1D" w:rsidP="000B3D1D">
            <w:r>
              <w:t xml:space="preserve">      | IF LP Exp RP </w:t>
            </w:r>
            <w:proofErr w:type="spellStart"/>
            <w:r>
              <w:t>Stmt</w:t>
            </w:r>
            <w:proofErr w:type="spellEnd"/>
            <w:r>
              <w:t xml:space="preserve"> %</w:t>
            </w:r>
            <w:proofErr w:type="spellStart"/>
            <w:r>
              <w:t>prec</w:t>
            </w:r>
            <w:proofErr w:type="spellEnd"/>
            <w:r>
              <w:t xml:space="preserve"> LOWER_THEN_ELSE</w:t>
            </w:r>
            <w:proofErr w:type="gramStart"/>
            <w:r>
              <w:t xml:space="preserve">   {</w:t>
            </w:r>
            <w:proofErr w:type="gramEnd"/>
            <w:r>
              <w:t>$$=</w:t>
            </w:r>
            <w:proofErr w:type="spellStart"/>
            <w:r>
              <w:t>mknode</w:t>
            </w:r>
            <w:proofErr w:type="spellEnd"/>
            <w:r>
              <w:t>(IF_THEN,$3,$5,NULL,yylineno);}</w:t>
            </w:r>
          </w:p>
          <w:p w14:paraId="4876040A" w14:textId="77777777" w:rsidR="000B3D1D" w:rsidRDefault="000B3D1D" w:rsidP="000B3D1D">
            <w:r>
              <w:t xml:space="preserve">      | IF LP Exp RP </w:t>
            </w:r>
            <w:proofErr w:type="spellStart"/>
            <w:r>
              <w:t>Stmt</w:t>
            </w:r>
            <w:proofErr w:type="spellEnd"/>
            <w:r>
              <w:t xml:space="preserve"> ELSE </w:t>
            </w:r>
            <w:proofErr w:type="spellStart"/>
            <w:r>
              <w:t>Stmt</w:t>
            </w:r>
            <w:proofErr w:type="spellEnd"/>
            <w:proofErr w:type="gramStart"/>
            <w:r>
              <w:t xml:space="preserve">   {</w:t>
            </w:r>
            <w:proofErr w:type="gramEnd"/>
            <w:r>
              <w:t>$$=</w:t>
            </w:r>
            <w:proofErr w:type="spellStart"/>
            <w:r>
              <w:t>mknode</w:t>
            </w:r>
            <w:proofErr w:type="spellEnd"/>
            <w:r>
              <w:t>(IF_THEN_ELSE,$3,$5,$7,yylineno);}</w:t>
            </w:r>
          </w:p>
          <w:p w14:paraId="7285CB85" w14:textId="77777777" w:rsidR="000B3D1D" w:rsidRDefault="000B3D1D" w:rsidP="000B3D1D">
            <w:r>
              <w:t xml:space="preserve">      | WHILE LP Exp RP </w:t>
            </w:r>
            <w:proofErr w:type="spellStart"/>
            <w:r>
              <w:t>Stmt</w:t>
            </w:r>
            <w:proofErr w:type="spellEnd"/>
            <w:r>
              <w:t xml:space="preserve"> {$$=</w:t>
            </w:r>
            <w:proofErr w:type="spellStart"/>
            <w:proofErr w:type="gramStart"/>
            <w:r>
              <w:t>mknode</w:t>
            </w:r>
            <w:proofErr w:type="spellEnd"/>
            <w:r>
              <w:t>(</w:t>
            </w:r>
            <w:proofErr w:type="gramEnd"/>
            <w:r>
              <w:t>WHILE,$3,$5,NULL,yylineno);}</w:t>
            </w:r>
          </w:p>
          <w:p w14:paraId="11DDAFFF" w14:textId="77777777" w:rsidR="000B3D1D" w:rsidRDefault="000B3D1D" w:rsidP="000B3D1D">
            <w:r>
              <w:t xml:space="preserve">      | FOR LP </w:t>
            </w:r>
            <w:proofErr w:type="spellStart"/>
            <w:r>
              <w:t>ExpForCond</w:t>
            </w:r>
            <w:proofErr w:type="spellEnd"/>
            <w:r>
              <w:t xml:space="preserve"> RP </w:t>
            </w:r>
            <w:proofErr w:type="spellStart"/>
            <w:r>
              <w:t>Stmt</w:t>
            </w:r>
            <w:proofErr w:type="spellEnd"/>
            <w:r>
              <w:t xml:space="preserve"> {$$=</w:t>
            </w:r>
            <w:proofErr w:type="spellStart"/>
            <w:proofErr w:type="gramStart"/>
            <w:r>
              <w:t>mknode</w:t>
            </w:r>
            <w:proofErr w:type="spellEnd"/>
            <w:r>
              <w:t>(</w:t>
            </w:r>
            <w:proofErr w:type="gramEnd"/>
            <w:r>
              <w:t>FOR,$3,$5,NULL,yylineno);}</w:t>
            </w:r>
          </w:p>
          <w:p w14:paraId="00B574BA" w14:textId="77777777" w:rsidR="000B3D1D" w:rsidRDefault="000B3D1D" w:rsidP="000B3D1D">
            <w:r>
              <w:t xml:space="preserve">      ;</w:t>
            </w:r>
          </w:p>
          <w:p w14:paraId="4C4BA1B1" w14:textId="77777777" w:rsidR="000B3D1D" w:rsidRDefault="000B3D1D" w:rsidP="000B3D1D"/>
          <w:p w14:paraId="0C86DDE5" w14:textId="77777777" w:rsidR="000B3D1D" w:rsidRDefault="000B3D1D" w:rsidP="000B3D1D">
            <w:proofErr w:type="spellStart"/>
            <w:r>
              <w:t>ExpForCond</w:t>
            </w:r>
            <w:proofErr w:type="spellEnd"/>
            <w:r>
              <w:t>: ExpFor1 SEMI ExpFor2 SEMI ExpFor3 {$$=</w:t>
            </w:r>
            <w:proofErr w:type="spellStart"/>
            <w:proofErr w:type="gramStart"/>
            <w:r>
              <w:t>mknode</w:t>
            </w:r>
            <w:proofErr w:type="spellEnd"/>
            <w:r>
              <w:t>(</w:t>
            </w:r>
            <w:proofErr w:type="gramEnd"/>
            <w:r>
              <w:t>FOR_CONDITION,$1,$3,$5,yylineno);}</w:t>
            </w:r>
          </w:p>
          <w:p w14:paraId="2CFB49EC" w14:textId="77777777" w:rsidR="000B3D1D" w:rsidRDefault="000B3D1D" w:rsidP="000B3D1D">
            <w:r>
              <w:t xml:space="preserve">              ;</w:t>
            </w:r>
          </w:p>
          <w:p w14:paraId="3F4FB142" w14:textId="77777777" w:rsidR="000B3D1D" w:rsidRDefault="000B3D1D" w:rsidP="000B3D1D"/>
          <w:p w14:paraId="6F50189A" w14:textId="77777777" w:rsidR="000B3D1D" w:rsidRDefault="000B3D1D" w:rsidP="000B3D1D">
            <w:r>
              <w:t>//Local Definitions</w:t>
            </w:r>
          </w:p>
          <w:p w14:paraId="6ECCADCD" w14:textId="77777777" w:rsidR="000B3D1D" w:rsidRDefault="000B3D1D" w:rsidP="000B3D1D">
            <w:proofErr w:type="spellStart"/>
            <w:r>
              <w:t>DefList</w:t>
            </w:r>
            <w:proofErr w:type="spellEnd"/>
            <w:r>
              <w:t>: {$$=NULL</w:t>
            </w:r>
            <w:proofErr w:type="gramStart"/>
            <w:r>
              <w:t>; }</w:t>
            </w:r>
            <w:proofErr w:type="gramEnd"/>
          </w:p>
          <w:p w14:paraId="3D347401" w14:textId="77777777" w:rsidR="000B3D1D" w:rsidRDefault="000B3D1D" w:rsidP="000B3D1D">
            <w:r>
              <w:t xml:space="preserve">        | Def </w:t>
            </w:r>
            <w:proofErr w:type="spellStart"/>
            <w:r>
              <w:t>DefList</w:t>
            </w:r>
            <w:proofErr w:type="spellEnd"/>
            <w:r>
              <w:t xml:space="preserve"> {$$=</w:t>
            </w:r>
            <w:proofErr w:type="spellStart"/>
            <w:proofErr w:type="gramStart"/>
            <w:r>
              <w:t>mknode</w:t>
            </w:r>
            <w:proofErr w:type="spellEnd"/>
            <w:r>
              <w:t>(</w:t>
            </w:r>
            <w:proofErr w:type="gramEnd"/>
            <w:r>
              <w:t>DEF_LIST,$1,$2,NULL,yylineno);}</w:t>
            </w:r>
          </w:p>
          <w:p w14:paraId="20531ECF" w14:textId="77777777" w:rsidR="000B3D1D" w:rsidRDefault="000B3D1D" w:rsidP="000B3D1D">
            <w:r>
              <w:t xml:space="preserve">        ;</w:t>
            </w:r>
          </w:p>
          <w:p w14:paraId="2FD1B9E0" w14:textId="77777777" w:rsidR="000B3D1D" w:rsidRDefault="000B3D1D" w:rsidP="000B3D1D">
            <w:r>
              <w:t xml:space="preserve">Def:    Specifier </w:t>
            </w:r>
            <w:proofErr w:type="spellStart"/>
            <w:r>
              <w:t>DecList</w:t>
            </w:r>
            <w:proofErr w:type="spellEnd"/>
            <w:r>
              <w:t xml:space="preserve"> SEMI {$$=</w:t>
            </w:r>
            <w:proofErr w:type="spellStart"/>
            <w:proofErr w:type="gramStart"/>
            <w:r>
              <w:t>mknode</w:t>
            </w:r>
            <w:proofErr w:type="spellEnd"/>
            <w:r>
              <w:t>(</w:t>
            </w:r>
            <w:proofErr w:type="gramEnd"/>
            <w:r>
              <w:t>VAR_DEF,$1,$2,NULL,yylineno);}</w:t>
            </w:r>
          </w:p>
          <w:p w14:paraId="1BD49594" w14:textId="77777777" w:rsidR="000B3D1D" w:rsidRDefault="000B3D1D" w:rsidP="000B3D1D">
            <w:r>
              <w:t xml:space="preserve">        ;</w:t>
            </w:r>
          </w:p>
          <w:p w14:paraId="457B0204" w14:textId="77777777" w:rsidR="000B3D1D" w:rsidRDefault="000B3D1D" w:rsidP="000B3D1D">
            <w:proofErr w:type="spellStart"/>
            <w:r>
              <w:t>DecList</w:t>
            </w:r>
            <w:proofErr w:type="spellEnd"/>
            <w:r>
              <w:t xml:space="preserve">: </w:t>
            </w:r>
            <w:proofErr w:type="gramStart"/>
            <w:r>
              <w:t>Dec  {</w:t>
            </w:r>
            <w:proofErr w:type="gramEnd"/>
            <w:r>
              <w:t>$$=</w:t>
            </w:r>
            <w:proofErr w:type="spellStart"/>
            <w:r>
              <w:t>mknode</w:t>
            </w:r>
            <w:proofErr w:type="spellEnd"/>
            <w:r>
              <w:t>(VARDEC_LIST,$1,NULL,NULL,yylineno);}</w:t>
            </w:r>
          </w:p>
          <w:p w14:paraId="1B093696" w14:textId="77777777" w:rsidR="000B3D1D" w:rsidRDefault="000B3D1D" w:rsidP="000B3D1D">
            <w:r>
              <w:t xml:space="preserve">       | Dec COMMA </w:t>
            </w:r>
            <w:proofErr w:type="spellStart"/>
            <w:proofErr w:type="gramStart"/>
            <w:r>
              <w:t>DecList</w:t>
            </w:r>
            <w:proofErr w:type="spellEnd"/>
            <w:r>
              <w:t xml:space="preserve">  {</w:t>
            </w:r>
            <w:proofErr w:type="gramEnd"/>
            <w:r>
              <w:t>$$=</w:t>
            </w:r>
            <w:proofErr w:type="spellStart"/>
            <w:r>
              <w:t>mknode</w:t>
            </w:r>
            <w:proofErr w:type="spellEnd"/>
            <w:r>
              <w:t>(VARDEC_LIST,$1,$3,NULL,yylineno);}</w:t>
            </w:r>
          </w:p>
          <w:p w14:paraId="4B7FD7E2" w14:textId="77777777" w:rsidR="000B3D1D" w:rsidRDefault="000B3D1D" w:rsidP="000B3D1D">
            <w:r>
              <w:tab/>
              <w:t xml:space="preserve">   ;</w:t>
            </w:r>
          </w:p>
          <w:p w14:paraId="0289C635" w14:textId="77777777" w:rsidR="000B3D1D" w:rsidRDefault="000B3D1D" w:rsidP="000B3D1D">
            <w:r>
              <w:t xml:space="preserve">Dec:     </w:t>
            </w:r>
            <w:proofErr w:type="spellStart"/>
            <w:proofErr w:type="gramStart"/>
            <w:r>
              <w:t>VarDec</w:t>
            </w:r>
            <w:proofErr w:type="spellEnd"/>
            <w:r>
              <w:t xml:space="preserve">  {</w:t>
            </w:r>
            <w:proofErr w:type="gramEnd"/>
            <w:r>
              <w:t>$$=$1;}</w:t>
            </w:r>
          </w:p>
          <w:p w14:paraId="7A858F34" w14:textId="77777777" w:rsidR="000B3D1D" w:rsidRDefault="000B3D1D" w:rsidP="000B3D1D">
            <w:r>
              <w:t xml:space="preserve">       | </w:t>
            </w:r>
            <w:proofErr w:type="spellStart"/>
            <w:r>
              <w:t>VarDec</w:t>
            </w:r>
            <w:proofErr w:type="spellEnd"/>
            <w:r>
              <w:t xml:space="preserve"> ASSIGNOP </w:t>
            </w:r>
            <w:proofErr w:type="gramStart"/>
            <w:r>
              <w:t>Exp  {</w:t>
            </w:r>
            <w:proofErr w:type="gramEnd"/>
            <w:r>
              <w:t>$$=mknode(ASSIGNOP,$1,$3,NULL,yylineno);strcpy($$-&gt;type_id,"ASSIGNOP");}</w:t>
            </w:r>
          </w:p>
          <w:p w14:paraId="70D3C7AF" w14:textId="77777777" w:rsidR="000B3D1D" w:rsidRDefault="000B3D1D" w:rsidP="000B3D1D">
            <w:r>
              <w:t xml:space="preserve">       ;</w:t>
            </w:r>
          </w:p>
          <w:p w14:paraId="07A076D8" w14:textId="77777777" w:rsidR="000B3D1D" w:rsidRDefault="000B3D1D" w:rsidP="000B3D1D"/>
          <w:p w14:paraId="31FBF018" w14:textId="77777777" w:rsidR="000B3D1D" w:rsidRDefault="000B3D1D" w:rsidP="000B3D1D">
            <w:r>
              <w:t>//Expressions</w:t>
            </w:r>
          </w:p>
          <w:p w14:paraId="2936A854" w14:textId="352AC517" w:rsidR="000B3D1D" w:rsidRDefault="000B3D1D" w:rsidP="000B3D1D">
            <w:r>
              <w:t>Exp:    Exp ASSIGNOP Exp {$$=</w:t>
            </w:r>
            <w:proofErr w:type="gramStart"/>
            <w:r>
              <w:t>mknode(</w:t>
            </w:r>
            <w:proofErr w:type="gramEnd"/>
            <w:r>
              <w:t>ASSIGNOP,$1,$3,NULL,yylineno);strcpy($$-&gt;type_id,"ASSIGNOP");}</w:t>
            </w:r>
          </w:p>
          <w:p w14:paraId="30E46FAA" w14:textId="77777777" w:rsidR="000B3D1D" w:rsidRDefault="000B3D1D" w:rsidP="000B3D1D">
            <w:r>
              <w:t xml:space="preserve">      | Exp AND Exp</w:t>
            </w:r>
            <w:proofErr w:type="gramStart"/>
            <w:r>
              <w:t xml:space="preserve">   {</w:t>
            </w:r>
            <w:proofErr w:type="gramEnd"/>
            <w:r>
              <w:t>$$=</w:t>
            </w:r>
            <w:proofErr w:type="spellStart"/>
            <w:r>
              <w:t>mknode</w:t>
            </w:r>
            <w:proofErr w:type="spellEnd"/>
            <w:r>
              <w:t>(AND,$1,$3,NULL,yylineno);</w:t>
            </w:r>
            <w:proofErr w:type="spellStart"/>
            <w:r>
              <w:t>strcpy</w:t>
            </w:r>
            <w:proofErr w:type="spellEnd"/>
            <w:r>
              <w:t>($$-&gt;</w:t>
            </w:r>
            <w:proofErr w:type="spellStart"/>
            <w:r>
              <w:t>type_id,"AND</w:t>
            </w:r>
            <w:proofErr w:type="spellEnd"/>
            <w:r>
              <w:t>");}</w:t>
            </w:r>
          </w:p>
          <w:p w14:paraId="469C9BBB" w14:textId="77777777" w:rsidR="000B3D1D" w:rsidRDefault="000B3D1D" w:rsidP="000B3D1D">
            <w:r>
              <w:t xml:space="preserve">      | Exp OR Exp </w:t>
            </w:r>
            <w:proofErr w:type="gramStart"/>
            <w:r>
              <w:t xml:space="preserve">   {</w:t>
            </w:r>
            <w:proofErr w:type="gramEnd"/>
            <w:r>
              <w:t>$$=</w:t>
            </w:r>
            <w:proofErr w:type="spellStart"/>
            <w:r>
              <w:t>mknode</w:t>
            </w:r>
            <w:proofErr w:type="spellEnd"/>
            <w:r>
              <w:t>(OR,$1,$3,NULL,yylineno);</w:t>
            </w:r>
            <w:proofErr w:type="spellStart"/>
            <w:r>
              <w:t>strcpy</w:t>
            </w:r>
            <w:proofErr w:type="spellEnd"/>
            <w:r>
              <w:t>($$-&gt;</w:t>
            </w:r>
            <w:proofErr w:type="spellStart"/>
            <w:r>
              <w:t>type_id,"OR</w:t>
            </w:r>
            <w:proofErr w:type="spellEnd"/>
            <w:r>
              <w:t>");}</w:t>
            </w:r>
          </w:p>
          <w:p w14:paraId="010F4003" w14:textId="44D7D15B" w:rsidR="000B3D1D" w:rsidRDefault="000B3D1D" w:rsidP="000B3D1D">
            <w:r>
              <w:t xml:space="preserve">      | Exp RELOP Exp {$$=</w:t>
            </w:r>
            <w:proofErr w:type="spellStart"/>
            <w:proofErr w:type="gramStart"/>
            <w:r>
              <w:t>mknode</w:t>
            </w:r>
            <w:proofErr w:type="spellEnd"/>
            <w:r>
              <w:t>(</w:t>
            </w:r>
            <w:proofErr w:type="gramEnd"/>
            <w:r>
              <w:t>RELOP,$1,$3,NULL,yylineno);</w:t>
            </w:r>
            <w:proofErr w:type="spellStart"/>
            <w:r>
              <w:t>strcpy</w:t>
            </w:r>
            <w:proofErr w:type="spellEnd"/>
            <w:r>
              <w:t xml:space="preserve">($$-&gt;type_id,$2);}  </w:t>
            </w:r>
          </w:p>
          <w:p w14:paraId="411755DB" w14:textId="77777777" w:rsidR="000B3D1D" w:rsidRDefault="000B3D1D" w:rsidP="000B3D1D">
            <w:r>
              <w:lastRenderedPageBreak/>
              <w:t xml:space="preserve">      | Exp PLUS </w:t>
            </w:r>
            <w:proofErr w:type="gramStart"/>
            <w:r>
              <w:t>Exp  {</w:t>
            </w:r>
            <w:proofErr w:type="gramEnd"/>
            <w:r>
              <w:t>$$=mknode(PLUS,$1,$3,NULL,yylineno);strcpy($$-&gt;type_id,"PLUS");}</w:t>
            </w:r>
          </w:p>
          <w:p w14:paraId="37459730" w14:textId="77777777" w:rsidR="000B3D1D" w:rsidRDefault="000B3D1D" w:rsidP="000B3D1D">
            <w:r>
              <w:t xml:space="preserve">      | Exp MINUS Exp {$$=</w:t>
            </w:r>
            <w:proofErr w:type="gramStart"/>
            <w:r>
              <w:t>mknode(</w:t>
            </w:r>
            <w:proofErr w:type="gramEnd"/>
            <w:r>
              <w:t>MINUS,$1,$3,NULL,yylineno);strcpy($$-&gt;type_id,"MINUS");}</w:t>
            </w:r>
          </w:p>
          <w:p w14:paraId="03C5EF92" w14:textId="77777777" w:rsidR="000B3D1D" w:rsidRDefault="000B3D1D" w:rsidP="000B3D1D">
            <w:r>
              <w:t xml:space="preserve">      | Exp STAR </w:t>
            </w:r>
            <w:proofErr w:type="gramStart"/>
            <w:r>
              <w:t>Exp  {</w:t>
            </w:r>
            <w:proofErr w:type="gramEnd"/>
            <w:r>
              <w:t>$$=mknode(STAR,$1,$3,NULL,yylineno);strcpy($$-&gt;type_id,"STAR");}</w:t>
            </w:r>
          </w:p>
          <w:p w14:paraId="5B84736D" w14:textId="77777777" w:rsidR="000B3D1D" w:rsidRDefault="000B3D1D" w:rsidP="000B3D1D">
            <w:r>
              <w:t xml:space="preserve">      | Exp DIV Exp</w:t>
            </w:r>
            <w:proofErr w:type="gramStart"/>
            <w:r>
              <w:t xml:space="preserve">   {</w:t>
            </w:r>
            <w:proofErr w:type="gramEnd"/>
            <w:r>
              <w:t>$$=</w:t>
            </w:r>
            <w:proofErr w:type="spellStart"/>
            <w:r>
              <w:t>mknode</w:t>
            </w:r>
            <w:proofErr w:type="spellEnd"/>
            <w:r>
              <w:t>(DIV,$1,$3,NULL,yylineno);</w:t>
            </w:r>
            <w:proofErr w:type="spellStart"/>
            <w:r>
              <w:t>strcpy</w:t>
            </w:r>
            <w:proofErr w:type="spellEnd"/>
            <w:r>
              <w:t>($$-&gt;</w:t>
            </w:r>
            <w:proofErr w:type="spellStart"/>
            <w:r>
              <w:t>type_id,"DIV</w:t>
            </w:r>
            <w:proofErr w:type="spellEnd"/>
            <w:r>
              <w:t>");}</w:t>
            </w:r>
          </w:p>
          <w:p w14:paraId="034D1011" w14:textId="77777777" w:rsidR="000B3D1D" w:rsidRDefault="000B3D1D" w:rsidP="000B3D1D">
            <w:r>
              <w:t xml:space="preserve">      | LP Exp RP  </w:t>
            </w:r>
            <w:proofErr w:type="gramStart"/>
            <w:r>
              <w:t xml:space="preserve">   {</w:t>
            </w:r>
            <w:proofErr w:type="gramEnd"/>
            <w:r>
              <w:t>$$=$2;}</w:t>
            </w:r>
          </w:p>
          <w:p w14:paraId="3E6E0C21" w14:textId="77777777" w:rsidR="000B3D1D" w:rsidRDefault="000B3D1D" w:rsidP="000B3D1D">
            <w:r>
              <w:t xml:space="preserve">      | MINUS Exp %</w:t>
            </w:r>
            <w:proofErr w:type="spellStart"/>
            <w:r>
              <w:t>prec</w:t>
            </w:r>
            <w:proofErr w:type="spellEnd"/>
            <w:r>
              <w:t xml:space="preserve"> UMINUS</w:t>
            </w:r>
            <w:proofErr w:type="gramStart"/>
            <w:r>
              <w:t xml:space="preserve">   {</w:t>
            </w:r>
            <w:proofErr w:type="gramEnd"/>
            <w:r>
              <w:t>$$=mknode(UMINUS,$2,NULL,NULL,yylineno);strcpy($$-&gt;type_id,"UMINUS");}</w:t>
            </w:r>
          </w:p>
          <w:p w14:paraId="1ED4316C" w14:textId="77777777" w:rsidR="000B3D1D" w:rsidRDefault="000B3D1D" w:rsidP="000B3D1D">
            <w:r>
              <w:t xml:space="preserve">      | NOT Exp    </w:t>
            </w:r>
            <w:proofErr w:type="gramStart"/>
            <w:r>
              <w:t xml:space="preserve">   {</w:t>
            </w:r>
            <w:proofErr w:type="gramEnd"/>
            <w:r>
              <w:t>$$=mknode(NOT,$2,NULL,NULL,yylineno);strcpy($$-&gt;type_id,"NOT");}</w:t>
            </w:r>
          </w:p>
          <w:p w14:paraId="4D78C823" w14:textId="77777777" w:rsidR="000B3D1D" w:rsidRDefault="000B3D1D" w:rsidP="000B3D1D">
            <w:r>
              <w:t xml:space="preserve">      | </w:t>
            </w:r>
            <w:proofErr w:type="spellStart"/>
            <w:r>
              <w:t>VarDec</w:t>
            </w:r>
            <w:proofErr w:type="spellEnd"/>
            <w:r>
              <w:t xml:space="preserve"> SELFADD  </w:t>
            </w:r>
            <w:proofErr w:type="gramStart"/>
            <w:r>
              <w:t xml:space="preserve">   {</w:t>
            </w:r>
            <w:proofErr w:type="gramEnd"/>
            <w:r>
              <w:t>$$=mknode(SELFADD,$1,NULL,NULL,yylineno);strcpy($$-&gt;type_id,"SELFADD");}</w:t>
            </w:r>
          </w:p>
          <w:p w14:paraId="2DA2C0A1" w14:textId="77777777" w:rsidR="000B3D1D" w:rsidRDefault="000B3D1D" w:rsidP="000B3D1D">
            <w:r>
              <w:t xml:space="preserve">      | SELFADD </w:t>
            </w:r>
            <w:proofErr w:type="spellStart"/>
            <w:r>
              <w:t>VarDec</w:t>
            </w:r>
            <w:proofErr w:type="spellEnd"/>
            <w:r>
              <w:t xml:space="preserve">  </w:t>
            </w:r>
            <w:proofErr w:type="gramStart"/>
            <w:r>
              <w:t xml:space="preserve">   {</w:t>
            </w:r>
            <w:proofErr w:type="gramEnd"/>
            <w:r>
              <w:t>$$=mknode(SELFADD,NULL,$2,NULL,yylineno);strcpy($$-&gt;type_id,"SELFADD");}</w:t>
            </w:r>
          </w:p>
          <w:p w14:paraId="57C4B921" w14:textId="77777777" w:rsidR="000B3D1D" w:rsidRDefault="000B3D1D" w:rsidP="000B3D1D">
            <w:r>
              <w:t xml:space="preserve">      | </w:t>
            </w:r>
            <w:proofErr w:type="spellStart"/>
            <w:r>
              <w:t>VarDec</w:t>
            </w:r>
            <w:proofErr w:type="spellEnd"/>
            <w:r>
              <w:t xml:space="preserve"> SELFDEC  </w:t>
            </w:r>
            <w:proofErr w:type="gramStart"/>
            <w:r>
              <w:t xml:space="preserve">   {</w:t>
            </w:r>
            <w:proofErr w:type="gramEnd"/>
            <w:r>
              <w:t>$$=mknode(SELFDEC,$1,NULL,NULL,yylineno);strcpy($$-&gt;type_id,"SELFDEC");}</w:t>
            </w:r>
          </w:p>
          <w:p w14:paraId="30FEFC42" w14:textId="77777777" w:rsidR="000B3D1D" w:rsidRDefault="000B3D1D" w:rsidP="000B3D1D">
            <w:r>
              <w:t xml:space="preserve">      | SELFDEC </w:t>
            </w:r>
            <w:proofErr w:type="spellStart"/>
            <w:r>
              <w:t>VarDec</w:t>
            </w:r>
            <w:proofErr w:type="spellEnd"/>
            <w:r>
              <w:t xml:space="preserve">  </w:t>
            </w:r>
            <w:proofErr w:type="gramStart"/>
            <w:r>
              <w:t xml:space="preserve">   {</w:t>
            </w:r>
            <w:proofErr w:type="gramEnd"/>
            <w:r>
              <w:t>$$=mknode(SELFDEC,NULL,$2,NULL,yylineno);strcpy($$-&gt;type_id,"SELFDEC");}</w:t>
            </w:r>
          </w:p>
          <w:p w14:paraId="41203E94" w14:textId="77777777" w:rsidR="000B3D1D" w:rsidRDefault="000B3D1D" w:rsidP="000B3D1D">
            <w:r>
              <w:t xml:space="preserve">      | </w:t>
            </w:r>
            <w:proofErr w:type="spellStart"/>
            <w:r>
              <w:t>VarDec</w:t>
            </w:r>
            <w:proofErr w:type="spellEnd"/>
            <w:r>
              <w:t xml:space="preserve"> ADD_ASSIGNOP Exp {$$=</w:t>
            </w:r>
            <w:proofErr w:type="gramStart"/>
            <w:r>
              <w:t>mknode(</w:t>
            </w:r>
            <w:proofErr w:type="gramEnd"/>
            <w:r>
              <w:t>ADD_ASSIGNOP,$1,$3,NULL,yylineno);strcpy($$-&gt;type_id,"ADD_ASSIGNOP");}</w:t>
            </w:r>
          </w:p>
          <w:p w14:paraId="0D0D7C00" w14:textId="77777777" w:rsidR="000B3D1D" w:rsidRDefault="000B3D1D" w:rsidP="000B3D1D">
            <w:r>
              <w:t xml:space="preserve">      | </w:t>
            </w:r>
            <w:proofErr w:type="spellStart"/>
            <w:r>
              <w:t>VarDec</w:t>
            </w:r>
            <w:proofErr w:type="spellEnd"/>
            <w:r>
              <w:t xml:space="preserve"> MINUS_ASSIGNOP Exp {$$=</w:t>
            </w:r>
            <w:proofErr w:type="gramStart"/>
            <w:r>
              <w:t>mknode(</w:t>
            </w:r>
            <w:proofErr w:type="gramEnd"/>
            <w:r>
              <w:t>MINUS_ASSIGNOP,$1,$3,NULL,yylineno);strcpy($$-&gt;type_id,"MINUS_ASSIGNOP");}</w:t>
            </w:r>
          </w:p>
          <w:p w14:paraId="595AC35F" w14:textId="77777777" w:rsidR="000B3D1D" w:rsidRDefault="000B3D1D" w:rsidP="000B3D1D">
            <w:r>
              <w:t xml:space="preserve">      | </w:t>
            </w:r>
            <w:proofErr w:type="spellStart"/>
            <w:r>
              <w:t>VarDec</w:t>
            </w:r>
            <w:proofErr w:type="spellEnd"/>
            <w:r>
              <w:t xml:space="preserve"> STAR_ASSIGNOP Exp {$$=</w:t>
            </w:r>
            <w:proofErr w:type="gramStart"/>
            <w:r>
              <w:t>mknode(</w:t>
            </w:r>
            <w:proofErr w:type="gramEnd"/>
            <w:r>
              <w:t>STAR_ASSIGNOP,$1,$3,NULL,yylineno);strcpy($$-&gt;type_id,"STAR_ASSIGNOP");}</w:t>
            </w:r>
          </w:p>
          <w:p w14:paraId="0A05F645" w14:textId="77777777" w:rsidR="000B3D1D" w:rsidRDefault="000B3D1D" w:rsidP="000B3D1D">
            <w:r>
              <w:t xml:space="preserve">      | </w:t>
            </w:r>
            <w:proofErr w:type="spellStart"/>
            <w:r>
              <w:t>VarDec</w:t>
            </w:r>
            <w:proofErr w:type="spellEnd"/>
            <w:r>
              <w:t xml:space="preserve"> DIV_ASSIGNOP Exp {$$=</w:t>
            </w:r>
            <w:proofErr w:type="gramStart"/>
            <w:r>
              <w:t>mknode(</w:t>
            </w:r>
            <w:proofErr w:type="gramEnd"/>
            <w:r>
              <w:t>DIV_ASSIGNOP,$1,$3,NULL,yylineno);strcpy($$-&gt;type_id,"DIV_ASSIGNOP");}</w:t>
            </w:r>
          </w:p>
          <w:p w14:paraId="21C577FB" w14:textId="77777777" w:rsidR="000B3D1D" w:rsidRDefault="000B3D1D" w:rsidP="000B3D1D">
            <w:r>
              <w:t xml:space="preserve">      | ID LP Args RP {$$=</w:t>
            </w:r>
            <w:proofErr w:type="gramStart"/>
            <w:r>
              <w:t>mknode(</w:t>
            </w:r>
            <w:proofErr w:type="gramEnd"/>
            <w:r>
              <w:t>FUNC_CALL,$3,NULL,NULL,yylineno);strcpy($$-&gt;type_id,$1);}</w:t>
            </w:r>
          </w:p>
          <w:p w14:paraId="2F989387" w14:textId="77777777" w:rsidR="000B3D1D" w:rsidRDefault="000B3D1D" w:rsidP="000B3D1D">
            <w:r>
              <w:t xml:space="preserve">      | ID LP RP   </w:t>
            </w:r>
            <w:proofErr w:type="gramStart"/>
            <w:r>
              <w:t xml:space="preserve">   {</w:t>
            </w:r>
            <w:proofErr w:type="gramEnd"/>
            <w:r>
              <w:t>$$=mknode(FUNC_CALL,NULL,NULL,NULL,yylineno);strcpy($$-&gt;type_id,$1);}</w:t>
            </w:r>
          </w:p>
          <w:p w14:paraId="0B60767E" w14:textId="77777777" w:rsidR="000B3D1D" w:rsidRDefault="000B3D1D" w:rsidP="000B3D1D">
            <w:r>
              <w:t xml:space="preserve">      | ID LB Exp </w:t>
            </w:r>
            <w:proofErr w:type="gramStart"/>
            <w:r>
              <w:t>RB  {</w:t>
            </w:r>
            <w:proofErr w:type="gramEnd"/>
            <w:r>
              <w:t>$$=mknode(ARRAY_CALL,$3,NULL,NULL,yylineno);strcpy($$-&gt;type_id,$1);}</w:t>
            </w:r>
          </w:p>
          <w:p w14:paraId="0EAE6817" w14:textId="77777777" w:rsidR="000B3D1D" w:rsidRDefault="000B3D1D" w:rsidP="000B3D1D">
            <w:r>
              <w:t xml:space="preserve">      | </w:t>
            </w:r>
            <w:proofErr w:type="spellStart"/>
            <w:r>
              <w:t>VarDec</w:t>
            </w:r>
            <w:proofErr w:type="spellEnd"/>
            <w:r>
              <w:t xml:space="preserve">       </w:t>
            </w:r>
            <w:proofErr w:type="gramStart"/>
            <w:r>
              <w:t xml:space="preserve">   {</w:t>
            </w:r>
            <w:proofErr w:type="gramEnd"/>
            <w:r>
              <w:t>$$=$1;}</w:t>
            </w:r>
          </w:p>
          <w:p w14:paraId="53DBE331" w14:textId="77777777" w:rsidR="000B3D1D" w:rsidRDefault="000B3D1D" w:rsidP="000B3D1D">
            <w:r>
              <w:t xml:space="preserve">      | INT %</w:t>
            </w:r>
            <w:proofErr w:type="spellStart"/>
            <w:r>
              <w:t>prec</w:t>
            </w:r>
            <w:proofErr w:type="spellEnd"/>
            <w:r>
              <w:t xml:space="preserve"> LOWER_THAN_RB</w:t>
            </w:r>
            <w:proofErr w:type="gramStart"/>
            <w:r>
              <w:t xml:space="preserve">   {</w:t>
            </w:r>
            <w:proofErr w:type="gramEnd"/>
            <w:r>
              <w:t>$$=mknode(INT,NULL,NULL,NULL,yylineno);$$-&gt;type_int=$1;$$-&gt;type=INT;}</w:t>
            </w:r>
          </w:p>
          <w:p w14:paraId="35A7A86A" w14:textId="77777777" w:rsidR="000B3D1D" w:rsidRDefault="000B3D1D" w:rsidP="000B3D1D">
            <w:r>
              <w:t xml:space="preserve">      | FLOAT      </w:t>
            </w:r>
            <w:proofErr w:type="gramStart"/>
            <w:r>
              <w:t xml:space="preserve">   {</w:t>
            </w:r>
            <w:proofErr w:type="gramEnd"/>
            <w:r>
              <w:t>$$=mknode(FLOAT,NULL,NULL,NULL,yylineno);$$-&gt;type_float=$1;$$-&gt;type=FLOAT;}</w:t>
            </w:r>
          </w:p>
          <w:p w14:paraId="7BF4CDA2" w14:textId="77777777" w:rsidR="000B3D1D" w:rsidRDefault="000B3D1D" w:rsidP="000B3D1D">
            <w:r>
              <w:lastRenderedPageBreak/>
              <w:t xml:space="preserve">      | CHAR       </w:t>
            </w:r>
            <w:proofErr w:type="gramStart"/>
            <w:r>
              <w:t xml:space="preserve">   {</w:t>
            </w:r>
            <w:proofErr w:type="gramEnd"/>
            <w:r>
              <w:t>$$=mknode(CHAR,NULL,NULL,NULL,yylineno);$$-&gt;type_char=$1;$$-&gt;type=CHAR;}</w:t>
            </w:r>
          </w:p>
          <w:p w14:paraId="7981CBF7" w14:textId="77777777" w:rsidR="000B3D1D" w:rsidRDefault="000B3D1D" w:rsidP="000B3D1D">
            <w:r>
              <w:t xml:space="preserve">      | BREAK      </w:t>
            </w:r>
            <w:proofErr w:type="gramStart"/>
            <w:r>
              <w:t xml:space="preserve">   {</w:t>
            </w:r>
            <w:proofErr w:type="gramEnd"/>
            <w:r>
              <w:t>$$=</w:t>
            </w:r>
            <w:proofErr w:type="spellStart"/>
            <w:r>
              <w:t>mknode</w:t>
            </w:r>
            <w:proofErr w:type="spellEnd"/>
            <w:r>
              <w:t>(_</w:t>
            </w:r>
            <w:proofErr w:type="spellStart"/>
            <w:r>
              <w:t>BREAK,NULL,NULL,NULL,yylineno</w:t>
            </w:r>
            <w:proofErr w:type="spellEnd"/>
            <w:r>
              <w:t>);}</w:t>
            </w:r>
          </w:p>
          <w:p w14:paraId="037AB659" w14:textId="77777777" w:rsidR="000B3D1D" w:rsidRDefault="000B3D1D" w:rsidP="000B3D1D">
            <w:r>
              <w:t xml:space="preserve">      | </w:t>
            </w:r>
            <w:proofErr w:type="gramStart"/>
            <w:r>
              <w:t>CONTINUE  {</w:t>
            </w:r>
            <w:proofErr w:type="gramEnd"/>
            <w:r>
              <w:t>$$=</w:t>
            </w:r>
            <w:proofErr w:type="spellStart"/>
            <w:r>
              <w:t>mknode</w:t>
            </w:r>
            <w:proofErr w:type="spellEnd"/>
            <w:r>
              <w:t>(_</w:t>
            </w:r>
            <w:proofErr w:type="spellStart"/>
            <w:r>
              <w:t>CONTINUE,NULL,NULL,NULL,yylineno</w:t>
            </w:r>
            <w:proofErr w:type="spellEnd"/>
            <w:r>
              <w:t>);}</w:t>
            </w:r>
          </w:p>
          <w:p w14:paraId="15B2324D" w14:textId="77777777" w:rsidR="000B3D1D" w:rsidRDefault="000B3D1D" w:rsidP="000B3D1D">
            <w:r>
              <w:t xml:space="preserve">      ;</w:t>
            </w:r>
          </w:p>
          <w:p w14:paraId="70406FC3" w14:textId="77777777" w:rsidR="000B3D1D" w:rsidRDefault="000B3D1D" w:rsidP="000B3D1D">
            <w:r>
              <w:t xml:space="preserve">Args:    Exp COMMA Args </w:t>
            </w:r>
            <w:proofErr w:type="gramStart"/>
            <w:r>
              <w:t xml:space="preserve">   {</w:t>
            </w:r>
            <w:proofErr w:type="gramEnd"/>
            <w:r>
              <w:t>$$=</w:t>
            </w:r>
            <w:proofErr w:type="spellStart"/>
            <w:r>
              <w:t>mknode</w:t>
            </w:r>
            <w:proofErr w:type="spellEnd"/>
            <w:r>
              <w:t>(ARGS,$1,$3,NULL,yylineno);}</w:t>
            </w:r>
          </w:p>
          <w:p w14:paraId="730C8A17" w14:textId="77777777" w:rsidR="000B3D1D" w:rsidRDefault="000B3D1D" w:rsidP="000B3D1D">
            <w:r>
              <w:t xml:space="preserve">       | Exp            </w:t>
            </w:r>
            <w:proofErr w:type="gramStart"/>
            <w:r>
              <w:t xml:space="preserve">   {</w:t>
            </w:r>
            <w:proofErr w:type="gramEnd"/>
            <w:r>
              <w:t>$$=</w:t>
            </w:r>
            <w:proofErr w:type="spellStart"/>
            <w:r>
              <w:t>mknode</w:t>
            </w:r>
            <w:proofErr w:type="spellEnd"/>
            <w:r>
              <w:t>(ARGS,$1,NULL,NULL,yylineno);}</w:t>
            </w:r>
          </w:p>
          <w:p w14:paraId="431A971B" w14:textId="77777777" w:rsidR="000B3D1D" w:rsidRDefault="000B3D1D" w:rsidP="000B3D1D">
            <w:r>
              <w:t xml:space="preserve">       ;</w:t>
            </w:r>
          </w:p>
          <w:p w14:paraId="6E23BF4C" w14:textId="77777777" w:rsidR="000B3D1D" w:rsidRDefault="000B3D1D" w:rsidP="000B3D1D">
            <w:r>
              <w:t>ExpFor</w:t>
            </w:r>
            <w:proofErr w:type="gramStart"/>
            <w:r>
              <w:t>1:{</w:t>
            </w:r>
            <w:proofErr w:type="gramEnd"/>
            <w:r>
              <w:t>$$=NULL; }</w:t>
            </w:r>
          </w:p>
          <w:p w14:paraId="6C6EB44D" w14:textId="77777777" w:rsidR="000B3D1D" w:rsidRDefault="000B3D1D" w:rsidP="000B3D1D">
            <w:r>
              <w:t xml:space="preserve">        |ExpFor1List {$$=$1;}</w:t>
            </w:r>
          </w:p>
          <w:p w14:paraId="6E07EB2D" w14:textId="77777777" w:rsidR="000B3D1D" w:rsidRDefault="000B3D1D" w:rsidP="000B3D1D">
            <w:r>
              <w:t xml:space="preserve">        ;</w:t>
            </w:r>
          </w:p>
          <w:p w14:paraId="40D60B45" w14:textId="77777777" w:rsidR="000B3D1D" w:rsidRDefault="000B3D1D" w:rsidP="000B3D1D">
            <w:r>
              <w:t>ExpFor1Atom:</w:t>
            </w:r>
          </w:p>
          <w:p w14:paraId="6E7B1B86" w14:textId="77777777" w:rsidR="000B3D1D" w:rsidRDefault="000B3D1D" w:rsidP="000B3D1D">
            <w:r>
              <w:t xml:space="preserve">        Specifier Dec {$$=</w:t>
            </w:r>
            <w:proofErr w:type="spellStart"/>
            <w:proofErr w:type="gramStart"/>
            <w:r>
              <w:t>mknode</w:t>
            </w:r>
            <w:proofErr w:type="spellEnd"/>
            <w:r>
              <w:t>(</w:t>
            </w:r>
            <w:proofErr w:type="gramEnd"/>
            <w:r>
              <w:t>VAR_DEF,$1,$2,NULL,yylineno);}</w:t>
            </w:r>
          </w:p>
          <w:p w14:paraId="03DBCC22" w14:textId="77777777" w:rsidR="000B3D1D" w:rsidRDefault="000B3D1D" w:rsidP="000B3D1D">
            <w:r>
              <w:t xml:space="preserve">        |</w:t>
            </w:r>
            <w:proofErr w:type="spellStart"/>
            <w:r>
              <w:t>VarDec</w:t>
            </w:r>
            <w:proofErr w:type="spellEnd"/>
            <w:r>
              <w:t xml:space="preserve"> ASSIGNOP Exp {$$=</w:t>
            </w:r>
            <w:proofErr w:type="gramStart"/>
            <w:r>
              <w:t>mknode(</w:t>
            </w:r>
            <w:proofErr w:type="gramEnd"/>
            <w:r>
              <w:t>ASSIGNOP,$1,$3,NULL,yylineno);strcpy($$-&gt;type_id,"ASSIGNOP");}</w:t>
            </w:r>
          </w:p>
          <w:p w14:paraId="2232EFEC" w14:textId="77777777" w:rsidR="000B3D1D" w:rsidRDefault="000B3D1D" w:rsidP="000B3D1D">
            <w:r>
              <w:t xml:space="preserve">        ;</w:t>
            </w:r>
          </w:p>
          <w:p w14:paraId="172AF3B9" w14:textId="77777777" w:rsidR="000B3D1D" w:rsidRDefault="000B3D1D" w:rsidP="000B3D1D">
            <w:r>
              <w:t xml:space="preserve"> ExpFor1List: ExpFor1</w:t>
            </w:r>
            <w:proofErr w:type="gramStart"/>
            <w:r>
              <w:t>Atom{</w:t>
            </w:r>
            <w:proofErr w:type="gramEnd"/>
            <w:r>
              <w:t>$$=$1;}</w:t>
            </w:r>
          </w:p>
          <w:p w14:paraId="65D4C284" w14:textId="77777777" w:rsidR="000B3D1D" w:rsidRDefault="000B3D1D" w:rsidP="000B3D1D">
            <w:r>
              <w:t xml:space="preserve">        |ExpFor1Atom COMMA ExpFor1List {$$=</w:t>
            </w:r>
            <w:proofErr w:type="spellStart"/>
            <w:proofErr w:type="gramStart"/>
            <w:r>
              <w:t>mknode</w:t>
            </w:r>
            <w:proofErr w:type="spellEnd"/>
            <w:r>
              <w:t>(</w:t>
            </w:r>
            <w:proofErr w:type="gramEnd"/>
            <w:r>
              <w:t>EXP_FOR1_LIST,$1,$3,NULL,yylineno);}</w:t>
            </w:r>
          </w:p>
          <w:p w14:paraId="2E3738A4" w14:textId="77777777" w:rsidR="000B3D1D" w:rsidRDefault="000B3D1D" w:rsidP="000B3D1D">
            <w:r>
              <w:t xml:space="preserve">        ; </w:t>
            </w:r>
          </w:p>
          <w:p w14:paraId="1784BAA1" w14:textId="77777777" w:rsidR="000B3D1D" w:rsidRDefault="000B3D1D" w:rsidP="000B3D1D">
            <w:r>
              <w:t>ExpFor2: {$$=NULL</w:t>
            </w:r>
            <w:proofErr w:type="gramStart"/>
            <w:r>
              <w:t>; }</w:t>
            </w:r>
            <w:proofErr w:type="gramEnd"/>
          </w:p>
          <w:p w14:paraId="59F87E2A" w14:textId="77777777" w:rsidR="000B3D1D" w:rsidRDefault="000B3D1D" w:rsidP="000B3D1D">
            <w:r>
              <w:t xml:space="preserve">        |</w:t>
            </w:r>
            <w:proofErr w:type="spellStart"/>
            <w:r>
              <w:t>VarDec</w:t>
            </w:r>
            <w:proofErr w:type="spellEnd"/>
            <w:r>
              <w:t xml:space="preserve"> RELOP Exp {$$=</w:t>
            </w:r>
            <w:proofErr w:type="spellStart"/>
            <w:proofErr w:type="gramStart"/>
            <w:r>
              <w:t>mknode</w:t>
            </w:r>
            <w:proofErr w:type="spellEnd"/>
            <w:r>
              <w:t>(</w:t>
            </w:r>
            <w:proofErr w:type="gramEnd"/>
            <w:r>
              <w:t>RELOP,$1,$3,NULL,yylineno);</w:t>
            </w:r>
            <w:proofErr w:type="spellStart"/>
            <w:r>
              <w:t>strcpy</w:t>
            </w:r>
            <w:proofErr w:type="spellEnd"/>
            <w:r>
              <w:t>($$-&gt;type_id,$2);}</w:t>
            </w:r>
          </w:p>
          <w:p w14:paraId="2D0CFCA2" w14:textId="77777777" w:rsidR="000B3D1D" w:rsidRDefault="000B3D1D" w:rsidP="000B3D1D">
            <w:r>
              <w:t xml:space="preserve">        ;</w:t>
            </w:r>
          </w:p>
          <w:p w14:paraId="6644917D" w14:textId="77777777" w:rsidR="000B3D1D" w:rsidRDefault="000B3D1D" w:rsidP="000B3D1D">
            <w:r>
              <w:t>ExpFor3</w:t>
            </w:r>
            <w:proofErr w:type="gramStart"/>
            <w:r>
              <w:t>:  {</w:t>
            </w:r>
            <w:proofErr w:type="gramEnd"/>
            <w:r>
              <w:t>$$=NULL;}</w:t>
            </w:r>
          </w:p>
          <w:p w14:paraId="6F8E62EA" w14:textId="77777777" w:rsidR="000B3D1D" w:rsidRDefault="000B3D1D" w:rsidP="000B3D1D">
            <w:r>
              <w:t xml:space="preserve">      | ExpFor3List {$$=$1;}</w:t>
            </w:r>
          </w:p>
          <w:p w14:paraId="4475AA89" w14:textId="77777777" w:rsidR="000B3D1D" w:rsidRDefault="000B3D1D" w:rsidP="000B3D1D">
            <w:r>
              <w:t xml:space="preserve">      ;</w:t>
            </w:r>
          </w:p>
          <w:p w14:paraId="711C299A" w14:textId="77777777" w:rsidR="000B3D1D" w:rsidRDefault="000B3D1D" w:rsidP="000B3D1D">
            <w:r>
              <w:t>ExpFor3List: Exp {$$=$1;}</w:t>
            </w:r>
          </w:p>
          <w:p w14:paraId="6074DEFF" w14:textId="77777777" w:rsidR="000B3D1D" w:rsidRDefault="000B3D1D" w:rsidP="000B3D1D">
            <w:r>
              <w:t xml:space="preserve">      | Exp COMMA ExpFor3List {$$=</w:t>
            </w:r>
            <w:proofErr w:type="spellStart"/>
            <w:proofErr w:type="gramStart"/>
            <w:r>
              <w:t>mknode</w:t>
            </w:r>
            <w:proofErr w:type="spellEnd"/>
            <w:r>
              <w:t>(</w:t>
            </w:r>
            <w:proofErr w:type="gramEnd"/>
            <w:r>
              <w:t>EXP_FOR3_LIST,$1,$3,NULL,yylineno);}</w:t>
            </w:r>
          </w:p>
          <w:p w14:paraId="6B0D7B6F" w14:textId="710D4054" w:rsidR="00126055" w:rsidRDefault="000B3D1D" w:rsidP="000B3D1D">
            <w:r>
              <w:t xml:space="preserve">      ;</w:t>
            </w:r>
          </w:p>
        </w:tc>
      </w:tr>
    </w:tbl>
    <w:p w14:paraId="1DC642DD" w14:textId="77777777" w:rsidR="0055625E" w:rsidRPr="00927457" w:rsidRDefault="0055625E" w:rsidP="00927457"/>
    <w:p w14:paraId="59FFDB58" w14:textId="6E3C9428" w:rsidR="00553AC1" w:rsidRPr="00805DC5" w:rsidRDefault="00553AC1" w:rsidP="00805DC5">
      <w:pPr>
        <w:pStyle w:val="2"/>
      </w:pPr>
      <w:bookmarkStart w:id="7" w:name="_Toc43913014"/>
      <w:r w:rsidRPr="00805DC5">
        <w:rPr>
          <w:rFonts w:hint="eastAsia"/>
        </w:rPr>
        <w:t xml:space="preserve">2.3 </w:t>
      </w:r>
      <w:r w:rsidRPr="00805DC5">
        <w:rPr>
          <w:rFonts w:hint="eastAsia"/>
        </w:rPr>
        <w:t>符号表结构</w:t>
      </w:r>
      <w:r w:rsidR="00BF4EF6">
        <w:rPr>
          <w:rFonts w:hint="eastAsia"/>
        </w:rPr>
        <w:t>定义</w:t>
      </w:r>
      <w:bookmarkEnd w:id="7"/>
    </w:p>
    <w:p w14:paraId="478EAE9D" w14:textId="3E35822B" w:rsidR="00927457" w:rsidRPr="00025DA4" w:rsidRDefault="00A61FBE" w:rsidP="00025DA4">
      <w:pPr>
        <w:spacing w:line="300" w:lineRule="auto"/>
        <w:ind w:firstLineChars="200" w:firstLine="480"/>
        <w:rPr>
          <w:sz w:val="24"/>
          <w:szCs w:val="24"/>
        </w:rPr>
      </w:pPr>
      <w:r w:rsidRPr="00025DA4">
        <w:rPr>
          <w:rFonts w:hint="eastAsia"/>
          <w:sz w:val="24"/>
          <w:szCs w:val="24"/>
        </w:rPr>
        <w:t>这里采用的是单表组织形式来实现符号表，用一个</w:t>
      </w:r>
      <w:r w:rsidR="00703616">
        <w:rPr>
          <w:rFonts w:hint="eastAsia"/>
          <w:sz w:val="24"/>
          <w:szCs w:val="24"/>
        </w:rPr>
        <w:t>顺序</w:t>
      </w:r>
      <w:r w:rsidRPr="00025DA4">
        <w:rPr>
          <w:rFonts w:hint="eastAsia"/>
          <w:sz w:val="24"/>
          <w:szCs w:val="24"/>
        </w:rPr>
        <w:t>符号</w:t>
      </w:r>
      <w:proofErr w:type="gramStart"/>
      <w:r w:rsidRPr="00025DA4">
        <w:rPr>
          <w:rFonts w:hint="eastAsia"/>
          <w:sz w:val="24"/>
          <w:szCs w:val="24"/>
        </w:rPr>
        <w:t>栈</w:t>
      </w:r>
      <w:proofErr w:type="gramEnd"/>
      <w:r w:rsidRPr="00025DA4">
        <w:rPr>
          <w:rFonts w:hint="eastAsia"/>
          <w:sz w:val="24"/>
          <w:szCs w:val="24"/>
        </w:rPr>
        <w:t>来表示当前在作用域内的符号，每当有一个新的符号出现，则将其属性压到符号</w:t>
      </w:r>
      <w:proofErr w:type="gramStart"/>
      <w:r w:rsidRPr="00025DA4">
        <w:rPr>
          <w:rFonts w:hint="eastAsia"/>
          <w:sz w:val="24"/>
          <w:szCs w:val="24"/>
        </w:rPr>
        <w:t>栈</w:t>
      </w:r>
      <w:proofErr w:type="gramEnd"/>
      <w:r w:rsidRPr="00025DA4">
        <w:rPr>
          <w:rFonts w:hint="eastAsia"/>
          <w:sz w:val="24"/>
          <w:szCs w:val="24"/>
        </w:rPr>
        <w:t>中，当符号出作用域则立即将这个符号弹出符号</w:t>
      </w:r>
      <w:proofErr w:type="gramStart"/>
      <w:r w:rsidRPr="00025DA4">
        <w:rPr>
          <w:rFonts w:hint="eastAsia"/>
          <w:sz w:val="24"/>
          <w:szCs w:val="24"/>
        </w:rPr>
        <w:t>栈</w:t>
      </w:r>
      <w:proofErr w:type="gramEnd"/>
      <w:r w:rsidRPr="00025DA4">
        <w:rPr>
          <w:rFonts w:hint="eastAsia"/>
          <w:sz w:val="24"/>
          <w:szCs w:val="24"/>
        </w:rPr>
        <w:t>。</w:t>
      </w:r>
    </w:p>
    <w:p w14:paraId="5AEA5FA2" w14:textId="04100658" w:rsidR="0024700F" w:rsidRDefault="006E634E" w:rsidP="00025DA4">
      <w:pPr>
        <w:spacing w:line="300" w:lineRule="auto"/>
        <w:ind w:firstLineChars="200" w:firstLine="480"/>
        <w:rPr>
          <w:sz w:val="24"/>
          <w:szCs w:val="24"/>
        </w:rPr>
      </w:pPr>
      <w:r w:rsidRPr="00025DA4">
        <w:rPr>
          <w:rFonts w:hint="eastAsia"/>
          <w:sz w:val="24"/>
          <w:szCs w:val="24"/>
        </w:rPr>
        <w:t>符号表的属性列包括：</w:t>
      </w:r>
      <w:r w:rsidR="003A5150" w:rsidRPr="00025DA4">
        <w:rPr>
          <w:rFonts w:hint="eastAsia"/>
          <w:sz w:val="24"/>
          <w:szCs w:val="24"/>
        </w:rPr>
        <w:t>变量名、别名、层号、类型、标记</w:t>
      </w:r>
      <w:r w:rsidR="0046468C">
        <w:rPr>
          <w:rFonts w:hint="eastAsia"/>
          <w:sz w:val="24"/>
          <w:szCs w:val="24"/>
        </w:rPr>
        <w:t>、形参个数以及作用域</w:t>
      </w:r>
      <w:r w:rsidR="001B4FF2">
        <w:rPr>
          <w:rFonts w:hint="eastAsia"/>
          <w:sz w:val="24"/>
          <w:szCs w:val="24"/>
        </w:rPr>
        <w:t xml:space="preserve"> /</w:t>
      </w:r>
      <w:r w:rsidR="001B4FF2">
        <w:rPr>
          <w:sz w:val="24"/>
          <w:szCs w:val="24"/>
        </w:rPr>
        <w:t xml:space="preserve"> </w:t>
      </w:r>
      <w:r w:rsidR="0076337A">
        <w:rPr>
          <w:rFonts w:hint="eastAsia"/>
          <w:sz w:val="24"/>
          <w:szCs w:val="24"/>
        </w:rPr>
        <w:t>偏移量。各属性</w:t>
      </w:r>
      <w:r w:rsidR="0024700F">
        <w:rPr>
          <w:rFonts w:hint="eastAsia"/>
          <w:sz w:val="24"/>
          <w:szCs w:val="24"/>
        </w:rPr>
        <w:t>具体作用如下：（</w:t>
      </w:r>
      <w:r w:rsidR="00A34889" w:rsidRPr="00025DA4">
        <w:rPr>
          <w:rFonts w:hint="eastAsia"/>
          <w:sz w:val="24"/>
          <w:szCs w:val="24"/>
        </w:rPr>
        <w:t>别名在</w:t>
      </w:r>
      <w:r w:rsidR="004C6DD4">
        <w:rPr>
          <w:rFonts w:hint="eastAsia"/>
          <w:sz w:val="24"/>
          <w:szCs w:val="24"/>
        </w:rPr>
        <w:t>实验</w:t>
      </w:r>
      <w:r w:rsidR="004C6DD4">
        <w:rPr>
          <w:rFonts w:hint="eastAsia"/>
          <w:sz w:val="24"/>
          <w:szCs w:val="24"/>
        </w:rPr>
        <w:t>2</w:t>
      </w:r>
      <w:r w:rsidR="00A34889" w:rsidRPr="00025DA4">
        <w:rPr>
          <w:rFonts w:hint="eastAsia"/>
          <w:sz w:val="24"/>
          <w:szCs w:val="24"/>
        </w:rPr>
        <w:t>后续的实验步骤中将会用到</w:t>
      </w:r>
      <w:r w:rsidR="0024700F">
        <w:rPr>
          <w:rFonts w:hint="eastAsia"/>
          <w:sz w:val="24"/>
          <w:szCs w:val="24"/>
        </w:rPr>
        <w:t>，后续还会加入偏移量等信息）</w:t>
      </w:r>
    </w:p>
    <w:p w14:paraId="20F651FF" w14:textId="2AE83393" w:rsidR="0024700F" w:rsidRDefault="0024700F" w:rsidP="0024700F">
      <w:pPr>
        <w:pStyle w:val="a9"/>
        <w:numPr>
          <w:ilvl w:val="0"/>
          <w:numId w:val="29"/>
        </w:numPr>
        <w:spacing w:line="300" w:lineRule="auto"/>
        <w:ind w:firstLineChars="0"/>
        <w:rPr>
          <w:sz w:val="24"/>
          <w:szCs w:val="24"/>
        </w:rPr>
      </w:pPr>
      <w:r>
        <w:rPr>
          <w:rFonts w:hint="eastAsia"/>
          <w:sz w:val="24"/>
          <w:szCs w:val="24"/>
        </w:rPr>
        <w:t>变量名：记录变量的定义名称</w:t>
      </w:r>
      <w:r w:rsidR="004C6DD4">
        <w:rPr>
          <w:rFonts w:hint="eastAsia"/>
          <w:sz w:val="24"/>
          <w:szCs w:val="24"/>
        </w:rPr>
        <w:t>。</w:t>
      </w:r>
    </w:p>
    <w:p w14:paraId="1988755E" w14:textId="290F4853" w:rsidR="004C6DD4" w:rsidRPr="0024700F" w:rsidRDefault="004C6DD4" w:rsidP="0024700F">
      <w:pPr>
        <w:pStyle w:val="a9"/>
        <w:numPr>
          <w:ilvl w:val="0"/>
          <w:numId w:val="29"/>
        </w:numPr>
        <w:spacing w:line="300" w:lineRule="auto"/>
        <w:ind w:firstLineChars="0"/>
        <w:rPr>
          <w:sz w:val="24"/>
          <w:szCs w:val="24"/>
        </w:rPr>
      </w:pPr>
      <w:r>
        <w:rPr>
          <w:rFonts w:hint="eastAsia"/>
          <w:sz w:val="24"/>
          <w:szCs w:val="24"/>
        </w:rPr>
        <w:t>别名：变量别名，解决不同作用域的重名问题。</w:t>
      </w:r>
    </w:p>
    <w:p w14:paraId="4359BC0F" w14:textId="67050678" w:rsidR="0024700F" w:rsidRPr="0024700F" w:rsidRDefault="006A60A0" w:rsidP="0024700F">
      <w:pPr>
        <w:pStyle w:val="a9"/>
        <w:numPr>
          <w:ilvl w:val="0"/>
          <w:numId w:val="29"/>
        </w:numPr>
        <w:spacing w:line="300" w:lineRule="auto"/>
        <w:ind w:firstLineChars="0"/>
        <w:rPr>
          <w:sz w:val="24"/>
          <w:szCs w:val="24"/>
        </w:rPr>
      </w:pPr>
      <w:r w:rsidRPr="0024700F">
        <w:rPr>
          <w:rFonts w:hint="eastAsia"/>
          <w:sz w:val="24"/>
          <w:szCs w:val="24"/>
        </w:rPr>
        <w:lastRenderedPageBreak/>
        <w:t>层号</w:t>
      </w:r>
      <w:r w:rsidR="0024700F" w:rsidRPr="0024700F">
        <w:rPr>
          <w:rFonts w:hint="eastAsia"/>
          <w:sz w:val="24"/>
          <w:szCs w:val="24"/>
        </w:rPr>
        <w:t>：</w:t>
      </w:r>
      <w:r w:rsidRPr="0024700F">
        <w:rPr>
          <w:rFonts w:hint="eastAsia"/>
          <w:sz w:val="24"/>
          <w:szCs w:val="24"/>
        </w:rPr>
        <w:t>用来记录符号</w:t>
      </w:r>
      <w:r w:rsidR="0024700F" w:rsidRPr="0024700F">
        <w:rPr>
          <w:rFonts w:hint="eastAsia"/>
          <w:sz w:val="24"/>
          <w:szCs w:val="24"/>
        </w:rPr>
        <w:t>在</w:t>
      </w:r>
      <w:r w:rsidRPr="0024700F">
        <w:rPr>
          <w:rFonts w:hint="eastAsia"/>
          <w:sz w:val="24"/>
          <w:szCs w:val="24"/>
        </w:rPr>
        <w:t>所在的作用域的</w:t>
      </w:r>
      <w:r w:rsidR="0024700F" w:rsidRPr="0024700F">
        <w:rPr>
          <w:rFonts w:hint="eastAsia"/>
          <w:sz w:val="24"/>
          <w:szCs w:val="24"/>
        </w:rPr>
        <w:t>层级的</w:t>
      </w:r>
      <w:r w:rsidRPr="0024700F">
        <w:rPr>
          <w:rFonts w:hint="eastAsia"/>
          <w:sz w:val="24"/>
          <w:szCs w:val="24"/>
        </w:rPr>
        <w:t>，每当程序进入一个</w:t>
      </w:r>
      <w:r w:rsidR="0024700F" w:rsidRPr="0024700F">
        <w:rPr>
          <w:rFonts w:hint="eastAsia"/>
          <w:sz w:val="24"/>
          <w:szCs w:val="24"/>
        </w:rPr>
        <w:t>新函数时层号置为</w:t>
      </w:r>
      <w:r w:rsidR="0024700F" w:rsidRPr="0024700F">
        <w:rPr>
          <w:rFonts w:hint="eastAsia"/>
          <w:sz w:val="24"/>
          <w:szCs w:val="24"/>
        </w:rPr>
        <w:t>0</w:t>
      </w:r>
      <w:r w:rsidR="0024700F" w:rsidRPr="0024700F">
        <w:rPr>
          <w:rFonts w:hint="eastAsia"/>
          <w:sz w:val="24"/>
          <w:szCs w:val="24"/>
        </w:rPr>
        <w:t>（外部定义也为</w:t>
      </w:r>
      <w:r w:rsidR="0024700F" w:rsidRPr="0024700F">
        <w:rPr>
          <w:rFonts w:hint="eastAsia"/>
          <w:sz w:val="24"/>
          <w:szCs w:val="24"/>
        </w:rPr>
        <w:t>0</w:t>
      </w:r>
      <w:r w:rsidR="0024700F" w:rsidRPr="0024700F">
        <w:rPr>
          <w:rFonts w:hint="eastAsia"/>
          <w:sz w:val="24"/>
          <w:szCs w:val="24"/>
        </w:rPr>
        <w:t>），每当再进入一个</w:t>
      </w:r>
      <w:r w:rsidRPr="0024700F">
        <w:rPr>
          <w:rFonts w:hint="eastAsia"/>
          <w:sz w:val="24"/>
          <w:szCs w:val="24"/>
        </w:rPr>
        <w:t>复合语句时，层号就加</w:t>
      </w:r>
      <w:r w:rsidR="00FC1097">
        <w:rPr>
          <w:rFonts w:hint="eastAsia"/>
          <w:sz w:val="24"/>
          <w:szCs w:val="24"/>
        </w:rPr>
        <w:t>1</w:t>
      </w:r>
      <w:r w:rsidRPr="0024700F">
        <w:rPr>
          <w:rFonts w:hint="eastAsia"/>
          <w:sz w:val="24"/>
          <w:szCs w:val="24"/>
        </w:rPr>
        <w:t>，退出时层号就减</w:t>
      </w:r>
      <w:r w:rsidR="00FC1097">
        <w:rPr>
          <w:rFonts w:hint="eastAsia"/>
          <w:sz w:val="24"/>
          <w:szCs w:val="24"/>
        </w:rPr>
        <w:t>1</w:t>
      </w:r>
      <w:r w:rsidRPr="0024700F">
        <w:rPr>
          <w:rFonts w:hint="eastAsia"/>
          <w:sz w:val="24"/>
          <w:szCs w:val="24"/>
        </w:rPr>
        <w:t>。</w:t>
      </w:r>
    </w:p>
    <w:p w14:paraId="243BCF4B" w14:textId="77777777" w:rsidR="0024700F" w:rsidRDefault="006A60A0" w:rsidP="0024700F">
      <w:pPr>
        <w:pStyle w:val="a9"/>
        <w:numPr>
          <w:ilvl w:val="0"/>
          <w:numId w:val="29"/>
        </w:numPr>
        <w:spacing w:line="300" w:lineRule="auto"/>
        <w:ind w:firstLineChars="0"/>
        <w:rPr>
          <w:sz w:val="24"/>
          <w:szCs w:val="24"/>
        </w:rPr>
      </w:pPr>
      <w:r w:rsidRPr="0024700F">
        <w:rPr>
          <w:rFonts w:hint="eastAsia"/>
          <w:sz w:val="24"/>
          <w:szCs w:val="24"/>
        </w:rPr>
        <w:t>类型</w:t>
      </w:r>
      <w:r w:rsidR="0024700F">
        <w:rPr>
          <w:rFonts w:hint="eastAsia"/>
          <w:sz w:val="24"/>
          <w:szCs w:val="24"/>
        </w:rPr>
        <w:t>：</w:t>
      </w:r>
      <w:r w:rsidRPr="0024700F">
        <w:rPr>
          <w:rFonts w:hint="eastAsia"/>
          <w:sz w:val="24"/>
          <w:szCs w:val="24"/>
        </w:rPr>
        <w:t>记录变量的数据类型或者是函数的返回值类型。</w:t>
      </w:r>
    </w:p>
    <w:p w14:paraId="47CD893D" w14:textId="25CF6E62" w:rsidR="006E634E" w:rsidRDefault="0068466F" w:rsidP="0024700F">
      <w:pPr>
        <w:pStyle w:val="a9"/>
        <w:numPr>
          <w:ilvl w:val="0"/>
          <w:numId w:val="29"/>
        </w:numPr>
        <w:spacing w:line="300" w:lineRule="auto"/>
        <w:ind w:firstLineChars="0"/>
        <w:rPr>
          <w:sz w:val="24"/>
          <w:szCs w:val="24"/>
        </w:rPr>
      </w:pPr>
      <w:r>
        <w:rPr>
          <w:rFonts w:hint="eastAsia"/>
          <w:sz w:val="24"/>
          <w:szCs w:val="24"/>
        </w:rPr>
        <w:t>标记：符号的标记，便于各种判断。具体包括如下几种：‘</w:t>
      </w:r>
      <w:r>
        <w:rPr>
          <w:sz w:val="24"/>
          <w:szCs w:val="24"/>
        </w:rPr>
        <w:t>F</w:t>
      </w:r>
      <w:r>
        <w:rPr>
          <w:rFonts w:hint="eastAsia"/>
          <w:sz w:val="24"/>
          <w:szCs w:val="24"/>
        </w:rPr>
        <w:t>’</w:t>
      </w:r>
      <w:r>
        <w:rPr>
          <w:sz w:val="24"/>
          <w:szCs w:val="24"/>
        </w:rPr>
        <w:t>(</w:t>
      </w:r>
      <w:r>
        <w:rPr>
          <w:rFonts w:hint="eastAsia"/>
          <w:sz w:val="24"/>
          <w:szCs w:val="24"/>
        </w:rPr>
        <w:t>函数</w:t>
      </w:r>
      <w:r>
        <w:rPr>
          <w:sz w:val="24"/>
          <w:szCs w:val="24"/>
        </w:rPr>
        <w:t>)</w:t>
      </w:r>
      <w:r>
        <w:rPr>
          <w:rFonts w:hint="eastAsia"/>
          <w:sz w:val="24"/>
          <w:szCs w:val="24"/>
        </w:rPr>
        <w:t>、</w:t>
      </w:r>
      <w:proofErr w:type="gramStart"/>
      <w:r>
        <w:rPr>
          <w:sz w:val="24"/>
          <w:szCs w:val="24"/>
        </w:rPr>
        <w:t>’</w:t>
      </w:r>
      <w:proofErr w:type="gramEnd"/>
      <w:r>
        <w:rPr>
          <w:sz w:val="24"/>
          <w:szCs w:val="24"/>
        </w:rPr>
        <w:t>V</w:t>
      </w:r>
      <w:proofErr w:type="gramStart"/>
      <w:r>
        <w:rPr>
          <w:sz w:val="24"/>
          <w:szCs w:val="24"/>
        </w:rPr>
        <w:t>’</w:t>
      </w:r>
      <w:proofErr w:type="gramEnd"/>
      <w:r>
        <w:rPr>
          <w:sz w:val="24"/>
          <w:szCs w:val="24"/>
        </w:rPr>
        <w:t>(</w:t>
      </w:r>
      <w:r>
        <w:rPr>
          <w:rFonts w:hint="eastAsia"/>
          <w:sz w:val="24"/>
          <w:szCs w:val="24"/>
        </w:rPr>
        <w:t>变量</w:t>
      </w:r>
      <w:r>
        <w:rPr>
          <w:rFonts w:hint="eastAsia"/>
          <w:sz w:val="24"/>
          <w:szCs w:val="24"/>
        </w:rPr>
        <w:t>)</w:t>
      </w:r>
      <w:r>
        <w:rPr>
          <w:rFonts w:hint="eastAsia"/>
          <w:sz w:val="24"/>
          <w:szCs w:val="24"/>
        </w:rPr>
        <w:t>、</w:t>
      </w:r>
      <w:proofErr w:type="gramStart"/>
      <w:r>
        <w:rPr>
          <w:sz w:val="24"/>
          <w:szCs w:val="24"/>
        </w:rPr>
        <w:t>’</w:t>
      </w:r>
      <w:proofErr w:type="gramEnd"/>
      <w:r>
        <w:rPr>
          <w:sz w:val="24"/>
          <w:szCs w:val="24"/>
        </w:rPr>
        <w:t>P</w:t>
      </w:r>
      <w:proofErr w:type="gramStart"/>
      <w:r>
        <w:rPr>
          <w:sz w:val="24"/>
          <w:szCs w:val="24"/>
        </w:rPr>
        <w:t>’</w:t>
      </w:r>
      <w:proofErr w:type="gramEnd"/>
      <w:r>
        <w:rPr>
          <w:sz w:val="24"/>
          <w:szCs w:val="24"/>
        </w:rPr>
        <w:t>(</w:t>
      </w:r>
      <w:r>
        <w:rPr>
          <w:rFonts w:hint="eastAsia"/>
          <w:sz w:val="24"/>
          <w:szCs w:val="24"/>
        </w:rPr>
        <w:t>参数</w:t>
      </w:r>
      <w:r>
        <w:rPr>
          <w:rFonts w:hint="eastAsia"/>
          <w:sz w:val="24"/>
          <w:szCs w:val="24"/>
        </w:rPr>
        <w:t>)</w:t>
      </w:r>
      <w:r>
        <w:rPr>
          <w:rFonts w:hint="eastAsia"/>
          <w:sz w:val="24"/>
          <w:szCs w:val="24"/>
        </w:rPr>
        <w:t>、</w:t>
      </w:r>
      <w:proofErr w:type="gramStart"/>
      <w:r>
        <w:rPr>
          <w:sz w:val="24"/>
          <w:szCs w:val="24"/>
        </w:rPr>
        <w:t>’</w:t>
      </w:r>
      <w:proofErr w:type="gramEnd"/>
      <w:r>
        <w:rPr>
          <w:sz w:val="24"/>
          <w:szCs w:val="24"/>
        </w:rPr>
        <w:t>T</w:t>
      </w:r>
      <w:proofErr w:type="gramStart"/>
      <w:r>
        <w:rPr>
          <w:sz w:val="24"/>
          <w:szCs w:val="24"/>
        </w:rPr>
        <w:t>’</w:t>
      </w:r>
      <w:proofErr w:type="gramEnd"/>
      <w:r>
        <w:rPr>
          <w:sz w:val="24"/>
          <w:szCs w:val="24"/>
        </w:rPr>
        <w:t>(</w:t>
      </w:r>
      <w:r>
        <w:rPr>
          <w:rFonts w:hint="eastAsia"/>
          <w:sz w:val="24"/>
          <w:szCs w:val="24"/>
        </w:rPr>
        <w:t>临时变量</w:t>
      </w:r>
      <w:r>
        <w:rPr>
          <w:rFonts w:hint="eastAsia"/>
          <w:sz w:val="24"/>
          <w:szCs w:val="24"/>
        </w:rPr>
        <w:t>)</w:t>
      </w:r>
    </w:p>
    <w:p w14:paraId="21CA7960" w14:textId="3B647C0C" w:rsidR="0068466F" w:rsidRDefault="0068466F" w:rsidP="0024700F">
      <w:pPr>
        <w:pStyle w:val="a9"/>
        <w:numPr>
          <w:ilvl w:val="0"/>
          <w:numId w:val="29"/>
        </w:numPr>
        <w:spacing w:line="300" w:lineRule="auto"/>
        <w:ind w:firstLineChars="0"/>
        <w:rPr>
          <w:sz w:val="24"/>
          <w:szCs w:val="24"/>
        </w:rPr>
      </w:pPr>
      <w:r>
        <w:rPr>
          <w:rFonts w:hint="eastAsia"/>
          <w:sz w:val="24"/>
          <w:szCs w:val="24"/>
        </w:rPr>
        <w:t>形参个数：记录函数的形参个数（非函数则不考虑）</w:t>
      </w:r>
    </w:p>
    <w:p w14:paraId="18F79A73" w14:textId="4A565B4A" w:rsidR="0068466F" w:rsidRDefault="0068466F" w:rsidP="0024700F">
      <w:pPr>
        <w:pStyle w:val="a9"/>
        <w:numPr>
          <w:ilvl w:val="0"/>
          <w:numId w:val="29"/>
        </w:numPr>
        <w:spacing w:line="300" w:lineRule="auto"/>
        <w:ind w:firstLineChars="0"/>
        <w:rPr>
          <w:sz w:val="24"/>
          <w:szCs w:val="24"/>
        </w:rPr>
      </w:pPr>
      <w:r>
        <w:rPr>
          <w:rFonts w:hint="eastAsia"/>
          <w:sz w:val="24"/>
          <w:szCs w:val="24"/>
        </w:rPr>
        <w:t>作用域：说明当前大作用域的名字（</w:t>
      </w:r>
      <w:proofErr w:type="gramStart"/>
      <w:r>
        <w:rPr>
          <w:rFonts w:hint="eastAsia"/>
          <w:sz w:val="24"/>
          <w:szCs w:val="24"/>
        </w:rPr>
        <w:t>外部</w:t>
      </w:r>
      <w:r>
        <w:rPr>
          <w:rFonts w:hint="eastAsia"/>
          <w:sz w:val="24"/>
          <w:szCs w:val="24"/>
        </w:rPr>
        <w:t>/</w:t>
      </w:r>
      <w:proofErr w:type="gramEnd"/>
      <w:r>
        <w:rPr>
          <w:rFonts w:hint="eastAsia"/>
          <w:sz w:val="24"/>
          <w:szCs w:val="24"/>
        </w:rPr>
        <w:t>函数名）</w:t>
      </w:r>
      <w:r w:rsidR="0076337A">
        <w:rPr>
          <w:rFonts w:hint="eastAsia"/>
          <w:sz w:val="24"/>
          <w:szCs w:val="24"/>
        </w:rPr>
        <w:t>（仅实验</w:t>
      </w:r>
      <w:r w:rsidR="0076337A">
        <w:rPr>
          <w:rFonts w:hint="eastAsia"/>
          <w:sz w:val="24"/>
          <w:szCs w:val="24"/>
        </w:rPr>
        <w:t>2</w:t>
      </w:r>
      <w:r w:rsidR="0076337A">
        <w:rPr>
          <w:rFonts w:hint="eastAsia"/>
          <w:sz w:val="24"/>
          <w:szCs w:val="24"/>
        </w:rPr>
        <w:t>）</w:t>
      </w:r>
    </w:p>
    <w:p w14:paraId="6DF8F621" w14:textId="44CBA5FF" w:rsidR="004C6DD4" w:rsidRPr="0024700F" w:rsidRDefault="004C6DD4" w:rsidP="0024700F">
      <w:pPr>
        <w:pStyle w:val="a9"/>
        <w:numPr>
          <w:ilvl w:val="0"/>
          <w:numId w:val="29"/>
        </w:numPr>
        <w:spacing w:line="300" w:lineRule="auto"/>
        <w:ind w:firstLineChars="0"/>
        <w:rPr>
          <w:sz w:val="24"/>
          <w:szCs w:val="24"/>
        </w:rPr>
      </w:pPr>
      <w:r>
        <w:rPr>
          <w:rFonts w:hint="eastAsia"/>
          <w:sz w:val="24"/>
          <w:szCs w:val="24"/>
        </w:rPr>
        <w:t>偏移量：说明当前变量在作用域内的偏移字节数</w:t>
      </w:r>
      <w:r w:rsidR="00514900">
        <w:rPr>
          <w:rFonts w:hint="eastAsia"/>
          <w:sz w:val="24"/>
          <w:szCs w:val="24"/>
        </w:rPr>
        <w:t>（实验</w:t>
      </w:r>
      <w:r w:rsidR="00514900">
        <w:rPr>
          <w:rFonts w:hint="eastAsia"/>
          <w:sz w:val="24"/>
          <w:szCs w:val="24"/>
        </w:rPr>
        <w:t>2</w:t>
      </w:r>
      <w:r w:rsidR="00514900">
        <w:rPr>
          <w:rFonts w:hint="eastAsia"/>
          <w:sz w:val="24"/>
          <w:szCs w:val="24"/>
        </w:rPr>
        <w:t>后）</w:t>
      </w:r>
    </w:p>
    <w:p w14:paraId="3316B896" w14:textId="780EA5D0" w:rsidR="00553AC1" w:rsidRDefault="00553AC1" w:rsidP="00224B57">
      <w:pPr>
        <w:pStyle w:val="2"/>
      </w:pPr>
      <w:bookmarkStart w:id="8" w:name="_Toc43913015"/>
      <w:r w:rsidRPr="00553AC1">
        <w:rPr>
          <w:rFonts w:hint="eastAsia"/>
        </w:rPr>
        <w:t>2.</w:t>
      </w:r>
      <w:r w:rsidR="00B806A6">
        <w:rPr>
          <w:rFonts w:hint="eastAsia"/>
        </w:rPr>
        <w:t>4</w:t>
      </w:r>
      <w:r>
        <w:rPr>
          <w:rFonts w:hint="eastAsia"/>
        </w:rPr>
        <w:t xml:space="preserve"> </w:t>
      </w:r>
      <w:r w:rsidR="00B806A6">
        <w:rPr>
          <w:rFonts w:hint="eastAsia"/>
        </w:rPr>
        <w:t>错误类型码</w:t>
      </w:r>
      <w:r w:rsidR="00DD31F3">
        <w:rPr>
          <w:rFonts w:hint="eastAsia"/>
        </w:rPr>
        <w:t>定义</w:t>
      </w:r>
      <w:bookmarkEnd w:id="8"/>
    </w:p>
    <w:p w14:paraId="09B41AA7" w14:textId="5160C2DD" w:rsidR="00927457" w:rsidRPr="00D340FF" w:rsidRDefault="00934FDE" w:rsidP="00D340FF">
      <w:pPr>
        <w:spacing w:line="300" w:lineRule="auto"/>
        <w:ind w:firstLineChars="200" w:firstLine="480"/>
        <w:rPr>
          <w:rFonts w:asciiTheme="minorEastAsia" w:eastAsiaTheme="minorEastAsia" w:hAnsiTheme="minorEastAsia"/>
          <w:sz w:val="24"/>
          <w:szCs w:val="24"/>
        </w:rPr>
      </w:pPr>
      <w:r w:rsidRPr="00D340FF">
        <w:rPr>
          <w:rFonts w:asciiTheme="minorEastAsia" w:eastAsiaTheme="minorEastAsia" w:hAnsiTheme="minorEastAsia" w:hint="eastAsia"/>
          <w:sz w:val="24"/>
          <w:szCs w:val="24"/>
        </w:rPr>
        <w:t>词法分析</w:t>
      </w:r>
      <w:proofErr w:type="gramStart"/>
      <w:r w:rsidRPr="00D340FF">
        <w:rPr>
          <w:rFonts w:asciiTheme="minorEastAsia" w:eastAsiaTheme="minorEastAsia" w:hAnsiTheme="minorEastAsia" w:hint="eastAsia"/>
          <w:sz w:val="24"/>
          <w:szCs w:val="24"/>
        </w:rPr>
        <w:t>由工具</w:t>
      </w:r>
      <w:proofErr w:type="gramEnd"/>
      <w:r w:rsidR="001B4FF2">
        <w:rPr>
          <w:rFonts w:asciiTheme="minorEastAsia" w:eastAsiaTheme="minorEastAsia" w:hAnsiTheme="minorEastAsia" w:hint="eastAsia"/>
          <w:sz w:val="24"/>
          <w:szCs w:val="24"/>
        </w:rPr>
        <w:t>w</w:t>
      </w:r>
      <w:r w:rsidR="001B4FF2">
        <w:rPr>
          <w:rFonts w:asciiTheme="minorEastAsia" w:eastAsiaTheme="minorEastAsia" w:hAnsiTheme="minorEastAsia"/>
          <w:sz w:val="24"/>
          <w:szCs w:val="24"/>
        </w:rPr>
        <w:t>in_</w:t>
      </w:r>
      <w:r w:rsidRPr="00D340FF">
        <w:rPr>
          <w:rFonts w:asciiTheme="minorEastAsia" w:eastAsiaTheme="minorEastAsia" w:hAnsiTheme="minorEastAsia" w:hint="eastAsia"/>
          <w:sz w:val="24"/>
          <w:szCs w:val="24"/>
        </w:rPr>
        <w:t>flex实现，该阶段的错误由flex自行处理</w:t>
      </w:r>
      <w:r w:rsidR="001B4FF2">
        <w:rPr>
          <w:rFonts w:asciiTheme="minorEastAsia" w:eastAsiaTheme="minorEastAsia" w:hAnsiTheme="minorEastAsia" w:hint="eastAsia"/>
          <w:sz w:val="24"/>
          <w:szCs w:val="24"/>
        </w:rPr>
        <w:t>并抛出</w:t>
      </w:r>
      <w:r w:rsidR="00AB5EFE" w:rsidRPr="00D340FF">
        <w:rPr>
          <w:rFonts w:asciiTheme="minorEastAsia" w:eastAsiaTheme="minorEastAsia" w:hAnsiTheme="minorEastAsia" w:hint="eastAsia"/>
          <w:sz w:val="24"/>
          <w:szCs w:val="24"/>
        </w:rPr>
        <w:t>。语法分析阶段，bison对单词流进行文法规则匹配，如果遇到不能符合任何语法结构时会自动报错。</w:t>
      </w:r>
    </w:p>
    <w:p w14:paraId="5D6F2912" w14:textId="77777777" w:rsidR="00A66307" w:rsidRPr="00D340FF" w:rsidRDefault="00A66307" w:rsidP="00D340FF">
      <w:pPr>
        <w:spacing w:line="300" w:lineRule="auto"/>
        <w:ind w:firstLineChars="200" w:firstLine="480"/>
        <w:rPr>
          <w:rFonts w:asciiTheme="minorEastAsia" w:eastAsiaTheme="minorEastAsia" w:hAnsiTheme="minorEastAsia"/>
          <w:sz w:val="24"/>
          <w:szCs w:val="24"/>
        </w:rPr>
      </w:pPr>
      <w:r w:rsidRPr="00D340FF">
        <w:rPr>
          <w:rFonts w:asciiTheme="minorEastAsia" w:eastAsiaTheme="minorEastAsia" w:hAnsiTheme="minorEastAsia" w:hint="eastAsia"/>
          <w:sz w:val="24"/>
          <w:szCs w:val="24"/>
        </w:rPr>
        <w:t>语义分析阶段</w:t>
      </w:r>
      <w:r w:rsidR="0038518F" w:rsidRPr="00D340FF">
        <w:rPr>
          <w:rFonts w:asciiTheme="minorEastAsia" w:eastAsiaTheme="minorEastAsia" w:hAnsiTheme="minorEastAsia" w:hint="eastAsia"/>
          <w:sz w:val="24"/>
          <w:szCs w:val="24"/>
        </w:rPr>
        <w:t>负责检查各种语义错误，主要包括：</w:t>
      </w:r>
    </w:p>
    <w:p w14:paraId="7A60C0E6" w14:textId="489349E0" w:rsidR="00FE4E14" w:rsidRDefault="00FE4E14" w:rsidP="00FE4E14">
      <w:pPr>
        <w:spacing w:line="360" w:lineRule="auto"/>
        <w:rPr>
          <w:sz w:val="24"/>
          <w:szCs w:val="24"/>
        </w:rPr>
      </w:pPr>
      <w:r>
        <w:rPr>
          <w:rFonts w:hint="eastAsia"/>
          <w:sz w:val="24"/>
          <w:szCs w:val="24"/>
        </w:rPr>
        <w:t>（</w:t>
      </w:r>
      <w:r>
        <w:rPr>
          <w:rFonts w:hint="eastAsia"/>
          <w:sz w:val="24"/>
          <w:szCs w:val="24"/>
        </w:rPr>
        <w:t>1</w:t>
      </w:r>
      <w:r>
        <w:rPr>
          <w:rFonts w:hint="eastAsia"/>
          <w:sz w:val="24"/>
          <w:szCs w:val="24"/>
        </w:rPr>
        <w:t>）使用未定义的变量；</w:t>
      </w:r>
    </w:p>
    <w:p w14:paraId="6CD526F8" w14:textId="77777777" w:rsidR="00FE4E14" w:rsidRDefault="00FE4E14" w:rsidP="001B4FF2">
      <w:pPr>
        <w:spacing w:line="360" w:lineRule="auto"/>
        <w:rPr>
          <w:sz w:val="24"/>
          <w:szCs w:val="24"/>
        </w:rPr>
      </w:pPr>
      <w:r>
        <w:rPr>
          <w:rFonts w:hint="eastAsia"/>
          <w:sz w:val="24"/>
          <w:szCs w:val="24"/>
        </w:rPr>
        <w:t>（</w:t>
      </w:r>
      <w:r>
        <w:rPr>
          <w:rFonts w:hint="eastAsia"/>
          <w:sz w:val="24"/>
          <w:szCs w:val="24"/>
        </w:rPr>
        <w:t>2</w:t>
      </w:r>
      <w:r>
        <w:rPr>
          <w:rFonts w:hint="eastAsia"/>
          <w:sz w:val="24"/>
          <w:szCs w:val="24"/>
        </w:rPr>
        <w:t>）调用未定义或未声明的函数；</w:t>
      </w:r>
    </w:p>
    <w:p w14:paraId="4844FC31" w14:textId="77777777" w:rsidR="00FE4E14" w:rsidRDefault="00FE4E14" w:rsidP="001B4FF2">
      <w:pPr>
        <w:spacing w:line="360" w:lineRule="auto"/>
        <w:ind w:left="566" w:hangingChars="236" w:hanging="566"/>
        <w:rPr>
          <w:sz w:val="24"/>
          <w:szCs w:val="24"/>
        </w:rPr>
      </w:pPr>
      <w:r>
        <w:rPr>
          <w:rFonts w:hint="eastAsia"/>
          <w:sz w:val="24"/>
          <w:szCs w:val="24"/>
        </w:rPr>
        <w:t>（</w:t>
      </w:r>
      <w:r>
        <w:rPr>
          <w:rFonts w:hint="eastAsia"/>
          <w:sz w:val="24"/>
          <w:szCs w:val="24"/>
        </w:rPr>
        <w:t>3</w:t>
      </w:r>
      <w:r>
        <w:rPr>
          <w:rFonts w:hint="eastAsia"/>
          <w:sz w:val="24"/>
          <w:szCs w:val="24"/>
        </w:rPr>
        <w:t>）在同一作用域，名称的重复定义（如变量名、函数名、结构类型名以及结构体成员名等）。为更清楚说明语义错误，这里也可以拆分成几种类型的错误，如变量重复定义、函数重复定义、结构体成员名重复等；</w:t>
      </w:r>
    </w:p>
    <w:p w14:paraId="198BC6A2" w14:textId="77777777" w:rsidR="00FE4E14" w:rsidRDefault="00FE4E14" w:rsidP="001B4FF2">
      <w:pPr>
        <w:spacing w:line="360" w:lineRule="auto"/>
        <w:rPr>
          <w:sz w:val="24"/>
          <w:szCs w:val="24"/>
        </w:rPr>
      </w:pPr>
      <w:r>
        <w:rPr>
          <w:rFonts w:hint="eastAsia"/>
          <w:sz w:val="24"/>
          <w:szCs w:val="24"/>
        </w:rPr>
        <w:t>（</w:t>
      </w:r>
      <w:r>
        <w:rPr>
          <w:rFonts w:hint="eastAsia"/>
          <w:sz w:val="24"/>
          <w:szCs w:val="24"/>
        </w:rPr>
        <w:t>4</w:t>
      </w:r>
      <w:r>
        <w:rPr>
          <w:rFonts w:hint="eastAsia"/>
          <w:sz w:val="24"/>
          <w:szCs w:val="24"/>
        </w:rPr>
        <w:t>）对非函数</w:t>
      </w:r>
      <w:proofErr w:type="gramStart"/>
      <w:r>
        <w:rPr>
          <w:rFonts w:hint="eastAsia"/>
          <w:sz w:val="24"/>
          <w:szCs w:val="24"/>
        </w:rPr>
        <w:t>名采用</w:t>
      </w:r>
      <w:proofErr w:type="gramEnd"/>
      <w:r>
        <w:rPr>
          <w:rFonts w:hint="eastAsia"/>
          <w:sz w:val="24"/>
          <w:szCs w:val="24"/>
        </w:rPr>
        <w:t>函数调用形式；</w:t>
      </w:r>
    </w:p>
    <w:p w14:paraId="224FFEBC" w14:textId="77777777" w:rsidR="00FE4E14" w:rsidRDefault="00FE4E14" w:rsidP="001B4FF2">
      <w:pPr>
        <w:spacing w:line="360" w:lineRule="auto"/>
        <w:rPr>
          <w:sz w:val="24"/>
          <w:szCs w:val="24"/>
        </w:rPr>
      </w:pPr>
      <w:r>
        <w:rPr>
          <w:rFonts w:hint="eastAsia"/>
          <w:sz w:val="24"/>
          <w:szCs w:val="24"/>
        </w:rPr>
        <w:t>（</w:t>
      </w:r>
      <w:r>
        <w:rPr>
          <w:rFonts w:hint="eastAsia"/>
          <w:sz w:val="24"/>
          <w:szCs w:val="24"/>
        </w:rPr>
        <w:t>5</w:t>
      </w:r>
      <w:r>
        <w:rPr>
          <w:rFonts w:hint="eastAsia"/>
          <w:sz w:val="24"/>
          <w:szCs w:val="24"/>
        </w:rPr>
        <w:t>）对函数</w:t>
      </w:r>
      <w:proofErr w:type="gramStart"/>
      <w:r>
        <w:rPr>
          <w:rFonts w:hint="eastAsia"/>
          <w:sz w:val="24"/>
          <w:szCs w:val="24"/>
        </w:rPr>
        <w:t>名采用</w:t>
      </w:r>
      <w:proofErr w:type="gramEnd"/>
      <w:r>
        <w:rPr>
          <w:rFonts w:hint="eastAsia"/>
          <w:sz w:val="24"/>
          <w:szCs w:val="24"/>
        </w:rPr>
        <w:t>非函数调用形式访问；</w:t>
      </w:r>
    </w:p>
    <w:p w14:paraId="71EC2984" w14:textId="77777777" w:rsidR="00FE4E14" w:rsidRDefault="00FE4E14" w:rsidP="001B4FF2">
      <w:pPr>
        <w:spacing w:line="360" w:lineRule="auto"/>
        <w:ind w:left="566" w:hangingChars="236" w:hanging="566"/>
        <w:rPr>
          <w:sz w:val="24"/>
          <w:szCs w:val="24"/>
        </w:rPr>
      </w:pPr>
      <w:r>
        <w:rPr>
          <w:rFonts w:hint="eastAsia"/>
          <w:sz w:val="24"/>
          <w:szCs w:val="24"/>
        </w:rPr>
        <w:t>（</w:t>
      </w:r>
      <w:r>
        <w:rPr>
          <w:rFonts w:hint="eastAsia"/>
          <w:sz w:val="24"/>
          <w:szCs w:val="24"/>
        </w:rPr>
        <w:t>6</w:t>
      </w:r>
      <w:r>
        <w:rPr>
          <w:rFonts w:hint="eastAsia"/>
          <w:sz w:val="24"/>
          <w:szCs w:val="24"/>
        </w:rPr>
        <w:t>）函数调用时参数个数不匹配，如实参表达式个数太多、或实参表达式个数太少；</w:t>
      </w:r>
    </w:p>
    <w:p w14:paraId="0C01A824" w14:textId="77777777" w:rsidR="00FE4E14" w:rsidRDefault="00FE4E14" w:rsidP="001B4FF2">
      <w:pPr>
        <w:spacing w:line="360" w:lineRule="auto"/>
        <w:rPr>
          <w:sz w:val="24"/>
          <w:szCs w:val="24"/>
        </w:rPr>
      </w:pPr>
      <w:r>
        <w:rPr>
          <w:rFonts w:hint="eastAsia"/>
          <w:sz w:val="24"/>
          <w:szCs w:val="24"/>
        </w:rPr>
        <w:t>（</w:t>
      </w:r>
      <w:r>
        <w:rPr>
          <w:rFonts w:hint="eastAsia"/>
          <w:sz w:val="24"/>
          <w:szCs w:val="24"/>
        </w:rPr>
        <w:t>7</w:t>
      </w:r>
      <w:r>
        <w:rPr>
          <w:rFonts w:hint="eastAsia"/>
          <w:sz w:val="24"/>
          <w:szCs w:val="24"/>
        </w:rPr>
        <w:t>）函数调用时实参和形参类型不匹配；</w:t>
      </w:r>
    </w:p>
    <w:p w14:paraId="369C11DE" w14:textId="77777777" w:rsidR="00FE4E14" w:rsidRDefault="00FE4E14" w:rsidP="001B4FF2">
      <w:pPr>
        <w:spacing w:line="360" w:lineRule="auto"/>
        <w:rPr>
          <w:sz w:val="24"/>
          <w:szCs w:val="24"/>
        </w:rPr>
      </w:pPr>
      <w:r>
        <w:rPr>
          <w:rFonts w:hint="eastAsia"/>
          <w:sz w:val="24"/>
          <w:szCs w:val="24"/>
        </w:rPr>
        <w:t>（</w:t>
      </w:r>
      <w:r>
        <w:rPr>
          <w:rFonts w:hint="eastAsia"/>
          <w:sz w:val="24"/>
          <w:szCs w:val="24"/>
        </w:rPr>
        <w:t>8</w:t>
      </w:r>
      <w:r>
        <w:rPr>
          <w:rFonts w:hint="eastAsia"/>
          <w:sz w:val="24"/>
          <w:szCs w:val="24"/>
        </w:rPr>
        <w:t>）对非数组变量采用下标变量的形式访问；</w:t>
      </w:r>
    </w:p>
    <w:p w14:paraId="1C66529C" w14:textId="77777777" w:rsidR="00FE4E14" w:rsidRDefault="00FE4E14" w:rsidP="001B4FF2">
      <w:pPr>
        <w:spacing w:line="360" w:lineRule="auto"/>
        <w:rPr>
          <w:sz w:val="24"/>
          <w:szCs w:val="24"/>
        </w:rPr>
      </w:pPr>
      <w:r>
        <w:rPr>
          <w:rFonts w:hint="eastAsia"/>
          <w:sz w:val="24"/>
          <w:szCs w:val="24"/>
        </w:rPr>
        <w:t>（</w:t>
      </w:r>
      <w:r>
        <w:rPr>
          <w:rFonts w:hint="eastAsia"/>
          <w:sz w:val="24"/>
          <w:szCs w:val="24"/>
        </w:rPr>
        <w:t>9</w:t>
      </w:r>
      <w:r>
        <w:rPr>
          <w:rFonts w:hint="eastAsia"/>
          <w:sz w:val="24"/>
          <w:szCs w:val="24"/>
        </w:rPr>
        <w:t>）数组变量的下标不是整型表达式；</w:t>
      </w:r>
    </w:p>
    <w:p w14:paraId="1C7BDFCC" w14:textId="77777777" w:rsidR="00FE4E14" w:rsidRDefault="00FE4E14" w:rsidP="001B4FF2">
      <w:pPr>
        <w:spacing w:line="360" w:lineRule="auto"/>
        <w:rPr>
          <w:sz w:val="24"/>
          <w:szCs w:val="24"/>
        </w:rPr>
      </w:pPr>
      <w:r>
        <w:rPr>
          <w:rFonts w:hint="eastAsia"/>
          <w:sz w:val="24"/>
          <w:szCs w:val="24"/>
        </w:rPr>
        <w:t>（</w:t>
      </w:r>
      <w:r>
        <w:rPr>
          <w:rFonts w:hint="eastAsia"/>
          <w:sz w:val="24"/>
          <w:szCs w:val="24"/>
        </w:rPr>
        <w:t>10</w:t>
      </w:r>
      <w:r>
        <w:rPr>
          <w:rFonts w:hint="eastAsia"/>
          <w:sz w:val="24"/>
          <w:szCs w:val="24"/>
        </w:rPr>
        <w:t>）赋值号左边</w:t>
      </w:r>
      <w:proofErr w:type="gramStart"/>
      <w:r>
        <w:rPr>
          <w:rFonts w:hint="eastAsia"/>
          <w:sz w:val="24"/>
          <w:szCs w:val="24"/>
        </w:rPr>
        <w:t>不是左值表达式</w:t>
      </w:r>
      <w:proofErr w:type="gramEnd"/>
      <w:r>
        <w:rPr>
          <w:rFonts w:hint="eastAsia"/>
          <w:sz w:val="24"/>
          <w:szCs w:val="24"/>
        </w:rPr>
        <w:t>；</w:t>
      </w:r>
    </w:p>
    <w:p w14:paraId="574566A1" w14:textId="77777777" w:rsidR="00FE4E14" w:rsidRDefault="00FE4E14" w:rsidP="001B4FF2">
      <w:pPr>
        <w:spacing w:line="360" w:lineRule="auto"/>
        <w:rPr>
          <w:sz w:val="24"/>
          <w:szCs w:val="24"/>
        </w:rPr>
      </w:pPr>
      <w:r>
        <w:rPr>
          <w:rFonts w:hint="eastAsia"/>
          <w:sz w:val="24"/>
          <w:szCs w:val="24"/>
        </w:rPr>
        <w:t>（</w:t>
      </w:r>
      <w:r>
        <w:rPr>
          <w:rFonts w:hint="eastAsia"/>
          <w:sz w:val="24"/>
          <w:szCs w:val="24"/>
        </w:rPr>
        <w:t>11</w:t>
      </w:r>
      <w:r>
        <w:rPr>
          <w:rFonts w:hint="eastAsia"/>
          <w:sz w:val="24"/>
          <w:szCs w:val="24"/>
        </w:rPr>
        <w:t>）对</w:t>
      </w:r>
      <w:proofErr w:type="gramStart"/>
      <w:r>
        <w:rPr>
          <w:rFonts w:hint="eastAsia"/>
          <w:sz w:val="24"/>
          <w:szCs w:val="24"/>
        </w:rPr>
        <w:t>非左值</w:t>
      </w:r>
      <w:proofErr w:type="gramEnd"/>
      <w:r>
        <w:rPr>
          <w:rFonts w:hint="eastAsia"/>
          <w:sz w:val="24"/>
          <w:szCs w:val="24"/>
        </w:rPr>
        <w:t>表达式进行自增、自减运算；</w:t>
      </w:r>
    </w:p>
    <w:p w14:paraId="1C7F204F" w14:textId="77777777" w:rsidR="00FE4E14" w:rsidRDefault="00FE4E14" w:rsidP="001B4FF2">
      <w:pPr>
        <w:spacing w:line="360" w:lineRule="auto"/>
        <w:ind w:left="566" w:hangingChars="236" w:hanging="566"/>
        <w:rPr>
          <w:sz w:val="24"/>
          <w:szCs w:val="24"/>
        </w:rPr>
      </w:pPr>
      <w:r>
        <w:rPr>
          <w:rFonts w:hint="eastAsia"/>
          <w:sz w:val="24"/>
          <w:szCs w:val="24"/>
        </w:rPr>
        <w:t>（</w:t>
      </w:r>
      <w:r>
        <w:rPr>
          <w:rFonts w:hint="eastAsia"/>
          <w:sz w:val="24"/>
          <w:szCs w:val="24"/>
        </w:rPr>
        <w:t>12</w:t>
      </w:r>
      <w:r>
        <w:rPr>
          <w:rFonts w:hint="eastAsia"/>
          <w:sz w:val="24"/>
          <w:szCs w:val="24"/>
        </w:rPr>
        <w:t>）</w:t>
      </w:r>
      <w:r>
        <w:rPr>
          <w:rFonts w:hint="eastAsia"/>
          <w:sz w:val="24"/>
          <w:szCs w:val="24"/>
        </w:rPr>
        <w:t xml:space="preserve"> </w:t>
      </w:r>
      <w:r>
        <w:rPr>
          <w:rFonts w:hint="eastAsia"/>
          <w:sz w:val="24"/>
          <w:szCs w:val="24"/>
        </w:rPr>
        <w:t>类型不匹配。需要指出类型不匹配错误；有些需要根据定义的语言的语义自行进行界定，比如：</w:t>
      </w:r>
      <w:r>
        <w:rPr>
          <w:rFonts w:hint="eastAsia"/>
          <w:sz w:val="24"/>
          <w:szCs w:val="24"/>
        </w:rPr>
        <w:t>32+'A'</w:t>
      </w:r>
      <w:r>
        <w:rPr>
          <w:rFonts w:hint="eastAsia"/>
          <w:sz w:val="24"/>
          <w:szCs w:val="24"/>
        </w:rPr>
        <w:t>，</w:t>
      </w:r>
      <w:r>
        <w:rPr>
          <w:rFonts w:hint="eastAsia"/>
          <w:sz w:val="24"/>
          <w:szCs w:val="24"/>
        </w:rPr>
        <w:t>10*12.3</w:t>
      </w:r>
      <w:r>
        <w:rPr>
          <w:rFonts w:hint="eastAsia"/>
          <w:sz w:val="24"/>
          <w:szCs w:val="24"/>
        </w:rPr>
        <w:t>，如果使用强类型规则，则需要报</w:t>
      </w:r>
      <w:r>
        <w:rPr>
          <w:rFonts w:hint="eastAsia"/>
          <w:sz w:val="24"/>
          <w:szCs w:val="24"/>
        </w:rPr>
        <w:lastRenderedPageBreak/>
        <w:t>错，如果按</w:t>
      </w:r>
      <w:r>
        <w:rPr>
          <w:rFonts w:hint="eastAsia"/>
          <w:sz w:val="24"/>
          <w:szCs w:val="24"/>
        </w:rPr>
        <w:t>C</w:t>
      </w:r>
      <w:r>
        <w:rPr>
          <w:rFonts w:hint="eastAsia"/>
          <w:sz w:val="24"/>
          <w:szCs w:val="24"/>
        </w:rPr>
        <w:t>语言的</w:t>
      </w:r>
      <w:proofErr w:type="gramStart"/>
      <w:r>
        <w:rPr>
          <w:rFonts w:hint="eastAsia"/>
          <w:sz w:val="24"/>
          <w:szCs w:val="24"/>
        </w:rPr>
        <w:t>弱类型</w:t>
      </w:r>
      <w:proofErr w:type="gramEnd"/>
      <w:r>
        <w:rPr>
          <w:rFonts w:hint="eastAsia"/>
          <w:sz w:val="24"/>
          <w:szCs w:val="24"/>
        </w:rPr>
        <w:t>规则，则是允许这类运算的，但需要在后续阶段需要进行类型转换，类型统一后再进行对应运算；</w:t>
      </w:r>
      <w:r>
        <w:rPr>
          <w:rFonts w:hint="eastAsia"/>
          <w:sz w:val="24"/>
          <w:szCs w:val="24"/>
        </w:rPr>
        <w:t xml:space="preserve"> </w:t>
      </w:r>
    </w:p>
    <w:p w14:paraId="540726CD" w14:textId="77777777" w:rsidR="00FE4E14" w:rsidRDefault="00FE4E14" w:rsidP="001B4FF2">
      <w:pPr>
        <w:spacing w:line="360" w:lineRule="auto"/>
        <w:rPr>
          <w:sz w:val="24"/>
          <w:szCs w:val="24"/>
        </w:rPr>
      </w:pPr>
      <w:r>
        <w:rPr>
          <w:rFonts w:hint="eastAsia"/>
          <w:sz w:val="24"/>
          <w:szCs w:val="24"/>
        </w:rPr>
        <w:t>（</w:t>
      </w:r>
      <w:r>
        <w:rPr>
          <w:rFonts w:hint="eastAsia"/>
          <w:sz w:val="24"/>
          <w:szCs w:val="24"/>
        </w:rPr>
        <w:t>13</w:t>
      </w:r>
      <w:r>
        <w:rPr>
          <w:rFonts w:hint="eastAsia"/>
          <w:sz w:val="24"/>
          <w:szCs w:val="24"/>
        </w:rPr>
        <w:t>）函数返回</w:t>
      </w:r>
      <w:proofErr w:type="gramStart"/>
      <w:r>
        <w:rPr>
          <w:rFonts w:hint="eastAsia"/>
          <w:sz w:val="24"/>
          <w:szCs w:val="24"/>
        </w:rPr>
        <w:t>值类型</w:t>
      </w:r>
      <w:proofErr w:type="gramEnd"/>
      <w:r>
        <w:rPr>
          <w:rFonts w:hint="eastAsia"/>
          <w:sz w:val="24"/>
          <w:szCs w:val="24"/>
        </w:rPr>
        <w:t>与函数定义的返回</w:t>
      </w:r>
      <w:proofErr w:type="gramStart"/>
      <w:r>
        <w:rPr>
          <w:rFonts w:hint="eastAsia"/>
          <w:sz w:val="24"/>
          <w:szCs w:val="24"/>
        </w:rPr>
        <w:t>值类型</w:t>
      </w:r>
      <w:proofErr w:type="gramEnd"/>
      <w:r>
        <w:rPr>
          <w:rFonts w:hint="eastAsia"/>
          <w:sz w:val="24"/>
          <w:szCs w:val="24"/>
        </w:rPr>
        <w:t>不匹配；</w:t>
      </w:r>
    </w:p>
    <w:p w14:paraId="316877D7" w14:textId="77777777" w:rsidR="00FE4E14" w:rsidRDefault="00FE4E14" w:rsidP="001B4FF2">
      <w:pPr>
        <w:spacing w:line="360" w:lineRule="auto"/>
        <w:rPr>
          <w:sz w:val="24"/>
          <w:szCs w:val="24"/>
        </w:rPr>
      </w:pPr>
      <w:r>
        <w:rPr>
          <w:rFonts w:hint="eastAsia"/>
          <w:sz w:val="24"/>
          <w:szCs w:val="24"/>
        </w:rPr>
        <w:t>（</w:t>
      </w:r>
      <w:r>
        <w:rPr>
          <w:rFonts w:hint="eastAsia"/>
          <w:sz w:val="24"/>
          <w:szCs w:val="24"/>
        </w:rPr>
        <w:t>14</w:t>
      </w:r>
      <w:r>
        <w:rPr>
          <w:rFonts w:hint="eastAsia"/>
          <w:sz w:val="24"/>
          <w:szCs w:val="24"/>
        </w:rPr>
        <w:t>）函数没有返回语句（当函数返回</w:t>
      </w:r>
      <w:proofErr w:type="gramStart"/>
      <w:r>
        <w:rPr>
          <w:rFonts w:hint="eastAsia"/>
          <w:sz w:val="24"/>
          <w:szCs w:val="24"/>
        </w:rPr>
        <w:t>值类型</w:t>
      </w:r>
      <w:proofErr w:type="gramEnd"/>
      <w:r>
        <w:rPr>
          <w:rFonts w:hint="eastAsia"/>
          <w:sz w:val="24"/>
          <w:szCs w:val="24"/>
        </w:rPr>
        <w:t>不是</w:t>
      </w:r>
      <w:r>
        <w:rPr>
          <w:rFonts w:hint="eastAsia"/>
          <w:sz w:val="24"/>
          <w:szCs w:val="24"/>
        </w:rPr>
        <w:t>void</w:t>
      </w:r>
      <w:r>
        <w:rPr>
          <w:rFonts w:hint="eastAsia"/>
          <w:sz w:val="24"/>
          <w:szCs w:val="24"/>
        </w:rPr>
        <w:t>时）；</w:t>
      </w:r>
    </w:p>
    <w:p w14:paraId="0FCA4621" w14:textId="77777777" w:rsidR="00FE4E14" w:rsidRDefault="00FE4E14" w:rsidP="001B4FF2">
      <w:pPr>
        <w:spacing w:line="360" w:lineRule="auto"/>
        <w:rPr>
          <w:sz w:val="24"/>
          <w:szCs w:val="24"/>
        </w:rPr>
      </w:pPr>
      <w:r>
        <w:rPr>
          <w:rFonts w:hint="eastAsia"/>
          <w:sz w:val="24"/>
          <w:szCs w:val="24"/>
        </w:rPr>
        <w:t>（</w:t>
      </w:r>
      <w:r>
        <w:rPr>
          <w:rFonts w:hint="eastAsia"/>
          <w:sz w:val="24"/>
          <w:szCs w:val="24"/>
        </w:rPr>
        <w:t>15</w:t>
      </w:r>
      <w:r>
        <w:rPr>
          <w:rFonts w:hint="eastAsia"/>
          <w:sz w:val="24"/>
          <w:szCs w:val="24"/>
        </w:rPr>
        <w:t>）</w:t>
      </w:r>
      <w:r>
        <w:rPr>
          <w:rFonts w:hint="eastAsia"/>
          <w:sz w:val="24"/>
          <w:szCs w:val="24"/>
        </w:rPr>
        <w:t>break</w:t>
      </w:r>
      <w:r>
        <w:rPr>
          <w:rFonts w:hint="eastAsia"/>
          <w:sz w:val="24"/>
          <w:szCs w:val="24"/>
        </w:rPr>
        <w:t>语句不在循环语句或</w:t>
      </w:r>
      <w:r>
        <w:rPr>
          <w:rFonts w:hint="eastAsia"/>
          <w:sz w:val="24"/>
          <w:szCs w:val="24"/>
        </w:rPr>
        <w:t>switch</w:t>
      </w:r>
      <w:r>
        <w:rPr>
          <w:rFonts w:hint="eastAsia"/>
          <w:sz w:val="24"/>
          <w:szCs w:val="24"/>
        </w:rPr>
        <w:t>语句中；</w:t>
      </w:r>
    </w:p>
    <w:p w14:paraId="5DF11D5A" w14:textId="77777777" w:rsidR="00FE4E14" w:rsidRDefault="00FE4E14" w:rsidP="001B4FF2">
      <w:pPr>
        <w:spacing w:line="360" w:lineRule="auto"/>
        <w:rPr>
          <w:sz w:val="24"/>
          <w:szCs w:val="24"/>
        </w:rPr>
      </w:pPr>
      <w:r>
        <w:rPr>
          <w:rFonts w:hint="eastAsia"/>
          <w:sz w:val="24"/>
          <w:szCs w:val="24"/>
        </w:rPr>
        <w:t>（</w:t>
      </w:r>
      <w:r>
        <w:rPr>
          <w:rFonts w:hint="eastAsia"/>
          <w:sz w:val="24"/>
          <w:szCs w:val="24"/>
        </w:rPr>
        <w:t>16</w:t>
      </w:r>
      <w:r>
        <w:rPr>
          <w:rFonts w:hint="eastAsia"/>
          <w:sz w:val="24"/>
          <w:szCs w:val="24"/>
        </w:rPr>
        <w:t>）</w:t>
      </w:r>
      <w:r>
        <w:rPr>
          <w:rFonts w:hint="eastAsia"/>
          <w:sz w:val="24"/>
          <w:szCs w:val="24"/>
        </w:rPr>
        <w:t>continue</w:t>
      </w:r>
      <w:r>
        <w:rPr>
          <w:rFonts w:hint="eastAsia"/>
          <w:sz w:val="24"/>
          <w:szCs w:val="24"/>
        </w:rPr>
        <w:t>语句不在循环语句中；</w:t>
      </w:r>
    </w:p>
    <w:p w14:paraId="6B30F1FB" w14:textId="05FFFCD6" w:rsidR="00326FDF" w:rsidRDefault="00FE4E14" w:rsidP="00224B57">
      <w:pPr>
        <w:pStyle w:val="2"/>
      </w:pPr>
      <w:bookmarkStart w:id="9" w:name="_Toc43913016"/>
      <w:r w:rsidRPr="00553AC1">
        <w:rPr>
          <w:rFonts w:hint="eastAsia"/>
        </w:rPr>
        <w:t>2.</w:t>
      </w:r>
      <w:r>
        <w:rPr>
          <w:rFonts w:hint="eastAsia"/>
        </w:rPr>
        <w:t>5</w:t>
      </w:r>
      <w:r>
        <w:rPr>
          <w:rFonts w:hint="eastAsia"/>
        </w:rPr>
        <w:t>中间代码</w:t>
      </w:r>
      <w:r w:rsidR="00DD31F3">
        <w:rPr>
          <w:rFonts w:hint="eastAsia"/>
        </w:rPr>
        <w:t>结构定义</w:t>
      </w:r>
      <w:bookmarkEnd w:id="9"/>
    </w:p>
    <w:p w14:paraId="17E243D7" w14:textId="789B9075" w:rsidR="00D156A8" w:rsidRPr="003501F5" w:rsidRDefault="003775A6" w:rsidP="003501F5">
      <w:pPr>
        <w:spacing w:line="300" w:lineRule="auto"/>
        <w:ind w:firstLineChars="200" w:firstLine="480"/>
        <w:rPr>
          <w:rFonts w:asciiTheme="minorEastAsia" w:eastAsiaTheme="minorEastAsia" w:hAnsiTheme="minorEastAsia"/>
          <w:sz w:val="24"/>
          <w:szCs w:val="24"/>
        </w:rPr>
      </w:pPr>
      <w:r w:rsidRPr="00B14257">
        <w:rPr>
          <w:rFonts w:asciiTheme="minorEastAsia" w:eastAsiaTheme="minorEastAsia" w:hAnsiTheme="minorEastAsia" w:hint="eastAsia"/>
          <w:sz w:val="24"/>
          <w:szCs w:val="24"/>
        </w:rPr>
        <w:t>选用四元式作为中间代码的形式</w:t>
      </w:r>
      <w:r w:rsidR="00D156A8" w:rsidRPr="00B14257">
        <w:rPr>
          <w:rFonts w:asciiTheme="minorEastAsia" w:eastAsiaTheme="minorEastAsia" w:hAnsiTheme="minorEastAsia" w:hint="eastAsia"/>
          <w:sz w:val="24"/>
          <w:szCs w:val="24"/>
        </w:rPr>
        <w:t>，各种定义如表2.2所示：</w:t>
      </w:r>
    </w:p>
    <w:tbl>
      <w:tblPr>
        <w:tblStyle w:val="af1"/>
        <w:tblW w:w="7905" w:type="dxa"/>
        <w:jc w:val="center"/>
        <w:tblLook w:val="04A0" w:firstRow="1" w:lastRow="0" w:firstColumn="1" w:lastColumn="0" w:noHBand="0" w:noVBand="1"/>
      </w:tblPr>
      <w:tblGrid>
        <w:gridCol w:w="2235"/>
        <w:gridCol w:w="1524"/>
        <w:gridCol w:w="1279"/>
        <w:gridCol w:w="883"/>
        <w:gridCol w:w="852"/>
        <w:gridCol w:w="1132"/>
      </w:tblGrid>
      <w:tr w:rsidR="00D4763A" w14:paraId="0B6EEEDB" w14:textId="77777777" w:rsidTr="00FC7E39">
        <w:trPr>
          <w:jc w:val="center"/>
        </w:trPr>
        <w:tc>
          <w:tcPr>
            <w:tcW w:w="2235" w:type="dxa"/>
            <w:shd w:val="clear" w:color="auto" w:fill="auto"/>
          </w:tcPr>
          <w:p w14:paraId="5E513D8F" w14:textId="77777777" w:rsidR="00D4763A" w:rsidRDefault="00D4763A" w:rsidP="00FC7E39">
            <w:pPr>
              <w:widowControl/>
              <w:spacing w:line="276" w:lineRule="auto"/>
              <w:jc w:val="center"/>
              <w:rPr>
                <w:b/>
                <w:szCs w:val="21"/>
              </w:rPr>
            </w:pPr>
            <w:r>
              <w:rPr>
                <w:rFonts w:hAnsiTheme="minorEastAsia"/>
                <w:b/>
                <w:szCs w:val="21"/>
              </w:rPr>
              <w:t>语法</w:t>
            </w:r>
          </w:p>
        </w:tc>
        <w:tc>
          <w:tcPr>
            <w:tcW w:w="1524" w:type="dxa"/>
            <w:shd w:val="clear" w:color="auto" w:fill="auto"/>
          </w:tcPr>
          <w:p w14:paraId="6DB38877" w14:textId="77777777" w:rsidR="00D4763A" w:rsidRDefault="00D4763A" w:rsidP="00FC7E39">
            <w:pPr>
              <w:widowControl/>
              <w:spacing w:line="276" w:lineRule="auto"/>
              <w:jc w:val="center"/>
              <w:rPr>
                <w:b/>
                <w:szCs w:val="21"/>
              </w:rPr>
            </w:pPr>
            <w:r>
              <w:rPr>
                <w:rFonts w:hAnsiTheme="minorEastAsia"/>
                <w:b/>
                <w:szCs w:val="21"/>
              </w:rPr>
              <w:t>描述</w:t>
            </w:r>
          </w:p>
        </w:tc>
        <w:tc>
          <w:tcPr>
            <w:tcW w:w="1279" w:type="dxa"/>
            <w:shd w:val="clear" w:color="auto" w:fill="auto"/>
          </w:tcPr>
          <w:p w14:paraId="1B871E31" w14:textId="77777777" w:rsidR="00D4763A" w:rsidRDefault="00D4763A" w:rsidP="00FC7E39">
            <w:pPr>
              <w:widowControl/>
              <w:spacing w:line="276" w:lineRule="auto"/>
              <w:jc w:val="center"/>
              <w:rPr>
                <w:b/>
                <w:szCs w:val="21"/>
              </w:rPr>
            </w:pPr>
            <w:r>
              <w:rPr>
                <w:b/>
                <w:szCs w:val="21"/>
              </w:rPr>
              <w:t>Op</w:t>
            </w:r>
          </w:p>
        </w:tc>
        <w:tc>
          <w:tcPr>
            <w:tcW w:w="883" w:type="dxa"/>
            <w:shd w:val="clear" w:color="auto" w:fill="auto"/>
          </w:tcPr>
          <w:p w14:paraId="299DF314" w14:textId="77777777" w:rsidR="00D4763A" w:rsidRDefault="00D4763A" w:rsidP="00FC7E39">
            <w:pPr>
              <w:widowControl/>
              <w:spacing w:line="276" w:lineRule="auto"/>
              <w:jc w:val="center"/>
              <w:rPr>
                <w:b/>
                <w:szCs w:val="21"/>
              </w:rPr>
            </w:pPr>
            <w:r>
              <w:rPr>
                <w:b/>
                <w:szCs w:val="21"/>
              </w:rPr>
              <w:t>Opn1</w:t>
            </w:r>
          </w:p>
        </w:tc>
        <w:tc>
          <w:tcPr>
            <w:tcW w:w="852" w:type="dxa"/>
            <w:shd w:val="clear" w:color="auto" w:fill="auto"/>
          </w:tcPr>
          <w:p w14:paraId="2B82FF5D" w14:textId="77777777" w:rsidR="00D4763A" w:rsidRDefault="00D4763A" w:rsidP="00FC7E39">
            <w:pPr>
              <w:widowControl/>
              <w:spacing w:line="276" w:lineRule="auto"/>
              <w:jc w:val="center"/>
              <w:rPr>
                <w:b/>
                <w:szCs w:val="21"/>
              </w:rPr>
            </w:pPr>
            <w:r>
              <w:rPr>
                <w:b/>
                <w:szCs w:val="21"/>
              </w:rPr>
              <w:t>Opn2</w:t>
            </w:r>
          </w:p>
        </w:tc>
        <w:tc>
          <w:tcPr>
            <w:tcW w:w="1132" w:type="dxa"/>
            <w:shd w:val="clear" w:color="auto" w:fill="auto"/>
          </w:tcPr>
          <w:p w14:paraId="5B8B55FF" w14:textId="77777777" w:rsidR="00D4763A" w:rsidRDefault="00D4763A" w:rsidP="00FC7E39">
            <w:pPr>
              <w:widowControl/>
              <w:spacing w:line="276" w:lineRule="auto"/>
              <w:jc w:val="center"/>
              <w:rPr>
                <w:b/>
                <w:szCs w:val="21"/>
              </w:rPr>
            </w:pPr>
            <w:r>
              <w:rPr>
                <w:b/>
                <w:szCs w:val="21"/>
              </w:rPr>
              <w:t>Result</w:t>
            </w:r>
          </w:p>
        </w:tc>
      </w:tr>
      <w:tr w:rsidR="00D4763A" w14:paraId="0A69FE1C" w14:textId="77777777" w:rsidTr="00FC7E39">
        <w:trPr>
          <w:jc w:val="center"/>
        </w:trPr>
        <w:tc>
          <w:tcPr>
            <w:tcW w:w="2235" w:type="dxa"/>
            <w:shd w:val="clear" w:color="auto" w:fill="auto"/>
          </w:tcPr>
          <w:p w14:paraId="39CE0B85" w14:textId="77777777" w:rsidR="00D4763A" w:rsidRDefault="00D4763A" w:rsidP="00FC7E39">
            <w:pPr>
              <w:widowControl/>
              <w:spacing w:line="276" w:lineRule="auto"/>
              <w:jc w:val="left"/>
              <w:rPr>
                <w:szCs w:val="21"/>
              </w:rPr>
            </w:pPr>
            <w:r>
              <w:rPr>
                <w:kern w:val="0"/>
                <w:szCs w:val="21"/>
              </w:rPr>
              <w:t>LABEL x</w:t>
            </w:r>
          </w:p>
        </w:tc>
        <w:tc>
          <w:tcPr>
            <w:tcW w:w="1524" w:type="dxa"/>
            <w:shd w:val="clear" w:color="auto" w:fill="auto"/>
          </w:tcPr>
          <w:p w14:paraId="309CBD7E" w14:textId="77777777" w:rsidR="00D4763A" w:rsidRDefault="00D4763A" w:rsidP="00FC7E39">
            <w:pPr>
              <w:widowControl/>
              <w:spacing w:line="276" w:lineRule="auto"/>
              <w:jc w:val="left"/>
              <w:rPr>
                <w:szCs w:val="21"/>
              </w:rPr>
            </w:pPr>
            <w:r>
              <w:rPr>
                <w:rFonts w:hAnsiTheme="minorEastAsia"/>
                <w:kern w:val="0"/>
                <w:szCs w:val="21"/>
              </w:rPr>
              <w:t>定义标号</w:t>
            </w:r>
            <w:r>
              <w:rPr>
                <w:kern w:val="0"/>
                <w:szCs w:val="21"/>
              </w:rPr>
              <w:t>x</w:t>
            </w:r>
          </w:p>
        </w:tc>
        <w:tc>
          <w:tcPr>
            <w:tcW w:w="1279" w:type="dxa"/>
            <w:shd w:val="clear" w:color="auto" w:fill="auto"/>
          </w:tcPr>
          <w:p w14:paraId="081E4BE4" w14:textId="77777777" w:rsidR="00D4763A" w:rsidRDefault="00D4763A" w:rsidP="00FC7E39">
            <w:pPr>
              <w:widowControl/>
              <w:spacing w:line="276" w:lineRule="auto"/>
              <w:jc w:val="left"/>
              <w:rPr>
                <w:kern w:val="0"/>
                <w:szCs w:val="21"/>
              </w:rPr>
            </w:pPr>
            <w:r>
              <w:rPr>
                <w:kern w:val="0"/>
                <w:szCs w:val="21"/>
              </w:rPr>
              <w:t>LABEL</w:t>
            </w:r>
          </w:p>
        </w:tc>
        <w:tc>
          <w:tcPr>
            <w:tcW w:w="883" w:type="dxa"/>
            <w:shd w:val="clear" w:color="auto" w:fill="auto"/>
          </w:tcPr>
          <w:p w14:paraId="0D521763" w14:textId="77777777" w:rsidR="00D4763A" w:rsidRDefault="00D4763A" w:rsidP="00FC7E39">
            <w:pPr>
              <w:widowControl/>
              <w:spacing w:line="276" w:lineRule="auto"/>
              <w:jc w:val="left"/>
              <w:rPr>
                <w:kern w:val="0"/>
                <w:szCs w:val="21"/>
              </w:rPr>
            </w:pPr>
          </w:p>
        </w:tc>
        <w:tc>
          <w:tcPr>
            <w:tcW w:w="852" w:type="dxa"/>
            <w:shd w:val="clear" w:color="auto" w:fill="auto"/>
          </w:tcPr>
          <w:p w14:paraId="2157F53A" w14:textId="77777777" w:rsidR="00D4763A" w:rsidRDefault="00D4763A" w:rsidP="00FC7E39">
            <w:pPr>
              <w:widowControl/>
              <w:spacing w:line="276" w:lineRule="auto"/>
              <w:jc w:val="left"/>
              <w:rPr>
                <w:kern w:val="0"/>
                <w:szCs w:val="21"/>
              </w:rPr>
            </w:pPr>
          </w:p>
        </w:tc>
        <w:tc>
          <w:tcPr>
            <w:tcW w:w="1132" w:type="dxa"/>
            <w:shd w:val="clear" w:color="auto" w:fill="auto"/>
          </w:tcPr>
          <w:p w14:paraId="466777C1" w14:textId="77777777" w:rsidR="00D4763A" w:rsidRDefault="00D4763A" w:rsidP="00FC7E39">
            <w:pPr>
              <w:widowControl/>
              <w:spacing w:line="276" w:lineRule="auto"/>
              <w:jc w:val="left"/>
              <w:rPr>
                <w:kern w:val="0"/>
                <w:szCs w:val="21"/>
              </w:rPr>
            </w:pPr>
            <w:r>
              <w:rPr>
                <w:kern w:val="0"/>
                <w:szCs w:val="21"/>
              </w:rPr>
              <w:t>X</w:t>
            </w:r>
          </w:p>
        </w:tc>
      </w:tr>
      <w:tr w:rsidR="00D4763A" w14:paraId="5499E258" w14:textId="77777777" w:rsidTr="00FC7E39">
        <w:trPr>
          <w:jc w:val="center"/>
        </w:trPr>
        <w:tc>
          <w:tcPr>
            <w:tcW w:w="2235" w:type="dxa"/>
            <w:shd w:val="clear" w:color="auto" w:fill="auto"/>
          </w:tcPr>
          <w:p w14:paraId="1F46273B" w14:textId="77777777" w:rsidR="00D4763A" w:rsidRDefault="00D4763A" w:rsidP="00FC7E39">
            <w:pPr>
              <w:widowControl/>
              <w:spacing w:line="276" w:lineRule="auto"/>
              <w:jc w:val="left"/>
              <w:rPr>
                <w:szCs w:val="21"/>
              </w:rPr>
            </w:pPr>
            <w:r>
              <w:rPr>
                <w:kern w:val="0"/>
                <w:szCs w:val="21"/>
              </w:rPr>
              <w:t>FUNCTION f:</w:t>
            </w:r>
          </w:p>
        </w:tc>
        <w:tc>
          <w:tcPr>
            <w:tcW w:w="1524" w:type="dxa"/>
            <w:shd w:val="clear" w:color="auto" w:fill="auto"/>
          </w:tcPr>
          <w:p w14:paraId="615BB89B" w14:textId="77777777" w:rsidR="00D4763A" w:rsidRDefault="00D4763A" w:rsidP="00FC7E39">
            <w:pPr>
              <w:widowControl/>
              <w:spacing w:line="276" w:lineRule="auto"/>
              <w:jc w:val="left"/>
              <w:rPr>
                <w:szCs w:val="21"/>
              </w:rPr>
            </w:pPr>
            <w:r>
              <w:rPr>
                <w:rFonts w:hAnsiTheme="minorEastAsia"/>
                <w:kern w:val="0"/>
                <w:szCs w:val="21"/>
              </w:rPr>
              <w:t>定义函数</w:t>
            </w:r>
            <w:r>
              <w:rPr>
                <w:kern w:val="0"/>
                <w:szCs w:val="21"/>
              </w:rPr>
              <w:t xml:space="preserve">f </w:t>
            </w:r>
          </w:p>
        </w:tc>
        <w:tc>
          <w:tcPr>
            <w:tcW w:w="1279" w:type="dxa"/>
            <w:shd w:val="clear" w:color="auto" w:fill="auto"/>
          </w:tcPr>
          <w:p w14:paraId="16C5F8AA" w14:textId="77777777" w:rsidR="00D4763A" w:rsidRDefault="00D4763A" w:rsidP="00FC7E39">
            <w:pPr>
              <w:widowControl/>
              <w:spacing w:line="276" w:lineRule="auto"/>
              <w:jc w:val="left"/>
              <w:rPr>
                <w:kern w:val="0"/>
                <w:szCs w:val="21"/>
              </w:rPr>
            </w:pPr>
            <w:r>
              <w:rPr>
                <w:kern w:val="0"/>
                <w:szCs w:val="21"/>
              </w:rPr>
              <w:t>FUNCTION</w:t>
            </w:r>
          </w:p>
        </w:tc>
        <w:tc>
          <w:tcPr>
            <w:tcW w:w="883" w:type="dxa"/>
            <w:shd w:val="clear" w:color="auto" w:fill="auto"/>
          </w:tcPr>
          <w:p w14:paraId="43E149E1" w14:textId="77777777" w:rsidR="00D4763A" w:rsidRDefault="00D4763A" w:rsidP="00FC7E39">
            <w:pPr>
              <w:widowControl/>
              <w:spacing w:line="276" w:lineRule="auto"/>
              <w:jc w:val="left"/>
              <w:rPr>
                <w:kern w:val="0"/>
                <w:szCs w:val="21"/>
              </w:rPr>
            </w:pPr>
          </w:p>
        </w:tc>
        <w:tc>
          <w:tcPr>
            <w:tcW w:w="852" w:type="dxa"/>
            <w:shd w:val="clear" w:color="auto" w:fill="auto"/>
          </w:tcPr>
          <w:p w14:paraId="34DC1874" w14:textId="77777777" w:rsidR="00D4763A" w:rsidRDefault="00D4763A" w:rsidP="00FC7E39">
            <w:pPr>
              <w:widowControl/>
              <w:spacing w:line="276" w:lineRule="auto"/>
              <w:jc w:val="left"/>
              <w:rPr>
                <w:kern w:val="0"/>
                <w:szCs w:val="21"/>
              </w:rPr>
            </w:pPr>
          </w:p>
        </w:tc>
        <w:tc>
          <w:tcPr>
            <w:tcW w:w="1132" w:type="dxa"/>
            <w:shd w:val="clear" w:color="auto" w:fill="auto"/>
          </w:tcPr>
          <w:p w14:paraId="7AA2DA33" w14:textId="77777777" w:rsidR="00D4763A" w:rsidRDefault="00D4763A" w:rsidP="00FC7E39">
            <w:pPr>
              <w:widowControl/>
              <w:spacing w:line="276" w:lineRule="auto"/>
              <w:jc w:val="left"/>
              <w:rPr>
                <w:kern w:val="0"/>
                <w:szCs w:val="21"/>
              </w:rPr>
            </w:pPr>
            <w:r>
              <w:rPr>
                <w:kern w:val="0"/>
                <w:szCs w:val="21"/>
              </w:rPr>
              <w:t>F</w:t>
            </w:r>
          </w:p>
        </w:tc>
      </w:tr>
      <w:tr w:rsidR="00D4763A" w14:paraId="0046036B" w14:textId="77777777" w:rsidTr="00FC7E39">
        <w:trPr>
          <w:jc w:val="center"/>
        </w:trPr>
        <w:tc>
          <w:tcPr>
            <w:tcW w:w="2235" w:type="dxa"/>
            <w:shd w:val="clear" w:color="auto" w:fill="auto"/>
          </w:tcPr>
          <w:p w14:paraId="2E8D21B6" w14:textId="77777777" w:rsidR="00D4763A" w:rsidRDefault="00D4763A" w:rsidP="00FC7E39">
            <w:pPr>
              <w:widowControl/>
              <w:spacing w:line="276" w:lineRule="auto"/>
              <w:jc w:val="left"/>
              <w:rPr>
                <w:szCs w:val="21"/>
              </w:rPr>
            </w:pPr>
            <w:proofErr w:type="gramStart"/>
            <w:r>
              <w:rPr>
                <w:kern w:val="0"/>
                <w:szCs w:val="21"/>
              </w:rPr>
              <w:t>x :</w:t>
            </w:r>
            <w:proofErr w:type="gramEnd"/>
            <w:r>
              <w:rPr>
                <w:kern w:val="0"/>
                <w:szCs w:val="21"/>
              </w:rPr>
              <w:t>= y</w:t>
            </w:r>
          </w:p>
        </w:tc>
        <w:tc>
          <w:tcPr>
            <w:tcW w:w="1524" w:type="dxa"/>
            <w:shd w:val="clear" w:color="auto" w:fill="auto"/>
          </w:tcPr>
          <w:p w14:paraId="7753117D" w14:textId="77777777" w:rsidR="00D4763A" w:rsidRDefault="00D4763A" w:rsidP="00FC7E39">
            <w:pPr>
              <w:spacing w:line="276" w:lineRule="auto"/>
              <w:jc w:val="left"/>
              <w:rPr>
                <w:kern w:val="0"/>
                <w:szCs w:val="21"/>
              </w:rPr>
            </w:pPr>
            <w:r>
              <w:rPr>
                <w:rFonts w:hAnsiTheme="minorEastAsia"/>
                <w:kern w:val="0"/>
                <w:szCs w:val="21"/>
              </w:rPr>
              <w:t>赋值操作</w:t>
            </w:r>
          </w:p>
        </w:tc>
        <w:tc>
          <w:tcPr>
            <w:tcW w:w="1279" w:type="dxa"/>
            <w:shd w:val="clear" w:color="auto" w:fill="auto"/>
          </w:tcPr>
          <w:p w14:paraId="48D2E876" w14:textId="77777777" w:rsidR="00D4763A" w:rsidRDefault="00D4763A" w:rsidP="00FC7E39">
            <w:pPr>
              <w:spacing w:line="276" w:lineRule="auto"/>
              <w:jc w:val="left"/>
              <w:rPr>
                <w:kern w:val="0"/>
                <w:szCs w:val="21"/>
              </w:rPr>
            </w:pPr>
            <w:r>
              <w:rPr>
                <w:kern w:val="0"/>
                <w:szCs w:val="21"/>
              </w:rPr>
              <w:t xml:space="preserve">ASSIGN </w:t>
            </w:r>
          </w:p>
        </w:tc>
        <w:tc>
          <w:tcPr>
            <w:tcW w:w="883" w:type="dxa"/>
            <w:shd w:val="clear" w:color="auto" w:fill="auto"/>
          </w:tcPr>
          <w:p w14:paraId="5E2CE10A" w14:textId="77777777" w:rsidR="00D4763A" w:rsidRDefault="00D4763A" w:rsidP="00FC7E39">
            <w:pPr>
              <w:spacing w:line="276" w:lineRule="auto"/>
              <w:jc w:val="left"/>
              <w:rPr>
                <w:kern w:val="0"/>
                <w:szCs w:val="21"/>
              </w:rPr>
            </w:pPr>
            <w:r>
              <w:rPr>
                <w:kern w:val="0"/>
                <w:szCs w:val="21"/>
              </w:rPr>
              <w:t>X</w:t>
            </w:r>
          </w:p>
        </w:tc>
        <w:tc>
          <w:tcPr>
            <w:tcW w:w="852" w:type="dxa"/>
            <w:shd w:val="clear" w:color="auto" w:fill="auto"/>
          </w:tcPr>
          <w:p w14:paraId="7AC2253B" w14:textId="77777777" w:rsidR="00D4763A" w:rsidRDefault="00D4763A" w:rsidP="00FC7E39">
            <w:pPr>
              <w:spacing w:line="276" w:lineRule="auto"/>
              <w:jc w:val="left"/>
              <w:rPr>
                <w:kern w:val="0"/>
                <w:szCs w:val="21"/>
              </w:rPr>
            </w:pPr>
          </w:p>
        </w:tc>
        <w:tc>
          <w:tcPr>
            <w:tcW w:w="1132" w:type="dxa"/>
            <w:shd w:val="clear" w:color="auto" w:fill="auto"/>
          </w:tcPr>
          <w:p w14:paraId="051B3828" w14:textId="77777777" w:rsidR="00D4763A" w:rsidRDefault="00D4763A" w:rsidP="00FC7E39">
            <w:pPr>
              <w:spacing w:line="276" w:lineRule="auto"/>
            </w:pPr>
            <w:r>
              <w:rPr>
                <w:kern w:val="0"/>
                <w:szCs w:val="21"/>
              </w:rPr>
              <w:t>X</w:t>
            </w:r>
          </w:p>
        </w:tc>
      </w:tr>
      <w:tr w:rsidR="00D4763A" w14:paraId="5A2E9164" w14:textId="77777777" w:rsidTr="00FC7E39">
        <w:trPr>
          <w:jc w:val="center"/>
        </w:trPr>
        <w:tc>
          <w:tcPr>
            <w:tcW w:w="2235" w:type="dxa"/>
            <w:shd w:val="clear" w:color="auto" w:fill="auto"/>
          </w:tcPr>
          <w:p w14:paraId="18FDCBC8" w14:textId="77777777" w:rsidR="00D4763A" w:rsidRDefault="00D4763A" w:rsidP="00FC7E39">
            <w:pPr>
              <w:widowControl/>
              <w:spacing w:line="276" w:lineRule="auto"/>
              <w:jc w:val="left"/>
              <w:rPr>
                <w:szCs w:val="21"/>
              </w:rPr>
            </w:pPr>
            <w:proofErr w:type="gramStart"/>
            <w:r>
              <w:rPr>
                <w:kern w:val="0"/>
                <w:szCs w:val="21"/>
              </w:rPr>
              <w:t>x :</w:t>
            </w:r>
            <w:proofErr w:type="gramEnd"/>
            <w:r>
              <w:rPr>
                <w:kern w:val="0"/>
                <w:szCs w:val="21"/>
              </w:rPr>
              <w:t>= y + z</w:t>
            </w:r>
          </w:p>
        </w:tc>
        <w:tc>
          <w:tcPr>
            <w:tcW w:w="1524" w:type="dxa"/>
            <w:shd w:val="clear" w:color="auto" w:fill="auto"/>
          </w:tcPr>
          <w:p w14:paraId="5B7F7C11" w14:textId="77777777" w:rsidR="00D4763A" w:rsidRDefault="00D4763A" w:rsidP="00FC7E39">
            <w:pPr>
              <w:spacing w:line="276" w:lineRule="auto"/>
              <w:jc w:val="left"/>
              <w:rPr>
                <w:kern w:val="0"/>
                <w:szCs w:val="21"/>
              </w:rPr>
            </w:pPr>
            <w:r>
              <w:rPr>
                <w:rFonts w:hAnsiTheme="minorEastAsia"/>
                <w:kern w:val="0"/>
                <w:szCs w:val="21"/>
              </w:rPr>
              <w:t>加法操作</w:t>
            </w:r>
          </w:p>
        </w:tc>
        <w:tc>
          <w:tcPr>
            <w:tcW w:w="1279" w:type="dxa"/>
            <w:shd w:val="clear" w:color="auto" w:fill="auto"/>
          </w:tcPr>
          <w:p w14:paraId="44C77A2A" w14:textId="77777777" w:rsidR="00D4763A" w:rsidRDefault="00D4763A" w:rsidP="00FC7E39">
            <w:pPr>
              <w:spacing w:line="276" w:lineRule="auto"/>
              <w:jc w:val="left"/>
              <w:rPr>
                <w:kern w:val="0"/>
                <w:szCs w:val="21"/>
              </w:rPr>
            </w:pPr>
            <w:r>
              <w:rPr>
                <w:kern w:val="0"/>
                <w:szCs w:val="21"/>
              </w:rPr>
              <w:t>PLUS</w:t>
            </w:r>
          </w:p>
        </w:tc>
        <w:tc>
          <w:tcPr>
            <w:tcW w:w="883" w:type="dxa"/>
            <w:shd w:val="clear" w:color="auto" w:fill="auto"/>
          </w:tcPr>
          <w:p w14:paraId="33A66F15" w14:textId="77777777" w:rsidR="00D4763A" w:rsidRDefault="00D4763A" w:rsidP="00FC7E39">
            <w:pPr>
              <w:spacing w:line="276" w:lineRule="auto"/>
              <w:jc w:val="left"/>
              <w:rPr>
                <w:kern w:val="0"/>
                <w:szCs w:val="21"/>
              </w:rPr>
            </w:pPr>
            <w:r>
              <w:rPr>
                <w:kern w:val="0"/>
                <w:szCs w:val="21"/>
              </w:rPr>
              <w:t>Y</w:t>
            </w:r>
          </w:p>
        </w:tc>
        <w:tc>
          <w:tcPr>
            <w:tcW w:w="852" w:type="dxa"/>
            <w:shd w:val="clear" w:color="auto" w:fill="auto"/>
          </w:tcPr>
          <w:p w14:paraId="13003998" w14:textId="77777777" w:rsidR="00D4763A" w:rsidRDefault="00D4763A" w:rsidP="00FC7E39">
            <w:pPr>
              <w:spacing w:line="276" w:lineRule="auto"/>
              <w:jc w:val="left"/>
              <w:rPr>
                <w:kern w:val="0"/>
                <w:szCs w:val="21"/>
              </w:rPr>
            </w:pPr>
            <w:r>
              <w:rPr>
                <w:kern w:val="0"/>
                <w:szCs w:val="21"/>
              </w:rPr>
              <w:t>Z</w:t>
            </w:r>
          </w:p>
        </w:tc>
        <w:tc>
          <w:tcPr>
            <w:tcW w:w="1132" w:type="dxa"/>
            <w:shd w:val="clear" w:color="auto" w:fill="auto"/>
          </w:tcPr>
          <w:p w14:paraId="0AAE4235" w14:textId="77777777" w:rsidR="00D4763A" w:rsidRDefault="00D4763A" w:rsidP="00FC7E39">
            <w:pPr>
              <w:spacing w:line="276" w:lineRule="auto"/>
            </w:pPr>
            <w:r>
              <w:rPr>
                <w:kern w:val="0"/>
                <w:szCs w:val="21"/>
              </w:rPr>
              <w:t>X</w:t>
            </w:r>
          </w:p>
        </w:tc>
      </w:tr>
      <w:tr w:rsidR="00D4763A" w14:paraId="48F14BD7" w14:textId="77777777" w:rsidTr="00FC7E39">
        <w:trPr>
          <w:jc w:val="center"/>
        </w:trPr>
        <w:tc>
          <w:tcPr>
            <w:tcW w:w="2235" w:type="dxa"/>
            <w:shd w:val="clear" w:color="auto" w:fill="auto"/>
          </w:tcPr>
          <w:p w14:paraId="478C94A0" w14:textId="77777777" w:rsidR="00D4763A" w:rsidRDefault="00D4763A" w:rsidP="00FC7E39">
            <w:pPr>
              <w:widowControl/>
              <w:spacing w:line="276" w:lineRule="auto"/>
              <w:jc w:val="left"/>
              <w:rPr>
                <w:szCs w:val="21"/>
              </w:rPr>
            </w:pPr>
            <w:proofErr w:type="gramStart"/>
            <w:r>
              <w:rPr>
                <w:kern w:val="0"/>
                <w:szCs w:val="21"/>
              </w:rPr>
              <w:t>x :</w:t>
            </w:r>
            <w:proofErr w:type="gramEnd"/>
            <w:r>
              <w:rPr>
                <w:kern w:val="0"/>
                <w:szCs w:val="21"/>
              </w:rPr>
              <w:t>= y - z</w:t>
            </w:r>
          </w:p>
        </w:tc>
        <w:tc>
          <w:tcPr>
            <w:tcW w:w="1524" w:type="dxa"/>
            <w:shd w:val="clear" w:color="auto" w:fill="auto"/>
          </w:tcPr>
          <w:p w14:paraId="772E9C28" w14:textId="77777777" w:rsidR="00D4763A" w:rsidRDefault="00D4763A" w:rsidP="00FC7E39">
            <w:pPr>
              <w:widowControl/>
              <w:spacing w:line="276" w:lineRule="auto"/>
              <w:jc w:val="left"/>
              <w:rPr>
                <w:szCs w:val="21"/>
              </w:rPr>
            </w:pPr>
            <w:r>
              <w:rPr>
                <w:rFonts w:hAnsiTheme="minorEastAsia"/>
                <w:szCs w:val="21"/>
              </w:rPr>
              <w:t>减法操作</w:t>
            </w:r>
          </w:p>
        </w:tc>
        <w:tc>
          <w:tcPr>
            <w:tcW w:w="1279" w:type="dxa"/>
            <w:shd w:val="clear" w:color="auto" w:fill="auto"/>
          </w:tcPr>
          <w:p w14:paraId="5229A929" w14:textId="77777777" w:rsidR="00D4763A" w:rsidRDefault="00D4763A" w:rsidP="00FC7E39">
            <w:pPr>
              <w:widowControl/>
              <w:spacing w:line="276" w:lineRule="auto"/>
              <w:jc w:val="left"/>
              <w:rPr>
                <w:szCs w:val="21"/>
              </w:rPr>
            </w:pPr>
            <w:r>
              <w:rPr>
                <w:szCs w:val="21"/>
              </w:rPr>
              <w:t>MINUS</w:t>
            </w:r>
          </w:p>
        </w:tc>
        <w:tc>
          <w:tcPr>
            <w:tcW w:w="883" w:type="dxa"/>
            <w:shd w:val="clear" w:color="auto" w:fill="auto"/>
          </w:tcPr>
          <w:p w14:paraId="234B62D6" w14:textId="77777777" w:rsidR="00D4763A" w:rsidRDefault="00D4763A" w:rsidP="00FC7E39">
            <w:pPr>
              <w:widowControl/>
              <w:spacing w:line="276" w:lineRule="auto"/>
              <w:jc w:val="left"/>
              <w:rPr>
                <w:szCs w:val="21"/>
              </w:rPr>
            </w:pPr>
            <w:r>
              <w:rPr>
                <w:szCs w:val="21"/>
              </w:rPr>
              <w:t>Y</w:t>
            </w:r>
          </w:p>
        </w:tc>
        <w:tc>
          <w:tcPr>
            <w:tcW w:w="852" w:type="dxa"/>
            <w:shd w:val="clear" w:color="auto" w:fill="auto"/>
          </w:tcPr>
          <w:p w14:paraId="1E1B7686" w14:textId="77777777" w:rsidR="00D4763A" w:rsidRDefault="00D4763A" w:rsidP="00FC7E39">
            <w:pPr>
              <w:widowControl/>
              <w:spacing w:line="276" w:lineRule="auto"/>
              <w:jc w:val="left"/>
              <w:rPr>
                <w:szCs w:val="21"/>
              </w:rPr>
            </w:pPr>
            <w:r>
              <w:rPr>
                <w:szCs w:val="21"/>
              </w:rPr>
              <w:t>Z</w:t>
            </w:r>
          </w:p>
        </w:tc>
        <w:tc>
          <w:tcPr>
            <w:tcW w:w="1132" w:type="dxa"/>
            <w:shd w:val="clear" w:color="auto" w:fill="auto"/>
          </w:tcPr>
          <w:p w14:paraId="1E9EB0CC" w14:textId="77777777" w:rsidR="00D4763A" w:rsidRDefault="00D4763A" w:rsidP="00FC7E39">
            <w:pPr>
              <w:spacing w:line="276" w:lineRule="auto"/>
            </w:pPr>
            <w:r>
              <w:rPr>
                <w:kern w:val="0"/>
                <w:szCs w:val="21"/>
              </w:rPr>
              <w:t>X</w:t>
            </w:r>
          </w:p>
        </w:tc>
      </w:tr>
      <w:tr w:rsidR="00D4763A" w14:paraId="38B7097B" w14:textId="77777777" w:rsidTr="00FC7E39">
        <w:trPr>
          <w:jc w:val="center"/>
        </w:trPr>
        <w:tc>
          <w:tcPr>
            <w:tcW w:w="2235" w:type="dxa"/>
            <w:shd w:val="clear" w:color="auto" w:fill="auto"/>
          </w:tcPr>
          <w:p w14:paraId="6BF746C0" w14:textId="77777777" w:rsidR="00D4763A" w:rsidRDefault="00D4763A" w:rsidP="00FC7E39">
            <w:pPr>
              <w:widowControl/>
              <w:spacing w:line="276" w:lineRule="auto"/>
              <w:jc w:val="left"/>
              <w:rPr>
                <w:szCs w:val="21"/>
              </w:rPr>
            </w:pPr>
            <w:proofErr w:type="gramStart"/>
            <w:r>
              <w:rPr>
                <w:kern w:val="0"/>
                <w:szCs w:val="21"/>
              </w:rPr>
              <w:t>x :</w:t>
            </w:r>
            <w:proofErr w:type="gramEnd"/>
            <w:r>
              <w:rPr>
                <w:kern w:val="0"/>
                <w:szCs w:val="21"/>
              </w:rPr>
              <w:t>= y * z</w:t>
            </w:r>
          </w:p>
        </w:tc>
        <w:tc>
          <w:tcPr>
            <w:tcW w:w="1524" w:type="dxa"/>
            <w:shd w:val="clear" w:color="auto" w:fill="auto"/>
          </w:tcPr>
          <w:p w14:paraId="0862372E" w14:textId="77777777" w:rsidR="00D4763A" w:rsidRDefault="00D4763A" w:rsidP="00FC7E39">
            <w:pPr>
              <w:widowControl/>
              <w:spacing w:line="276" w:lineRule="auto"/>
              <w:jc w:val="left"/>
              <w:rPr>
                <w:szCs w:val="21"/>
              </w:rPr>
            </w:pPr>
            <w:r>
              <w:rPr>
                <w:rFonts w:hAnsiTheme="minorEastAsia"/>
                <w:szCs w:val="21"/>
              </w:rPr>
              <w:t>乘法操作</w:t>
            </w:r>
          </w:p>
        </w:tc>
        <w:tc>
          <w:tcPr>
            <w:tcW w:w="1279" w:type="dxa"/>
            <w:shd w:val="clear" w:color="auto" w:fill="auto"/>
          </w:tcPr>
          <w:p w14:paraId="3AEB83E7" w14:textId="77777777" w:rsidR="00D4763A" w:rsidRDefault="00D4763A" w:rsidP="00FC7E39">
            <w:pPr>
              <w:widowControl/>
              <w:spacing w:line="276" w:lineRule="auto"/>
              <w:jc w:val="left"/>
              <w:rPr>
                <w:szCs w:val="21"/>
              </w:rPr>
            </w:pPr>
            <w:r>
              <w:rPr>
                <w:szCs w:val="21"/>
              </w:rPr>
              <w:t>STAR</w:t>
            </w:r>
          </w:p>
        </w:tc>
        <w:tc>
          <w:tcPr>
            <w:tcW w:w="883" w:type="dxa"/>
            <w:shd w:val="clear" w:color="auto" w:fill="auto"/>
          </w:tcPr>
          <w:p w14:paraId="7830047D" w14:textId="77777777" w:rsidR="00D4763A" w:rsidRDefault="00D4763A" w:rsidP="00FC7E39">
            <w:pPr>
              <w:widowControl/>
              <w:spacing w:line="276" w:lineRule="auto"/>
              <w:jc w:val="left"/>
              <w:rPr>
                <w:szCs w:val="21"/>
              </w:rPr>
            </w:pPr>
            <w:r>
              <w:rPr>
                <w:szCs w:val="21"/>
              </w:rPr>
              <w:t>Y</w:t>
            </w:r>
          </w:p>
        </w:tc>
        <w:tc>
          <w:tcPr>
            <w:tcW w:w="852" w:type="dxa"/>
            <w:shd w:val="clear" w:color="auto" w:fill="auto"/>
          </w:tcPr>
          <w:p w14:paraId="65292BDD" w14:textId="77777777" w:rsidR="00D4763A" w:rsidRDefault="00D4763A" w:rsidP="00FC7E39">
            <w:pPr>
              <w:widowControl/>
              <w:spacing w:line="276" w:lineRule="auto"/>
              <w:jc w:val="left"/>
              <w:rPr>
                <w:szCs w:val="21"/>
              </w:rPr>
            </w:pPr>
            <w:r>
              <w:rPr>
                <w:szCs w:val="21"/>
              </w:rPr>
              <w:t>Z</w:t>
            </w:r>
          </w:p>
        </w:tc>
        <w:tc>
          <w:tcPr>
            <w:tcW w:w="1132" w:type="dxa"/>
            <w:shd w:val="clear" w:color="auto" w:fill="auto"/>
          </w:tcPr>
          <w:p w14:paraId="7784B23F" w14:textId="77777777" w:rsidR="00D4763A" w:rsidRDefault="00D4763A" w:rsidP="00FC7E39">
            <w:pPr>
              <w:spacing w:line="276" w:lineRule="auto"/>
            </w:pPr>
            <w:r>
              <w:rPr>
                <w:kern w:val="0"/>
                <w:szCs w:val="21"/>
              </w:rPr>
              <w:t>X</w:t>
            </w:r>
          </w:p>
        </w:tc>
      </w:tr>
      <w:tr w:rsidR="00D4763A" w14:paraId="58BA1291" w14:textId="77777777" w:rsidTr="00FC7E39">
        <w:trPr>
          <w:jc w:val="center"/>
        </w:trPr>
        <w:tc>
          <w:tcPr>
            <w:tcW w:w="2235" w:type="dxa"/>
            <w:shd w:val="clear" w:color="auto" w:fill="auto"/>
          </w:tcPr>
          <w:p w14:paraId="60F3916B" w14:textId="77777777" w:rsidR="00D4763A" w:rsidRDefault="00D4763A" w:rsidP="00FC7E39">
            <w:pPr>
              <w:widowControl/>
              <w:spacing w:line="276" w:lineRule="auto"/>
              <w:jc w:val="left"/>
              <w:rPr>
                <w:szCs w:val="21"/>
              </w:rPr>
            </w:pPr>
            <w:proofErr w:type="gramStart"/>
            <w:r>
              <w:rPr>
                <w:kern w:val="0"/>
                <w:szCs w:val="21"/>
              </w:rPr>
              <w:t>x :</w:t>
            </w:r>
            <w:proofErr w:type="gramEnd"/>
            <w:r>
              <w:rPr>
                <w:kern w:val="0"/>
                <w:szCs w:val="21"/>
              </w:rPr>
              <w:t>= y / z</w:t>
            </w:r>
          </w:p>
        </w:tc>
        <w:tc>
          <w:tcPr>
            <w:tcW w:w="1524" w:type="dxa"/>
            <w:shd w:val="clear" w:color="auto" w:fill="auto"/>
          </w:tcPr>
          <w:p w14:paraId="7B1E98A0" w14:textId="77777777" w:rsidR="00D4763A" w:rsidRDefault="00D4763A" w:rsidP="00FC7E39">
            <w:pPr>
              <w:widowControl/>
              <w:spacing w:line="276" w:lineRule="auto"/>
              <w:jc w:val="left"/>
              <w:rPr>
                <w:szCs w:val="21"/>
              </w:rPr>
            </w:pPr>
            <w:r>
              <w:rPr>
                <w:rFonts w:hAnsiTheme="minorEastAsia"/>
                <w:szCs w:val="21"/>
              </w:rPr>
              <w:t>除法操作</w:t>
            </w:r>
          </w:p>
        </w:tc>
        <w:tc>
          <w:tcPr>
            <w:tcW w:w="1279" w:type="dxa"/>
            <w:shd w:val="clear" w:color="auto" w:fill="auto"/>
          </w:tcPr>
          <w:p w14:paraId="5FD21B66" w14:textId="77777777" w:rsidR="00D4763A" w:rsidRDefault="00D4763A" w:rsidP="00FC7E39">
            <w:pPr>
              <w:widowControl/>
              <w:spacing w:line="276" w:lineRule="auto"/>
              <w:jc w:val="left"/>
              <w:rPr>
                <w:szCs w:val="21"/>
              </w:rPr>
            </w:pPr>
            <w:r>
              <w:rPr>
                <w:szCs w:val="21"/>
              </w:rPr>
              <w:t>DIV</w:t>
            </w:r>
          </w:p>
        </w:tc>
        <w:tc>
          <w:tcPr>
            <w:tcW w:w="883" w:type="dxa"/>
            <w:shd w:val="clear" w:color="auto" w:fill="auto"/>
          </w:tcPr>
          <w:p w14:paraId="1A71F9D7" w14:textId="77777777" w:rsidR="00D4763A" w:rsidRDefault="00D4763A" w:rsidP="00FC7E39">
            <w:pPr>
              <w:widowControl/>
              <w:spacing w:line="276" w:lineRule="auto"/>
              <w:jc w:val="left"/>
              <w:rPr>
                <w:szCs w:val="21"/>
              </w:rPr>
            </w:pPr>
            <w:r>
              <w:rPr>
                <w:szCs w:val="21"/>
              </w:rPr>
              <w:t>Y</w:t>
            </w:r>
          </w:p>
        </w:tc>
        <w:tc>
          <w:tcPr>
            <w:tcW w:w="852" w:type="dxa"/>
            <w:shd w:val="clear" w:color="auto" w:fill="auto"/>
          </w:tcPr>
          <w:p w14:paraId="218A6228" w14:textId="77777777" w:rsidR="00D4763A" w:rsidRDefault="00D4763A" w:rsidP="00FC7E39">
            <w:pPr>
              <w:widowControl/>
              <w:spacing w:line="276" w:lineRule="auto"/>
              <w:jc w:val="left"/>
              <w:rPr>
                <w:szCs w:val="21"/>
              </w:rPr>
            </w:pPr>
            <w:r>
              <w:rPr>
                <w:szCs w:val="21"/>
              </w:rPr>
              <w:t>Z</w:t>
            </w:r>
          </w:p>
        </w:tc>
        <w:tc>
          <w:tcPr>
            <w:tcW w:w="1132" w:type="dxa"/>
            <w:shd w:val="clear" w:color="auto" w:fill="auto"/>
          </w:tcPr>
          <w:p w14:paraId="54E46315" w14:textId="77777777" w:rsidR="00D4763A" w:rsidRDefault="00D4763A" w:rsidP="00FC7E39">
            <w:pPr>
              <w:spacing w:line="276" w:lineRule="auto"/>
            </w:pPr>
            <w:r>
              <w:rPr>
                <w:kern w:val="0"/>
                <w:szCs w:val="21"/>
              </w:rPr>
              <w:t>X</w:t>
            </w:r>
          </w:p>
        </w:tc>
      </w:tr>
      <w:tr w:rsidR="00D4763A" w14:paraId="48C38F32" w14:textId="77777777" w:rsidTr="00FC7E39">
        <w:trPr>
          <w:jc w:val="center"/>
        </w:trPr>
        <w:tc>
          <w:tcPr>
            <w:tcW w:w="2235" w:type="dxa"/>
            <w:shd w:val="clear" w:color="auto" w:fill="auto"/>
          </w:tcPr>
          <w:p w14:paraId="75671AC4" w14:textId="77777777" w:rsidR="00D4763A" w:rsidRDefault="00D4763A" w:rsidP="00FC7E39">
            <w:pPr>
              <w:widowControl/>
              <w:spacing w:line="276" w:lineRule="auto"/>
              <w:jc w:val="left"/>
              <w:rPr>
                <w:szCs w:val="21"/>
              </w:rPr>
            </w:pPr>
            <w:r>
              <w:rPr>
                <w:szCs w:val="21"/>
              </w:rPr>
              <w:t>GOTO x</w:t>
            </w:r>
          </w:p>
        </w:tc>
        <w:tc>
          <w:tcPr>
            <w:tcW w:w="1524" w:type="dxa"/>
            <w:shd w:val="clear" w:color="auto" w:fill="auto"/>
          </w:tcPr>
          <w:p w14:paraId="0F7AC618" w14:textId="77777777" w:rsidR="00D4763A" w:rsidRDefault="00D4763A" w:rsidP="00FC7E39">
            <w:pPr>
              <w:widowControl/>
              <w:spacing w:line="276" w:lineRule="auto"/>
              <w:jc w:val="left"/>
              <w:rPr>
                <w:szCs w:val="21"/>
              </w:rPr>
            </w:pPr>
            <w:r>
              <w:rPr>
                <w:rFonts w:hAnsiTheme="minorEastAsia"/>
                <w:szCs w:val="21"/>
              </w:rPr>
              <w:t>无条件转移</w:t>
            </w:r>
          </w:p>
        </w:tc>
        <w:tc>
          <w:tcPr>
            <w:tcW w:w="1279" w:type="dxa"/>
            <w:shd w:val="clear" w:color="auto" w:fill="auto"/>
          </w:tcPr>
          <w:p w14:paraId="740E47FA" w14:textId="77777777" w:rsidR="00D4763A" w:rsidRDefault="00D4763A" w:rsidP="00FC7E39">
            <w:pPr>
              <w:widowControl/>
              <w:spacing w:line="276" w:lineRule="auto"/>
              <w:jc w:val="left"/>
              <w:rPr>
                <w:szCs w:val="21"/>
              </w:rPr>
            </w:pPr>
            <w:r>
              <w:rPr>
                <w:szCs w:val="21"/>
              </w:rPr>
              <w:t>GOTO</w:t>
            </w:r>
          </w:p>
        </w:tc>
        <w:tc>
          <w:tcPr>
            <w:tcW w:w="883" w:type="dxa"/>
            <w:shd w:val="clear" w:color="auto" w:fill="auto"/>
          </w:tcPr>
          <w:p w14:paraId="62EC4A0A" w14:textId="77777777" w:rsidR="00D4763A" w:rsidRDefault="00D4763A" w:rsidP="00FC7E39">
            <w:pPr>
              <w:widowControl/>
              <w:spacing w:line="276" w:lineRule="auto"/>
              <w:jc w:val="left"/>
              <w:rPr>
                <w:szCs w:val="21"/>
              </w:rPr>
            </w:pPr>
          </w:p>
        </w:tc>
        <w:tc>
          <w:tcPr>
            <w:tcW w:w="852" w:type="dxa"/>
            <w:shd w:val="clear" w:color="auto" w:fill="auto"/>
          </w:tcPr>
          <w:p w14:paraId="1DE1442A" w14:textId="77777777" w:rsidR="00D4763A" w:rsidRDefault="00D4763A" w:rsidP="00FC7E39">
            <w:pPr>
              <w:widowControl/>
              <w:spacing w:line="276" w:lineRule="auto"/>
              <w:jc w:val="left"/>
              <w:rPr>
                <w:szCs w:val="21"/>
              </w:rPr>
            </w:pPr>
          </w:p>
        </w:tc>
        <w:tc>
          <w:tcPr>
            <w:tcW w:w="1132" w:type="dxa"/>
            <w:shd w:val="clear" w:color="auto" w:fill="auto"/>
          </w:tcPr>
          <w:p w14:paraId="6600D3A0" w14:textId="77777777" w:rsidR="00D4763A" w:rsidRDefault="00D4763A" w:rsidP="00FC7E39">
            <w:pPr>
              <w:widowControl/>
              <w:spacing w:line="276" w:lineRule="auto"/>
              <w:jc w:val="left"/>
              <w:rPr>
                <w:szCs w:val="21"/>
              </w:rPr>
            </w:pPr>
            <w:r>
              <w:rPr>
                <w:szCs w:val="21"/>
              </w:rPr>
              <w:t>X</w:t>
            </w:r>
          </w:p>
        </w:tc>
      </w:tr>
      <w:tr w:rsidR="00D4763A" w14:paraId="59F3DDFB" w14:textId="77777777" w:rsidTr="00FC7E39">
        <w:trPr>
          <w:jc w:val="center"/>
        </w:trPr>
        <w:tc>
          <w:tcPr>
            <w:tcW w:w="2235" w:type="dxa"/>
            <w:shd w:val="clear" w:color="auto" w:fill="auto"/>
          </w:tcPr>
          <w:p w14:paraId="1159447D" w14:textId="025286B0" w:rsidR="00D4763A" w:rsidRDefault="00D4763A" w:rsidP="00FC7E39">
            <w:pPr>
              <w:widowControl/>
              <w:spacing w:line="276" w:lineRule="auto"/>
              <w:jc w:val="left"/>
              <w:rPr>
                <w:szCs w:val="21"/>
              </w:rPr>
            </w:pPr>
            <w:r>
              <w:rPr>
                <w:szCs w:val="21"/>
              </w:rPr>
              <w:t xml:space="preserve">IF x </w:t>
            </w:r>
            <w:r w:rsidR="003501F5">
              <w:rPr>
                <w:rFonts w:hint="eastAsia"/>
                <w:szCs w:val="21"/>
              </w:rPr>
              <w:t>&lt;</w:t>
            </w:r>
            <w:r w:rsidR="003501F5">
              <w:rPr>
                <w:szCs w:val="21"/>
              </w:rPr>
              <w:t>=</w:t>
            </w:r>
            <w:r>
              <w:rPr>
                <w:szCs w:val="21"/>
              </w:rPr>
              <w:t xml:space="preserve"> y GOTO z</w:t>
            </w:r>
          </w:p>
        </w:tc>
        <w:tc>
          <w:tcPr>
            <w:tcW w:w="1524" w:type="dxa"/>
            <w:shd w:val="clear" w:color="auto" w:fill="auto"/>
          </w:tcPr>
          <w:p w14:paraId="28A5224A" w14:textId="26DB4915" w:rsidR="00D4763A" w:rsidRDefault="00854BB9" w:rsidP="00FC7E39">
            <w:pPr>
              <w:widowControl/>
              <w:spacing w:line="276" w:lineRule="auto"/>
              <w:jc w:val="left"/>
              <w:rPr>
                <w:szCs w:val="21"/>
              </w:rPr>
            </w:pPr>
            <w:r>
              <w:rPr>
                <w:rFonts w:hAnsiTheme="minorEastAsia" w:hint="eastAsia"/>
                <w:szCs w:val="21"/>
              </w:rPr>
              <w:t>小于等于</w:t>
            </w:r>
            <w:r w:rsidR="00D4763A">
              <w:rPr>
                <w:rFonts w:hAnsiTheme="minorEastAsia"/>
                <w:szCs w:val="21"/>
              </w:rPr>
              <w:t>转移</w:t>
            </w:r>
          </w:p>
        </w:tc>
        <w:tc>
          <w:tcPr>
            <w:tcW w:w="1279" w:type="dxa"/>
            <w:shd w:val="clear" w:color="auto" w:fill="auto"/>
          </w:tcPr>
          <w:p w14:paraId="6221312B" w14:textId="14AD6900" w:rsidR="00D4763A" w:rsidRDefault="003501F5" w:rsidP="00FC7E39">
            <w:pPr>
              <w:widowControl/>
              <w:spacing w:line="276" w:lineRule="auto"/>
              <w:jc w:val="left"/>
              <w:rPr>
                <w:szCs w:val="21"/>
              </w:rPr>
            </w:pPr>
            <w:r>
              <w:rPr>
                <w:szCs w:val="21"/>
              </w:rPr>
              <w:t>JLE</w:t>
            </w:r>
          </w:p>
        </w:tc>
        <w:tc>
          <w:tcPr>
            <w:tcW w:w="883" w:type="dxa"/>
            <w:shd w:val="clear" w:color="auto" w:fill="auto"/>
          </w:tcPr>
          <w:p w14:paraId="2E6838FB" w14:textId="77777777" w:rsidR="00D4763A" w:rsidRDefault="00D4763A" w:rsidP="00FC7E39">
            <w:pPr>
              <w:widowControl/>
              <w:spacing w:line="276" w:lineRule="auto"/>
              <w:jc w:val="left"/>
              <w:rPr>
                <w:szCs w:val="21"/>
              </w:rPr>
            </w:pPr>
            <w:r>
              <w:rPr>
                <w:szCs w:val="21"/>
              </w:rPr>
              <w:t>X</w:t>
            </w:r>
          </w:p>
        </w:tc>
        <w:tc>
          <w:tcPr>
            <w:tcW w:w="852" w:type="dxa"/>
            <w:shd w:val="clear" w:color="auto" w:fill="auto"/>
          </w:tcPr>
          <w:p w14:paraId="6F5EC069" w14:textId="77777777" w:rsidR="00D4763A" w:rsidRDefault="00D4763A" w:rsidP="00FC7E39">
            <w:pPr>
              <w:widowControl/>
              <w:spacing w:line="276" w:lineRule="auto"/>
              <w:jc w:val="left"/>
              <w:rPr>
                <w:szCs w:val="21"/>
              </w:rPr>
            </w:pPr>
            <w:r>
              <w:rPr>
                <w:szCs w:val="21"/>
              </w:rPr>
              <w:t>Y</w:t>
            </w:r>
          </w:p>
        </w:tc>
        <w:tc>
          <w:tcPr>
            <w:tcW w:w="1132" w:type="dxa"/>
            <w:shd w:val="clear" w:color="auto" w:fill="auto"/>
          </w:tcPr>
          <w:p w14:paraId="21086413" w14:textId="77777777" w:rsidR="00D4763A" w:rsidRDefault="00D4763A" w:rsidP="00FC7E39">
            <w:pPr>
              <w:widowControl/>
              <w:spacing w:line="276" w:lineRule="auto"/>
              <w:jc w:val="left"/>
              <w:rPr>
                <w:szCs w:val="21"/>
              </w:rPr>
            </w:pPr>
            <w:r>
              <w:rPr>
                <w:szCs w:val="21"/>
              </w:rPr>
              <w:t>Z</w:t>
            </w:r>
          </w:p>
        </w:tc>
      </w:tr>
      <w:tr w:rsidR="003501F5" w14:paraId="41FA77C0" w14:textId="77777777" w:rsidTr="00FC7E39">
        <w:trPr>
          <w:jc w:val="center"/>
        </w:trPr>
        <w:tc>
          <w:tcPr>
            <w:tcW w:w="2235" w:type="dxa"/>
            <w:shd w:val="clear" w:color="auto" w:fill="auto"/>
          </w:tcPr>
          <w:p w14:paraId="2D6AF684" w14:textId="6FE48EBB" w:rsidR="003501F5" w:rsidRDefault="003501F5" w:rsidP="003501F5">
            <w:pPr>
              <w:widowControl/>
              <w:spacing w:line="276" w:lineRule="auto"/>
              <w:jc w:val="left"/>
              <w:rPr>
                <w:szCs w:val="21"/>
              </w:rPr>
            </w:pPr>
            <w:r>
              <w:rPr>
                <w:szCs w:val="21"/>
              </w:rPr>
              <w:t xml:space="preserve">IF x </w:t>
            </w:r>
            <w:r>
              <w:rPr>
                <w:rFonts w:hint="eastAsia"/>
                <w:szCs w:val="21"/>
              </w:rPr>
              <w:t>&lt;</w:t>
            </w:r>
            <w:r>
              <w:rPr>
                <w:szCs w:val="21"/>
              </w:rPr>
              <w:t xml:space="preserve"> y GOTO z</w:t>
            </w:r>
          </w:p>
        </w:tc>
        <w:tc>
          <w:tcPr>
            <w:tcW w:w="1524" w:type="dxa"/>
            <w:shd w:val="clear" w:color="auto" w:fill="auto"/>
          </w:tcPr>
          <w:p w14:paraId="7B7FEC62" w14:textId="5A2D53DA" w:rsidR="003501F5" w:rsidRDefault="00854BB9" w:rsidP="003501F5">
            <w:pPr>
              <w:widowControl/>
              <w:spacing w:line="276" w:lineRule="auto"/>
              <w:jc w:val="left"/>
              <w:rPr>
                <w:rFonts w:hAnsiTheme="minorEastAsia"/>
                <w:szCs w:val="21"/>
              </w:rPr>
            </w:pPr>
            <w:r>
              <w:rPr>
                <w:rFonts w:hAnsiTheme="minorEastAsia" w:hint="eastAsia"/>
                <w:szCs w:val="21"/>
              </w:rPr>
              <w:t>小于</w:t>
            </w:r>
            <w:r w:rsidR="003501F5">
              <w:rPr>
                <w:rFonts w:hAnsiTheme="minorEastAsia"/>
                <w:szCs w:val="21"/>
              </w:rPr>
              <w:t>转移</w:t>
            </w:r>
          </w:p>
        </w:tc>
        <w:tc>
          <w:tcPr>
            <w:tcW w:w="1279" w:type="dxa"/>
            <w:shd w:val="clear" w:color="auto" w:fill="auto"/>
          </w:tcPr>
          <w:p w14:paraId="759C78EA" w14:textId="70C54819" w:rsidR="003501F5" w:rsidRDefault="003501F5" w:rsidP="003501F5">
            <w:pPr>
              <w:widowControl/>
              <w:spacing w:line="276" w:lineRule="auto"/>
              <w:jc w:val="left"/>
              <w:rPr>
                <w:szCs w:val="21"/>
              </w:rPr>
            </w:pPr>
            <w:r>
              <w:rPr>
                <w:szCs w:val="21"/>
              </w:rPr>
              <w:t>JLT</w:t>
            </w:r>
          </w:p>
        </w:tc>
        <w:tc>
          <w:tcPr>
            <w:tcW w:w="883" w:type="dxa"/>
            <w:shd w:val="clear" w:color="auto" w:fill="auto"/>
          </w:tcPr>
          <w:p w14:paraId="0ED79907" w14:textId="7C9A4400" w:rsidR="003501F5" w:rsidRDefault="003501F5" w:rsidP="003501F5">
            <w:pPr>
              <w:widowControl/>
              <w:spacing w:line="276" w:lineRule="auto"/>
              <w:jc w:val="left"/>
              <w:rPr>
                <w:szCs w:val="21"/>
              </w:rPr>
            </w:pPr>
            <w:r>
              <w:rPr>
                <w:szCs w:val="21"/>
              </w:rPr>
              <w:t>X</w:t>
            </w:r>
          </w:p>
        </w:tc>
        <w:tc>
          <w:tcPr>
            <w:tcW w:w="852" w:type="dxa"/>
            <w:shd w:val="clear" w:color="auto" w:fill="auto"/>
          </w:tcPr>
          <w:p w14:paraId="00166A4D" w14:textId="452FB3D4" w:rsidR="003501F5" w:rsidRDefault="003501F5" w:rsidP="003501F5">
            <w:pPr>
              <w:widowControl/>
              <w:spacing w:line="276" w:lineRule="auto"/>
              <w:jc w:val="left"/>
              <w:rPr>
                <w:szCs w:val="21"/>
              </w:rPr>
            </w:pPr>
            <w:r>
              <w:rPr>
                <w:szCs w:val="21"/>
              </w:rPr>
              <w:t>Y</w:t>
            </w:r>
          </w:p>
        </w:tc>
        <w:tc>
          <w:tcPr>
            <w:tcW w:w="1132" w:type="dxa"/>
            <w:shd w:val="clear" w:color="auto" w:fill="auto"/>
          </w:tcPr>
          <w:p w14:paraId="76F8CDC2" w14:textId="5212A15C" w:rsidR="003501F5" w:rsidRDefault="003501F5" w:rsidP="003501F5">
            <w:pPr>
              <w:widowControl/>
              <w:spacing w:line="276" w:lineRule="auto"/>
              <w:jc w:val="left"/>
              <w:rPr>
                <w:szCs w:val="21"/>
              </w:rPr>
            </w:pPr>
            <w:r>
              <w:rPr>
                <w:szCs w:val="21"/>
              </w:rPr>
              <w:t>Z</w:t>
            </w:r>
          </w:p>
        </w:tc>
      </w:tr>
      <w:tr w:rsidR="003501F5" w14:paraId="3C2D50E3" w14:textId="77777777" w:rsidTr="00FC7E39">
        <w:trPr>
          <w:jc w:val="center"/>
        </w:trPr>
        <w:tc>
          <w:tcPr>
            <w:tcW w:w="2235" w:type="dxa"/>
            <w:shd w:val="clear" w:color="auto" w:fill="auto"/>
          </w:tcPr>
          <w:p w14:paraId="47240366" w14:textId="19ED1377" w:rsidR="003501F5" w:rsidRDefault="003501F5" w:rsidP="003501F5">
            <w:pPr>
              <w:widowControl/>
              <w:spacing w:line="276" w:lineRule="auto"/>
              <w:jc w:val="left"/>
              <w:rPr>
                <w:szCs w:val="21"/>
              </w:rPr>
            </w:pPr>
            <w:r>
              <w:rPr>
                <w:szCs w:val="21"/>
              </w:rPr>
              <w:t>IF x &gt;= y GOTO z</w:t>
            </w:r>
          </w:p>
        </w:tc>
        <w:tc>
          <w:tcPr>
            <w:tcW w:w="1524" w:type="dxa"/>
            <w:shd w:val="clear" w:color="auto" w:fill="auto"/>
          </w:tcPr>
          <w:p w14:paraId="4BA3438F" w14:textId="65EEE255" w:rsidR="003501F5" w:rsidRDefault="00854BB9" w:rsidP="003501F5">
            <w:pPr>
              <w:widowControl/>
              <w:spacing w:line="276" w:lineRule="auto"/>
              <w:jc w:val="left"/>
              <w:rPr>
                <w:rFonts w:hAnsiTheme="minorEastAsia"/>
                <w:szCs w:val="21"/>
              </w:rPr>
            </w:pPr>
            <w:r>
              <w:rPr>
                <w:rFonts w:hAnsiTheme="minorEastAsia" w:hint="eastAsia"/>
                <w:szCs w:val="21"/>
              </w:rPr>
              <w:t>大于等于</w:t>
            </w:r>
            <w:r w:rsidR="003501F5">
              <w:rPr>
                <w:rFonts w:hAnsiTheme="minorEastAsia"/>
                <w:szCs w:val="21"/>
              </w:rPr>
              <w:t>转移</w:t>
            </w:r>
          </w:p>
        </w:tc>
        <w:tc>
          <w:tcPr>
            <w:tcW w:w="1279" w:type="dxa"/>
            <w:shd w:val="clear" w:color="auto" w:fill="auto"/>
          </w:tcPr>
          <w:p w14:paraId="5163A72E" w14:textId="52E5AC19" w:rsidR="003501F5" w:rsidRDefault="003501F5" w:rsidP="003501F5">
            <w:pPr>
              <w:widowControl/>
              <w:spacing w:line="276" w:lineRule="auto"/>
              <w:jc w:val="left"/>
              <w:rPr>
                <w:szCs w:val="21"/>
              </w:rPr>
            </w:pPr>
            <w:r>
              <w:rPr>
                <w:szCs w:val="21"/>
              </w:rPr>
              <w:t>JGE</w:t>
            </w:r>
          </w:p>
        </w:tc>
        <w:tc>
          <w:tcPr>
            <w:tcW w:w="883" w:type="dxa"/>
            <w:shd w:val="clear" w:color="auto" w:fill="auto"/>
          </w:tcPr>
          <w:p w14:paraId="77116E91" w14:textId="4012FF49" w:rsidR="003501F5" w:rsidRDefault="003501F5" w:rsidP="003501F5">
            <w:pPr>
              <w:widowControl/>
              <w:spacing w:line="276" w:lineRule="auto"/>
              <w:jc w:val="left"/>
              <w:rPr>
                <w:szCs w:val="21"/>
              </w:rPr>
            </w:pPr>
            <w:r>
              <w:rPr>
                <w:szCs w:val="21"/>
              </w:rPr>
              <w:t>X</w:t>
            </w:r>
          </w:p>
        </w:tc>
        <w:tc>
          <w:tcPr>
            <w:tcW w:w="852" w:type="dxa"/>
            <w:shd w:val="clear" w:color="auto" w:fill="auto"/>
          </w:tcPr>
          <w:p w14:paraId="72CBAF3A" w14:textId="33D86C16" w:rsidR="003501F5" w:rsidRDefault="003501F5" w:rsidP="003501F5">
            <w:pPr>
              <w:widowControl/>
              <w:spacing w:line="276" w:lineRule="auto"/>
              <w:jc w:val="left"/>
              <w:rPr>
                <w:szCs w:val="21"/>
              </w:rPr>
            </w:pPr>
            <w:r>
              <w:rPr>
                <w:szCs w:val="21"/>
              </w:rPr>
              <w:t>Y</w:t>
            </w:r>
          </w:p>
        </w:tc>
        <w:tc>
          <w:tcPr>
            <w:tcW w:w="1132" w:type="dxa"/>
            <w:shd w:val="clear" w:color="auto" w:fill="auto"/>
          </w:tcPr>
          <w:p w14:paraId="0B0E3C55" w14:textId="10B7564C" w:rsidR="003501F5" w:rsidRDefault="003501F5" w:rsidP="003501F5">
            <w:pPr>
              <w:widowControl/>
              <w:spacing w:line="276" w:lineRule="auto"/>
              <w:jc w:val="left"/>
              <w:rPr>
                <w:szCs w:val="21"/>
              </w:rPr>
            </w:pPr>
            <w:r>
              <w:rPr>
                <w:szCs w:val="21"/>
              </w:rPr>
              <w:t>Z</w:t>
            </w:r>
          </w:p>
        </w:tc>
      </w:tr>
      <w:tr w:rsidR="003501F5" w14:paraId="411A9887" w14:textId="77777777" w:rsidTr="00FC7E39">
        <w:trPr>
          <w:jc w:val="center"/>
        </w:trPr>
        <w:tc>
          <w:tcPr>
            <w:tcW w:w="2235" w:type="dxa"/>
            <w:shd w:val="clear" w:color="auto" w:fill="auto"/>
          </w:tcPr>
          <w:p w14:paraId="568D4ACD" w14:textId="1E298253" w:rsidR="003501F5" w:rsidRDefault="003501F5" w:rsidP="003501F5">
            <w:pPr>
              <w:widowControl/>
              <w:spacing w:line="276" w:lineRule="auto"/>
              <w:jc w:val="left"/>
              <w:rPr>
                <w:szCs w:val="21"/>
              </w:rPr>
            </w:pPr>
            <w:r>
              <w:rPr>
                <w:szCs w:val="21"/>
              </w:rPr>
              <w:t>IF x &gt; y GOTO z</w:t>
            </w:r>
          </w:p>
        </w:tc>
        <w:tc>
          <w:tcPr>
            <w:tcW w:w="1524" w:type="dxa"/>
            <w:shd w:val="clear" w:color="auto" w:fill="auto"/>
          </w:tcPr>
          <w:p w14:paraId="057B7644" w14:textId="452F2242" w:rsidR="003501F5" w:rsidRDefault="00854BB9" w:rsidP="003501F5">
            <w:pPr>
              <w:widowControl/>
              <w:spacing w:line="276" w:lineRule="auto"/>
              <w:jc w:val="left"/>
              <w:rPr>
                <w:rFonts w:hAnsiTheme="minorEastAsia"/>
                <w:szCs w:val="21"/>
              </w:rPr>
            </w:pPr>
            <w:r>
              <w:rPr>
                <w:rFonts w:hAnsiTheme="minorEastAsia" w:hint="eastAsia"/>
                <w:szCs w:val="21"/>
              </w:rPr>
              <w:t>大于</w:t>
            </w:r>
            <w:r w:rsidR="003501F5">
              <w:rPr>
                <w:rFonts w:hAnsiTheme="minorEastAsia"/>
                <w:szCs w:val="21"/>
              </w:rPr>
              <w:t>转移</w:t>
            </w:r>
          </w:p>
        </w:tc>
        <w:tc>
          <w:tcPr>
            <w:tcW w:w="1279" w:type="dxa"/>
            <w:shd w:val="clear" w:color="auto" w:fill="auto"/>
          </w:tcPr>
          <w:p w14:paraId="6C74AF5F" w14:textId="634038F2" w:rsidR="003501F5" w:rsidRDefault="003501F5" w:rsidP="003501F5">
            <w:pPr>
              <w:widowControl/>
              <w:spacing w:line="276" w:lineRule="auto"/>
              <w:jc w:val="left"/>
              <w:rPr>
                <w:szCs w:val="21"/>
              </w:rPr>
            </w:pPr>
            <w:r>
              <w:rPr>
                <w:szCs w:val="21"/>
              </w:rPr>
              <w:t>JGT</w:t>
            </w:r>
          </w:p>
        </w:tc>
        <w:tc>
          <w:tcPr>
            <w:tcW w:w="883" w:type="dxa"/>
            <w:shd w:val="clear" w:color="auto" w:fill="auto"/>
          </w:tcPr>
          <w:p w14:paraId="5378B0D8" w14:textId="5215C684" w:rsidR="003501F5" w:rsidRDefault="003501F5" w:rsidP="003501F5">
            <w:pPr>
              <w:widowControl/>
              <w:spacing w:line="276" w:lineRule="auto"/>
              <w:jc w:val="left"/>
              <w:rPr>
                <w:szCs w:val="21"/>
              </w:rPr>
            </w:pPr>
            <w:r>
              <w:rPr>
                <w:szCs w:val="21"/>
              </w:rPr>
              <w:t>X</w:t>
            </w:r>
          </w:p>
        </w:tc>
        <w:tc>
          <w:tcPr>
            <w:tcW w:w="852" w:type="dxa"/>
            <w:shd w:val="clear" w:color="auto" w:fill="auto"/>
          </w:tcPr>
          <w:p w14:paraId="58252682" w14:textId="286D9078" w:rsidR="003501F5" w:rsidRDefault="003501F5" w:rsidP="003501F5">
            <w:pPr>
              <w:widowControl/>
              <w:spacing w:line="276" w:lineRule="auto"/>
              <w:jc w:val="left"/>
              <w:rPr>
                <w:szCs w:val="21"/>
              </w:rPr>
            </w:pPr>
            <w:r>
              <w:rPr>
                <w:szCs w:val="21"/>
              </w:rPr>
              <w:t>Y</w:t>
            </w:r>
          </w:p>
        </w:tc>
        <w:tc>
          <w:tcPr>
            <w:tcW w:w="1132" w:type="dxa"/>
            <w:shd w:val="clear" w:color="auto" w:fill="auto"/>
          </w:tcPr>
          <w:p w14:paraId="2443337A" w14:textId="0E4C0F42" w:rsidR="003501F5" w:rsidRDefault="003501F5" w:rsidP="003501F5">
            <w:pPr>
              <w:widowControl/>
              <w:spacing w:line="276" w:lineRule="auto"/>
              <w:jc w:val="left"/>
              <w:rPr>
                <w:szCs w:val="21"/>
              </w:rPr>
            </w:pPr>
            <w:r>
              <w:rPr>
                <w:szCs w:val="21"/>
              </w:rPr>
              <w:t>Z</w:t>
            </w:r>
          </w:p>
        </w:tc>
      </w:tr>
      <w:tr w:rsidR="003501F5" w14:paraId="3B1460F5" w14:textId="77777777" w:rsidTr="00FC7E39">
        <w:trPr>
          <w:jc w:val="center"/>
        </w:trPr>
        <w:tc>
          <w:tcPr>
            <w:tcW w:w="2235" w:type="dxa"/>
            <w:shd w:val="clear" w:color="auto" w:fill="auto"/>
          </w:tcPr>
          <w:p w14:paraId="678229BB" w14:textId="01236E7E" w:rsidR="003501F5" w:rsidRDefault="003501F5" w:rsidP="003501F5">
            <w:pPr>
              <w:widowControl/>
              <w:spacing w:line="276" w:lineRule="auto"/>
              <w:jc w:val="left"/>
              <w:rPr>
                <w:szCs w:val="21"/>
              </w:rPr>
            </w:pPr>
            <w:r>
              <w:rPr>
                <w:szCs w:val="21"/>
              </w:rPr>
              <w:t>IF x == y GOTO z</w:t>
            </w:r>
          </w:p>
        </w:tc>
        <w:tc>
          <w:tcPr>
            <w:tcW w:w="1524" w:type="dxa"/>
            <w:shd w:val="clear" w:color="auto" w:fill="auto"/>
          </w:tcPr>
          <w:p w14:paraId="0787C84D" w14:textId="24EDB20A" w:rsidR="003501F5" w:rsidRDefault="00854BB9" w:rsidP="003501F5">
            <w:pPr>
              <w:widowControl/>
              <w:spacing w:line="276" w:lineRule="auto"/>
              <w:jc w:val="left"/>
              <w:rPr>
                <w:rFonts w:hAnsiTheme="minorEastAsia"/>
                <w:szCs w:val="21"/>
              </w:rPr>
            </w:pPr>
            <w:r>
              <w:rPr>
                <w:rFonts w:hAnsiTheme="minorEastAsia" w:hint="eastAsia"/>
                <w:szCs w:val="21"/>
              </w:rPr>
              <w:t>等于</w:t>
            </w:r>
            <w:r w:rsidR="003501F5">
              <w:rPr>
                <w:rFonts w:hAnsiTheme="minorEastAsia"/>
                <w:szCs w:val="21"/>
              </w:rPr>
              <w:t>转移</w:t>
            </w:r>
          </w:p>
        </w:tc>
        <w:tc>
          <w:tcPr>
            <w:tcW w:w="1279" w:type="dxa"/>
            <w:shd w:val="clear" w:color="auto" w:fill="auto"/>
          </w:tcPr>
          <w:p w14:paraId="7F1BE286" w14:textId="31D75A63" w:rsidR="003501F5" w:rsidRDefault="003501F5" w:rsidP="003501F5">
            <w:pPr>
              <w:widowControl/>
              <w:spacing w:line="276" w:lineRule="auto"/>
              <w:jc w:val="left"/>
              <w:rPr>
                <w:szCs w:val="21"/>
              </w:rPr>
            </w:pPr>
            <w:r>
              <w:rPr>
                <w:rFonts w:hint="eastAsia"/>
                <w:szCs w:val="21"/>
              </w:rPr>
              <w:t>E</w:t>
            </w:r>
            <w:r>
              <w:rPr>
                <w:szCs w:val="21"/>
              </w:rPr>
              <w:t>Q</w:t>
            </w:r>
          </w:p>
        </w:tc>
        <w:tc>
          <w:tcPr>
            <w:tcW w:w="883" w:type="dxa"/>
            <w:shd w:val="clear" w:color="auto" w:fill="auto"/>
          </w:tcPr>
          <w:p w14:paraId="6BCE237E" w14:textId="74B422F2" w:rsidR="003501F5" w:rsidRDefault="003501F5" w:rsidP="003501F5">
            <w:pPr>
              <w:widowControl/>
              <w:spacing w:line="276" w:lineRule="auto"/>
              <w:jc w:val="left"/>
              <w:rPr>
                <w:szCs w:val="21"/>
              </w:rPr>
            </w:pPr>
            <w:r>
              <w:rPr>
                <w:szCs w:val="21"/>
              </w:rPr>
              <w:t>X</w:t>
            </w:r>
          </w:p>
        </w:tc>
        <w:tc>
          <w:tcPr>
            <w:tcW w:w="852" w:type="dxa"/>
            <w:shd w:val="clear" w:color="auto" w:fill="auto"/>
          </w:tcPr>
          <w:p w14:paraId="5E347981" w14:textId="3DAD810B" w:rsidR="003501F5" w:rsidRDefault="003501F5" w:rsidP="003501F5">
            <w:pPr>
              <w:widowControl/>
              <w:spacing w:line="276" w:lineRule="auto"/>
              <w:jc w:val="left"/>
              <w:rPr>
                <w:szCs w:val="21"/>
              </w:rPr>
            </w:pPr>
            <w:r>
              <w:rPr>
                <w:szCs w:val="21"/>
              </w:rPr>
              <w:t>Y</w:t>
            </w:r>
          </w:p>
        </w:tc>
        <w:tc>
          <w:tcPr>
            <w:tcW w:w="1132" w:type="dxa"/>
            <w:shd w:val="clear" w:color="auto" w:fill="auto"/>
          </w:tcPr>
          <w:p w14:paraId="1E2636E3" w14:textId="443C68D3" w:rsidR="003501F5" w:rsidRDefault="003501F5" w:rsidP="003501F5">
            <w:pPr>
              <w:widowControl/>
              <w:spacing w:line="276" w:lineRule="auto"/>
              <w:jc w:val="left"/>
              <w:rPr>
                <w:szCs w:val="21"/>
              </w:rPr>
            </w:pPr>
            <w:r>
              <w:rPr>
                <w:szCs w:val="21"/>
              </w:rPr>
              <w:t>Z</w:t>
            </w:r>
          </w:p>
        </w:tc>
      </w:tr>
      <w:tr w:rsidR="003501F5" w14:paraId="1A9D617A" w14:textId="77777777" w:rsidTr="00FC7E39">
        <w:trPr>
          <w:jc w:val="center"/>
        </w:trPr>
        <w:tc>
          <w:tcPr>
            <w:tcW w:w="2235" w:type="dxa"/>
            <w:shd w:val="clear" w:color="auto" w:fill="auto"/>
          </w:tcPr>
          <w:p w14:paraId="24A0E4E0" w14:textId="419B8B9E" w:rsidR="003501F5" w:rsidRDefault="003501F5" w:rsidP="003501F5">
            <w:pPr>
              <w:widowControl/>
              <w:spacing w:line="276" w:lineRule="auto"/>
              <w:jc w:val="left"/>
              <w:rPr>
                <w:szCs w:val="21"/>
              </w:rPr>
            </w:pPr>
            <w:r>
              <w:rPr>
                <w:szCs w:val="21"/>
              </w:rPr>
              <w:t xml:space="preserve">IF </w:t>
            </w:r>
            <w:proofErr w:type="gramStart"/>
            <w:r>
              <w:rPr>
                <w:szCs w:val="21"/>
              </w:rPr>
              <w:t>x !</w:t>
            </w:r>
            <w:proofErr w:type="gramEnd"/>
            <w:r>
              <w:rPr>
                <w:szCs w:val="21"/>
              </w:rPr>
              <w:t>= y GOTO z</w:t>
            </w:r>
          </w:p>
        </w:tc>
        <w:tc>
          <w:tcPr>
            <w:tcW w:w="1524" w:type="dxa"/>
            <w:shd w:val="clear" w:color="auto" w:fill="auto"/>
          </w:tcPr>
          <w:p w14:paraId="4B791D45" w14:textId="5D0A5AC7" w:rsidR="003501F5" w:rsidRDefault="00854BB9" w:rsidP="003501F5">
            <w:pPr>
              <w:widowControl/>
              <w:spacing w:line="276" w:lineRule="auto"/>
              <w:jc w:val="left"/>
              <w:rPr>
                <w:rFonts w:hAnsiTheme="minorEastAsia"/>
                <w:szCs w:val="21"/>
              </w:rPr>
            </w:pPr>
            <w:r>
              <w:rPr>
                <w:rFonts w:hAnsiTheme="minorEastAsia" w:hint="eastAsia"/>
                <w:szCs w:val="21"/>
              </w:rPr>
              <w:t>不等</w:t>
            </w:r>
            <w:r w:rsidR="003501F5">
              <w:rPr>
                <w:rFonts w:hAnsiTheme="minorEastAsia"/>
                <w:szCs w:val="21"/>
              </w:rPr>
              <w:t>转移</w:t>
            </w:r>
          </w:p>
        </w:tc>
        <w:tc>
          <w:tcPr>
            <w:tcW w:w="1279" w:type="dxa"/>
            <w:shd w:val="clear" w:color="auto" w:fill="auto"/>
          </w:tcPr>
          <w:p w14:paraId="0064CD3E" w14:textId="0E63FAC5" w:rsidR="003501F5" w:rsidRDefault="003501F5" w:rsidP="003501F5">
            <w:pPr>
              <w:widowControl/>
              <w:spacing w:line="276" w:lineRule="auto"/>
              <w:jc w:val="left"/>
              <w:rPr>
                <w:szCs w:val="21"/>
              </w:rPr>
            </w:pPr>
            <w:r>
              <w:rPr>
                <w:rFonts w:hint="eastAsia"/>
                <w:szCs w:val="21"/>
              </w:rPr>
              <w:t>N</w:t>
            </w:r>
            <w:r>
              <w:rPr>
                <w:szCs w:val="21"/>
              </w:rPr>
              <w:t>EQ</w:t>
            </w:r>
          </w:p>
        </w:tc>
        <w:tc>
          <w:tcPr>
            <w:tcW w:w="883" w:type="dxa"/>
            <w:shd w:val="clear" w:color="auto" w:fill="auto"/>
          </w:tcPr>
          <w:p w14:paraId="36226997" w14:textId="3417A6DE" w:rsidR="003501F5" w:rsidRDefault="003501F5" w:rsidP="003501F5">
            <w:pPr>
              <w:widowControl/>
              <w:spacing w:line="276" w:lineRule="auto"/>
              <w:jc w:val="left"/>
              <w:rPr>
                <w:szCs w:val="21"/>
              </w:rPr>
            </w:pPr>
            <w:r>
              <w:rPr>
                <w:szCs w:val="21"/>
              </w:rPr>
              <w:t>X</w:t>
            </w:r>
          </w:p>
        </w:tc>
        <w:tc>
          <w:tcPr>
            <w:tcW w:w="852" w:type="dxa"/>
            <w:shd w:val="clear" w:color="auto" w:fill="auto"/>
          </w:tcPr>
          <w:p w14:paraId="613983D2" w14:textId="0A695C9B" w:rsidR="003501F5" w:rsidRDefault="003501F5" w:rsidP="003501F5">
            <w:pPr>
              <w:widowControl/>
              <w:spacing w:line="276" w:lineRule="auto"/>
              <w:jc w:val="left"/>
              <w:rPr>
                <w:szCs w:val="21"/>
              </w:rPr>
            </w:pPr>
            <w:r>
              <w:rPr>
                <w:szCs w:val="21"/>
              </w:rPr>
              <w:t>Y</w:t>
            </w:r>
          </w:p>
        </w:tc>
        <w:tc>
          <w:tcPr>
            <w:tcW w:w="1132" w:type="dxa"/>
            <w:shd w:val="clear" w:color="auto" w:fill="auto"/>
          </w:tcPr>
          <w:p w14:paraId="7682FFD4" w14:textId="07126481" w:rsidR="003501F5" w:rsidRDefault="003501F5" w:rsidP="003501F5">
            <w:pPr>
              <w:widowControl/>
              <w:spacing w:line="276" w:lineRule="auto"/>
              <w:jc w:val="left"/>
              <w:rPr>
                <w:szCs w:val="21"/>
              </w:rPr>
            </w:pPr>
            <w:r>
              <w:rPr>
                <w:szCs w:val="21"/>
              </w:rPr>
              <w:t>Z</w:t>
            </w:r>
          </w:p>
        </w:tc>
      </w:tr>
      <w:tr w:rsidR="003501F5" w14:paraId="5B5ABE31" w14:textId="77777777" w:rsidTr="00FC7E39">
        <w:trPr>
          <w:jc w:val="center"/>
        </w:trPr>
        <w:tc>
          <w:tcPr>
            <w:tcW w:w="2235" w:type="dxa"/>
            <w:shd w:val="clear" w:color="auto" w:fill="auto"/>
          </w:tcPr>
          <w:p w14:paraId="7B97BF0C" w14:textId="77777777" w:rsidR="003501F5" w:rsidRDefault="003501F5" w:rsidP="003501F5">
            <w:pPr>
              <w:widowControl/>
              <w:spacing w:line="276" w:lineRule="auto"/>
              <w:jc w:val="left"/>
              <w:rPr>
                <w:szCs w:val="21"/>
              </w:rPr>
            </w:pPr>
            <w:r>
              <w:rPr>
                <w:szCs w:val="21"/>
              </w:rPr>
              <w:t>RETURN x</w:t>
            </w:r>
          </w:p>
        </w:tc>
        <w:tc>
          <w:tcPr>
            <w:tcW w:w="1524" w:type="dxa"/>
            <w:shd w:val="clear" w:color="auto" w:fill="auto"/>
          </w:tcPr>
          <w:p w14:paraId="07891989" w14:textId="77777777" w:rsidR="003501F5" w:rsidRDefault="003501F5" w:rsidP="003501F5">
            <w:pPr>
              <w:widowControl/>
              <w:spacing w:line="276" w:lineRule="auto"/>
              <w:jc w:val="left"/>
              <w:rPr>
                <w:szCs w:val="21"/>
              </w:rPr>
            </w:pPr>
            <w:r>
              <w:rPr>
                <w:rFonts w:hAnsiTheme="minorEastAsia"/>
                <w:szCs w:val="21"/>
              </w:rPr>
              <w:t>返回语句</w:t>
            </w:r>
          </w:p>
        </w:tc>
        <w:tc>
          <w:tcPr>
            <w:tcW w:w="1279" w:type="dxa"/>
            <w:shd w:val="clear" w:color="auto" w:fill="auto"/>
          </w:tcPr>
          <w:p w14:paraId="31A55F15" w14:textId="77777777" w:rsidR="003501F5" w:rsidRDefault="003501F5" w:rsidP="003501F5">
            <w:pPr>
              <w:widowControl/>
              <w:spacing w:line="276" w:lineRule="auto"/>
              <w:jc w:val="left"/>
              <w:rPr>
                <w:szCs w:val="21"/>
              </w:rPr>
            </w:pPr>
            <w:r>
              <w:rPr>
                <w:szCs w:val="21"/>
              </w:rPr>
              <w:t>RETURN</w:t>
            </w:r>
          </w:p>
        </w:tc>
        <w:tc>
          <w:tcPr>
            <w:tcW w:w="883" w:type="dxa"/>
            <w:shd w:val="clear" w:color="auto" w:fill="auto"/>
          </w:tcPr>
          <w:p w14:paraId="303D78F4" w14:textId="77777777" w:rsidR="003501F5" w:rsidRDefault="003501F5" w:rsidP="003501F5">
            <w:pPr>
              <w:widowControl/>
              <w:spacing w:line="276" w:lineRule="auto"/>
              <w:jc w:val="left"/>
              <w:rPr>
                <w:szCs w:val="21"/>
              </w:rPr>
            </w:pPr>
          </w:p>
        </w:tc>
        <w:tc>
          <w:tcPr>
            <w:tcW w:w="852" w:type="dxa"/>
            <w:shd w:val="clear" w:color="auto" w:fill="auto"/>
          </w:tcPr>
          <w:p w14:paraId="4155F7B1" w14:textId="77777777" w:rsidR="003501F5" w:rsidRDefault="003501F5" w:rsidP="003501F5">
            <w:pPr>
              <w:widowControl/>
              <w:spacing w:line="276" w:lineRule="auto"/>
              <w:jc w:val="left"/>
              <w:rPr>
                <w:szCs w:val="21"/>
              </w:rPr>
            </w:pPr>
          </w:p>
        </w:tc>
        <w:tc>
          <w:tcPr>
            <w:tcW w:w="1132" w:type="dxa"/>
            <w:shd w:val="clear" w:color="auto" w:fill="auto"/>
          </w:tcPr>
          <w:p w14:paraId="1A0C0CFB" w14:textId="77777777" w:rsidR="003501F5" w:rsidRDefault="003501F5" w:rsidP="003501F5">
            <w:pPr>
              <w:widowControl/>
              <w:spacing w:line="276" w:lineRule="auto"/>
              <w:jc w:val="left"/>
              <w:rPr>
                <w:szCs w:val="21"/>
              </w:rPr>
            </w:pPr>
            <w:r>
              <w:rPr>
                <w:szCs w:val="21"/>
              </w:rPr>
              <w:t>X</w:t>
            </w:r>
          </w:p>
        </w:tc>
      </w:tr>
      <w:tr w:rsidR="003501F5" w14:paraId="5C153A4B" w14:textId="77777777" w:rsidTr="00FC7E39">
        <w:trPr>
          <w:jc w:val="center"/>
        </w:trPr>
        <w:tc>
          <w:tcPr>
            <w:tcW w:w="2235" w:type="dxa"/>
            <w:shd w:val="clear" w:color="auto" w:fill="auto"/>
          </w:tcPr>
          <w:p w14:paraId="433F42CE" w14:textId="77777777" w:rsidR="003501F5" w:rsidRDefault="003501F5" w:rsidP="003501F5">
            <w:pPr>
              <w:widowControl/>
              <w:spacing w:line="276" w:lineRule="auto"/>
              <w:jc w:val="left"/>
              <w:rPr>
                <w:szCs w:val="21"/>
              </w:rPr>
            </w:pPr>
            <w:r>
              <w:rPr>
                <w:szCs w:val="21"/>
              </w:rPr>
              <w:t>ARG x</w:t>
            </w:r>
          </w:p>
        </w:tc>
        <w:tc>
          <w:tcPr>
            <w:tcW w:w="1524" w:type="dxa"/>
            <w:shd w:val="clear" w:color="auto" w:fill="auto"/>
          </w:tcPr>
          <w:p w14:paraId="6CF2ACFA" w14:textId="77777777" w:rsidR="003501F5" w:rsidRDefault="003501F5" w:rsidP="003501F5">
            <w:pPr>
              <w:widowControl/>
              <w:spacing w:line="276" w:lineRule="auto"/>
              <w:jc w:val="left"/>
              <w:rPr>
                <w:szCs w:val="21"/>
              </w:rPr>
            </w:pPr>
            <w:r>
              <w:rPr>
                <w:rFonts w:hAnsiTheme="minorEastAsia"/>
                <w:szCs w:val="21"/>
              </w:rPr>
              <w:t>传实参</w:t>
            </w:r>
            <w:r>
              <w:rPr>
                <w:szCs w:val="21"/>
              </w:rPr>
              <w:t>x</w:t>
            </w:r>
          </w:p>
        </w:tc>
        <w:tc>
          <w:tcPr>
            <w:tcW w:w="1279" w:type="dxa"/>
            <w:shd w:val="clear" w:color="auto" w:fill="auto"/>
          </w:tcPr>
          <w:p w14:paraId="34E2F259" w14:textId="77777777" w:rsidR="003501F5" w:rsidRDefault="003501F5" w:rsidP="003501F5">
            <w:pPr>
              <w:widowControl/>
              <w:spacing w:line="276" w:lineRule="auto"/>
              <w:jc w:val="left"/>
              <w:rPr>
                <w:szCs w:val="21"/>
              </w:rPr>
            </w:pPr>
            <w:r>
              <w:rPr>
                <w:szCs w:val="21"/>
              </w:rPr>
              <w:t>ARG</w:t>
            </w:r>
          </w:p>
        </w:tc>
        <w:tc>
          <w:tcPr>
            <w:tcW w:w="883" w:type="dxa"/>
            <w:shd w:val="clear" w:color="auto" w:fill="auto"/>
          </w:tcPr>
          <w:p w14:paraId="0178202B" w14:textId="77777777" w:rsidR="003501F5" w:rsidRDefault="003501F5" w:rsidP="003501F5">
            <w:pPr>
              <w:widowControl/>
              <w:spacing w:line="276" w:lineRule="auto"/>
              <w:jc w:val="left"/>
              <w:rPr>
                <w:szCs w:val="21"/>
              </w:rPr>
            </w:pPr>
          </w:p>
        </w:tc>
        <w:tc>
          <w:tcPr>
            <w:tcW w:w="852" w:type="dxa"/>
            <w:shd w:val="clear" w:color="auto" w:fill="auto"/>
          </w:tcPr>
          <w:p w14:paraId="7876D14F" w14:textId="77777777" w:rsidR="003501F5" w:rsidRDefault="003501F5" w:rsidP="003501F5">
            <w:pPr>
              <w:widowControl/>
              <w:spacing w:line="276" w:lineRule="auto"/>
              <w:jc w:val="left"/>
              <w:rPr>
                <w:szCs w:val="21"/>
              </w:rPr>
            </w:pPr>
          </w:p>
        </w:tc>
        <w:tc>
          <w:tcPr>
            <w:tcW w:w="1132" w:type="dxa"/>
            <w:shd w:val="clear" w:color="auto" w:fill="auto"/>
          </w:tcPr>
          <w:p w14:paraId="0148ACAE" w14:textId="77777777" w:rsidR="003501F5" w:rsidRDefault="003501F5" w:rsidP="003501F5">
            <w:pPr>
              <w:spacing w:line="276" w:lineRule="auto"/>
            </w:pPr>
            <w:r>
              <w:rPr>
                <w:kern w:val="0"/>
                <w:szCs w:val="21"/>
              </w:rPr>
              <w:t>X</w:t>
            </w:r>
          </w:p>
        </w:tc>
      </w:tr>
      <w:tr w:rsidR="003501F5" w14:paraId="6D854B24" w14:textId="77777777" w:rsidTr="00FC7E39">
        <w:trPr>
          <w:jc w:val="center"/>
        </w:trPr>
        <w:tc>
          <w:tcPr>
            <w:tcW w:w="2235" w:type="dxa"/>
            <w:shd w:val="clear" w:color="auto" w:fill="auto"/>
          </w:tcPr>
          <w:p w14:paraId="356A3A19" w14:textId="77777777" w:rsidR="003501F5" w:rsidRDefault="003501F5" w:rsidP="003501F5">
            <w:pPr>
              <w:widowControl/>
              <w:spacing w:line="276" w:lineRule="auto"/>
              <w:jc w:val="left"/>
              <w:rPr>
                <w:szCs w:val="21"/>
              </w:rPr>
            </w:pPr>
            <w:proofErr w:type="gramStart"/>
            <w:r>
              <w:rPr>
                <w:szCs w:val="21"/>
              </w:rPr>
              <w:t>x:=</w:t>
            </w:r>
            <w:proofErr w:type="gramEnd"/>
            <w:r>
              <w:rPr>
                <w:szCs w:val="21"/>
              </w:rPr>
              <w:t>CALL f</w:t>
            </w:r>
          </w:p>
        </w:tc>
        <w:tc>
          <w:tcPr>
            <w:tcW w:w="1524" w:type="dxa"/>
            <w:shd w:val="clear" w:color="auto" w:fill="auto"/>
          </w:tcPr>
          <w:p w14:paraId="474390C5" w14:textId="77777777" w:rsidR="003501F5" w:rsidRDefault="003501F5" w:rsidP="003501F5">
            <w:pPr>
              <w:widowControl/>
              <w:spacing w:line="276" w:lineRule="auto"/>
              <w:jc w:val="left"/>
              <w:rPr>
                <w:szCs w:val="21"/>
              </w:rPr>
            </w:pPr>
            <w:r>
              <w:rPr>
                <w:rFonts w:hAnsiTheme="minorEastAsia"/>
                <w:szCs w:val="21"/>
              </w:rPr>
              <w:t>调用函数</w:t>
            </w:r>
          </w:p>
        </w:tc>
        <w:tc>
          <w:tcPr>
            <w:tcW w:w="1279" w:type="dxa"/>
            <w:shd w:val="clear" w:color="auto" w:fill="auto"/>
          </w:tcPr>
          <w:p w14:paraId="0615BE8B" w14:textId="77777777" w:rsidR="003501F5" w:rsidRDefault="003501F5" w:rsidP="003501F5">
            <w:pPr>
              <w:widowControl/>
              <w:spacing w:line="276" w:lineRule="auto"/>
              <w:jc w:val="left"/>
              <w:rPr>
                <w:szCs w:val="21"/>
              </w:rPr>
            </w:pPr>
            <w:r>
              <w:rPr>
                <w:szCs w:val="21"/>
              </w:rPr>
              <w:t>CALL</w:t>
            </w:r>
          </w:p>
        </w:tc>
        <w:tc>
          <w:tcPr>
            <w:tcW w:w="883" w:type="dxa"/>
            <w:shd w:val="clear" w:color="auto" w:fill="auto"/>
          </w:tcPr>
          <w:p w14:paraId="0B3BA055" w14:textId="77777777" w:rsidR="003501F5" w:rsidRDefault="003501F5" w:rsidP="003501F5">
            <w:pPr>
              <w:widowControl/>
              <w:spacing w:line="276" w:lineRule="auto"/>
              <w:jc w:val="left"/>
              <w:rPr>
                <w:szCs w:val="21"/>
              </w:rPr>
            </w:pPr>
            <w:r>
              <w:rPr>
                <w:szCs w:val="21"/>
              </w:rPr>
              <w:t>F</w:t>
            </w:r>
          </w:p>
        </w:tc>
        <w:tc>
          <w:tcPr>
            <w:tcW w:w="852" w:type="dxa"/>
            <w:shd w:val="clear" w:color="auto" w:fill="auto"/>
          </w:tcPr>
          <w:p w14:paraId="09829B73" w14:textId="77777777" w:rsidR="003501F5" w:rsidRDefault="003501F5" w:rsidP="003501F5">
            <w:pPr>
              <w:widowControl/>
              <w:spacing w:line="276" w:lineRule="auto"/>
              <w:jc w:val="left"/>
              <w:rPr>
                <w:szCs w:val="21"/>
              </w:rPr>
            </w:pPr>
          </w:p>
        </w:tc>
        <w:tc>
          <w:tcPr>
            <w:tcW w:w="1132" w:type="dxa"/>
            <w:shd w:val="clear" w:color="auto" w:fill="auto"/>
          </w:tcPr>
          <w:p w14:paraId="72923196" w14:textId="77777777" w:rsidR="003501F5" w:rsidRDefault="003501F5" w:rsidP="003501F5">
            <w:pPr>
              <w:spacing w:line="276" w:lineRule="auto"/>
            </w:pPr>
            <w:r>
              <w:rPr>
                <w:kern w:val="0"/>
                <w:szCs w:val="21"/>
              </w:rPr>
              <w:t>X</w:t>
            </w:r>
          </w:p>
        </w:tc>
      </w:tr>
      <w:tr w:rsidR="003501F5" w14:paraId="50BC0EF7" w14:textId="77777777" w:rsidTr="00FC7E39">
        <w:trPr>
          <w:jc w:val="center"/>
        </w:trPr>
        <w:tc>
          <w:tcPr>
            <w:tcW w:w="2235" w:type="dxa"/>
            <w:shd w:val="clear" w:color="auto" w:fill="auto"/>
          </w:tcPr>
          <w:p w14:paraId="2DA08377" w14:textId="77777777" w:rsidR="003501F5" w:rsidRDefault="003501F5" w:rsidP="003501F5">
            <w:pPr>
              <w:widowControl/>
              <w:spacing w:line="276" w:lineRule="auto"/>
              <w:jc w:val="left"/>
              <w:rPr>
                <w:szCs w:val="21"/>
              </w:rPr>
            </w:pPr>
            <w:r>
              <w:rPr>
                <w:szCs w:val="21"/>
              </w:rPr>
              <w:t>PARAM x</w:t>
            </w:r>
          </w:p>
        </w:tc>
        <w:tc>
          <w:tcPr>
            <w:tcW w:w="1524" w:type="dxa"/>
            <w:shd w:val="clear" w:color="auto" w:fill="auto"/>
          </w:tcPr>
          <w:p w14:paraId="01E0288D" w14:textId="77777777" w:rsidR="003501F5" w:rsidRDefault="003501F5" w:rsidP="003501F5">
            <w:pPr>
              <w:widowControl/>
              <w:spacing w:line="276" w:lineRule="auto"/>
              <w:jc w:val="left"/>
              <w:rPr>
                <w:szCs w:val="21"/>
              </w:rPr>
            </w:pPr>
            <w:r>
              <w:rPr>
                <w:rFonts w:hAnsiTheme="minorEastAsia"/>
                <w:szCs w:val="21"/>
              </w:rPr>
              <w:t>函数形参</w:t>
            </w:r>
          </w:p>
        </w:tc>
        <w:tc>
          <w:tcPr>
            <w:tcW w:w="1279" w:type="dxa"/>
            <w:shd w:val="clear" w:color="auto" w:fill="auto"/>
          </w:tcPr>
          <w:p w14:paraId="0F80652B" w14:textId="77777777" w:rsidR="003501F5" w:rsidRDefault="003501F5" w:rsidP="003501F5">
            <w:pPr>
              <w:widowControl/>
              <w:spacing w:line="276" w:lineRule="auto"/>
              <w:jc w:val="left"/>
              <w:rPr>
                <w:szCs w:val="21"/>
              </w:rPr>
            </w:pPr>
            <w:r>
              <w:rPr>
                <w:szCs w:val="21"/>
              </w:rPr>
              <w:t>PARAM</w:t>
            </w:r>
          </w:p>
        </w:tc>
        <w:tc>
          <w:tcPr>
            <w:tcW w:w="883" w:type="dxa"/>
            <w:shd w:val="clear" w:color="auto" w:fill="auto"/>
          </w:tcPr>
          <w:p w14:paraId="4BB5E216" w14:textId="77777777" w:rsidR="003501F5" w:rsidRDefault="003501F5" w:rsidP="003501F5">
            <w:pPr>
              <w:widowControl/>
              <w:spacing w:line="276" w:lineRule="auto"/>
              <w:jc w:val="left"/>
              <w:rPr>
                <w:szCs w:val="21"/>
              </w:rPr>
            </w:pPr>
          </w:p>
        </w:tc>
        <w:tc>
          <w:tcPr>
            <w:tcW w:w="852" w:type="dxa"/>
            <w:shd w:val="clear" w:color="auto" w:fill="auto"/>
          </w:tcPr>
          <w:p w14:paraId="1BAF5111" w14:textId="77777777" w:rsidR="003501F5" w:rsidRDefault="003501F5" w:rsidP="003501F5">
            <w:pPr>
              <w:widowControl/>
              <w:spacing w:line="276" w:lineRule="auto"/>
              <w:jc w:val="left"/>
              <w:rPr>
                <w:szCs w:val="21"/>
              </w:rPr>
            </w:pPr>
          </w:p>
        </w:tc>
        <w:tc>
          <w:tcPr>
            <w:tcW w:w="1132" w:type="dxa"/>
            <w:shd w:val="clear" w:color="auto" w:fill="auto"/>
          </w:tcPr>
          <w:p w14:paraId="2FC5C24F" w14:textId="77777777" w:rsidR="003501F5" w:rsidRDefault="003501F5" w:rsidP="003501F5">
            <w:pPr>
              <w:spacing w:line="276" w:lineRule="auto"/>
            </w:pPr>
            <w:r>
              <w:rPr>
                <w:kern w:val="0"/>
                <w:szCs w:val="21"/>
              </w:rPr>
              <w:t>X</w:t>
            </w:r>
          </w:p>
        </w:tc>
      </w:tr>
    </w:tbl>
    <w:p w14:paraId="7340A01F" w14:textId="3662249E" w:rsidR="00D156A8" w:rsidRPr="00927457" w:rsidRDefault="003501F5" w:rsidP="003501F5">
      <w:pPr>
        <w:jc w:val="center"/>
      </w:pPr>
      <w:r>
        <w:rPr>
          <w:rFonts w:hint="eastAsia"/>
        </w:rPr>
        <w:t>表</w:t>
      </w:r>
      <w:r>
        <w:rPr>
          <w:rFonts w:hint="eastAsia"/>
        </w:rPr>
        <w:t>2.2</w:t>
      </w:r>
      <w:r>
        <w:rPr>
          <w:rFonts w:hint="eastAsia"/>
        </w:rPr>
        <w:t>：中间代码定义</w:t>
      </w:r>
    </w:p>
    <w:p w14:paraId="114BB68E" w14:textId="7637537B" w:rsidR="00553AC1" w:rsidRDefault="00A979AC" w:rsidP="00F77BBA">
      <w:pPr>
        <w:pStyle w:val="2"/>
      </w:pPr>
      <w:bookmarkStart w:id="10" w:name="_Toc43913017"/>
      <w:r>
        <w:rPr>
          <w:rFonts w:hint="eastAsia"/>
        </w:rPr>
        <w:t>2.6</w:t>
      </w:r>
      <w:r w:rsidR="00A952D4">
        <w:t xml:space="preserve"> </w:t>
      </w:r>
      <w:r w:rsidR="00A952D4">
        <w:rPr>
          <w:rFonts w:hint="eastAsia"/>
        </w:rPr>
        <w:t>目标代码</w:t>
      </w:r>
      <w:r w:rsidR="00DD31F3">
        <w:rPr>
          <w:rFonts w:hint="eastAsia"/>
        </w:rPr>
        <w:t>指令集选择</w:t>
      </w:r>
      <w:bookmarkEnd w:id="10"/>
    </w:p>
    <w:p w14:paraId="20A731A4" w14:textId="3A15982C" w:rsidR="004B3A4B" w:rsidRPr="007D42C1" w:rsidRDefault="002560F5" w:rsidP="007D42C1">
      <w:pPr>
        <w:spacing w:line="300" w:lineRule="auto"/>
        <w:ind w:firstLineChars="200" w:firstLine="480"/>
        <w:rPr>
          <w:rFonts w:asciiTheme="minorEastAsia" w:eastAsiaTheme="minorEastAsia" w:hAnsiTheme="minorEastAsia"/>
          <w:sz w:val="24"/>
          <w:szCs w:val="24"/>
        </w:rPr>
      </w:pPr>
      <w:r w:rsidRPr="007D42C1">
        <w:rPr>
          <w:rFonts w:asciiTheme="minorEastAsia" w:eastAsiaTheme="minorEastAsia" w:hAnsiTheme="minorEastAsia" w:hint="eastAsia"/>
          <w:sz w:val="24"/>
          <w:szCs w:val="24"/>
        </w:rPr>
        <w:t>选用MIPS</w:t>
      </w:r>
      <w:r w:rsidR="00BB5A27">
        <w:rPr>
          <w:rFonts w:asciiTheme="minorEastAsia" w:eastAsiaTheme="minorEastAsia" w:hAnsiTheme="minorEastAsia" w:hint="eastAsia"/>
          <w:sz w:val="24"/>
          <w:szCs w:val="24"/>
        </w:rPr>
        <w:t>指令集</w:t>
      </w:r>
      <w:r w:rsidRPr="007D42C1">
        <w:rPr>
          <w:rFonts w:asciiTheme="minorEastAsia" w:eastAsiaTheme="minorEastAsia" w:hAnsiTheme="minorEastAsia" w:hint="eastAsia"/>
          <w:sz w:val="24"/>
          <w:szCs w:val="24"/>
        </w:rPr>
        <w:t>作为对应的目标代码</w:t>
      </w:r>
      <w:r w:rsidR="00BB5A27">
        <w:rPr>
          <w:rFonts w:asciiTheme="minorEastAsia" w:eastAsiaTheme="minorEastAsia" w:hAnsiTheme="minorEastAsia" w:hint="eastAsia"/>
          <w:sz w:val="24"/>
          <w:szCs w:val="24"/>
        </w:rPr>
        <w:t>指令集</w:t>
      </w:r>
      <w:r w:rsidR="00C3030B" w:rsidRPr="007D42C1">
        <w:rPr>
          <w:rFonts w:asciiTheme="minorEastAsia" w:eastAsiaTheme="minorEastAsia" w:hAnsiTheme="minorEastAsia" w:hint="eastAsia"/>
          <w:sz w:val="24"/>
          <w:szCs w:val="24"/>
        </w:rPr>
        <w:t>，在生成目标代码时，要完成寄存器的分配，为了降低实现的难度，选择朴素的寄存器分配算法。</w:t>
      </w:r>
      <w:bookmarkStart w:id="11" w:name="_Toc342798912"/>
      <w:r w:rsidR="004B3A4B" w:rsidRPr="007D42C1">
        <w:rPr>
          <w:rFonts w:asciiTheme="minorEastAsia" w:eastAsiaTheme="minorEastAsia" w:hAnsiTheme="minorEastAsia" w:hint="eastAsia"/>
          <w:sz w:val="24"/>
          <w:szCs w:val="24"/>
        </w:rPr>
        <w:t>中间代码与目标代码的对应关系如表2.3所示：</w:t>
      </w:r>
    </w:p>
    <w:tbl>
      <w:tblPr>
        <w:tblStyle w:val="af1"/>
        <w:tblW w:w="5000" w:type="pct"/>
        <w:tblLook w:val="04A0" w:firstRow="1" w:lastRow="0" w:firstColumn="1" w:lastColumn="0" w:noHBand="0" w:noVBand="1"/>
      </w:tblPr>
      <w:tblGrid>
        <w:gridCol w:w="1979"/>
        <w:gridCol w:w="6317"/>
      </w:tblGrid>
      <w:tr w:rsidR="00565D69" w:rsidRPr="0039324D" w14:paraId="2BE925CB" w14:textId="77777777" w:rsidTr="00FC7E39">
        <w:tc>
          <w:tcPr>
            <w:tcW w:w="1193" w:type="pct"/>
          </w:tcPr>
          <w:p w14:paraId="23AFB693" w14:textId="7C47375D" w:rsidR="00565D69" w:rsidRPr="0039324D" w:rsidRDefault="00565D69" w:rsidP="00506B60">
            <w:pPr>
              <w:jc w:val="center"/>
              <w:rPr>
                <w:szCs w:val="21"/>
              </w:rPr>
            </w:pPr>
            <w:r w:rsidRPr="0039324D">
              <w:rPr>
                <w:rFonts w:hint="eastAsia"/>
                <w:szCs w:val="21"/>
              </w:rPr>
              <w:lastRenderedPageBreak/>
              <w:t>中间代码</w:t>
            </w:r>
            <w:r w:rsidR="00506B60">
              <w:rPr>
                <w:rFonts w:hint="eastAsia"/>
                <w:szCs w:val="21"/>
              </w:rPr>
              <w:t>形式</w:t>
            </w:r>
          </w:p>
        </w:tc>
        <w:tc>
          <w:tcPr>
            <w:tcW w:w="3807" w:type="pct"/>
          </w:tcPr>
          <w:p w14:paraId="26FBFB6C" w14:textId="77777777" w:rsidR="00565D69" w:rsidRPr="0039324D" w:rsidRDefault="00565D69" w:rsidP="00506B60">
            <w:pPr>
              <w:jc w:val="center"/>
              <w:rPr>
                <w:szCs w:val="21"/>
              </w:rPr>
            </w:pPr>
            <w:r w:rsidRPr="0039324D">
              <w:rPr>
                <w:rFonts w:hint="eastAsia"/>
                <w:szCs w:val="21"/>
              </w:rPr>
              <w:t>目标代码形式</w:t>
            </w:r>
          </w:p>
        </w:tc>
      </w:tr>
      <w:tr w:rsidR="00565D69" w:rsidRPr="0039324D" w14:paraId="5C76BA7F" w14:textId="77777777" w:rsidTr="00FC7E39">
        <w:tc>
          <w:tcPr>
            <w:tcW w:w="1193" w:type="pct"/>
          </w:tcPr>
          <w:p w14:paraId="2A5BA222" w14:textId="46CD8D51" w:rsidR="00565D69" w:rsidRPr="0039324D" w:rsidRDefault="00565D69" w:rsidP="00FC7E39">
            <w:pPr>
              <w:rPr>
                <w:szCs w:val="21"/>
              </w:rPr>
            </w:pPr>
            <w:r w:rsidRPr="0039324D">
              <w:rPr>
                <w:rFonts w:hint="eastAsia"/>
                <w:szCs w:val="21"/>
              </w:rPr>
              <w:t>L</w:t>
            </w:r>
            <w:r w:rsidRPr="0039324D">
              <w:rPr>
                <w:szCs w:val="21"/>
              </w:rPr>
              <w:t>ABEL</w:t>
            </w:r>
            <w:r w:rsidR="00186061">
              <w:rPr>
                <w:szCs w:val="21"/>
              </w:rPr>
              <w:t xml:space="preserve"> </w:t>
            </w:r>
            <w:r w:rsidR="00186061">
              <w:rPr>
                <w:rFonts w:hint="eastAsia"/>
                <w:szCs w:val="21"/>
              </w:rPr>
              <w:t>name</w:t>
            </w:r>
          </w:p>
        </w:tc>
        <w:tc>
          <w:tcPr>
            <w:tcW w:w="3807" w:type="pct"/>
          </w:tcPr>
          <w:p w14:paraId="1867AD79" w14:textId="77777777" w:rsidR="00565D69" w:rsidRPr="0039324D" w:rsidRDefault="00565D69" w:rsidP="00FC7E39">
            <w:pPr>
              <w:rPr>
                <w:szCs w:val="21"/>
              </w:rPr>
            </w:pPr>
            <w:proofErr w:type="spellStart"/>
            <w:r>
              <w:rPr>
                <w:szCs w:val="21"/>
              </w:rPr>
              <w:t>Label_name</w:t>
            </w:r>
            <w:proofErr w:type="spellEnd"/>
            <w:r>
              <w:rPr>
                <w:szCs w:val="21"/>
              </w:rPr>
              <w:t>:    #</w:t>
            </w:r>
            <w:r>
              <w:rPr>
                <w:szCs w:val="21"/>
              </w:rPr>
              <w:t>直接打印标号名</w:t>
            </w:r>
          </w:p>
        </w:tc>
      </w:tr>
      <w:tr w:rsidR="00565D69" w:rsidRPr="0039324D" w14:paraId="6530519E" w14:textId="77777777" w:rsidTr="00FC7E39">
        <w:tc>
          <w:tcPr>
            <w:tcW w:w="1193" w:type="pct"/>
          </w:tcPr>
          <w:p w14:paraId="51DD752D" w14:textId="58AE27A1" w:rsidR="00565D69" w:rsidRPr="0039324D" w:rsidRDefault="00565D69" w:rsidP="00FC7E39">
            <w:pPr>
              <w:rPr>
                <w:szCs w:val="21"/>
              </w:rPr>
            </w:pPr>
            <w:r w:rsidRPr="0039324D">
              <w:rPr>
                <w:szCs w:val="21"/>
              </w:rPr>
              <w:t>R</w:t>
            </w:r>
            <w:r w:rsidRPr="0039324D">
              <w:rPr>
                <w:rFonts w:hint="eastAsia"/>
                <w:szCs w:val="21"/>
              </w:rPr>
              <w:t>e</w:t>
            </w:r>
            <w:r w:rsidRPr="0039324D">
              <w:rPr>
                <w:szCs w:val="21"/>
              </w:rPr>
              <w:t>turn</w:t>
            </w:r>
            <w:r w:rsidR="00506B60">
              <w:rPr>
                <w:szCs w:val="21"/>
              </w:rPr>
              <w:t xml:space="preserve"> </w:t>
            </w:r>
            <w:r w:rsidR="00506B60">
              <w:rPr>
                <w:rFonts w:hint="eastAsia"/>
                <w:szCs w:val="21"/>
              </w:rPr>
              <w:t>x</w:t>
            </w:r>
          </w:p>
        </w:tc>
        <w:tc>
          <w:tcPr>
            <w:tcW w:w="3807" w:type="pct"/>
          </w:tcPr>
          <w:p w14:paraId="2B2FD775" w14:textId="77777777" w:rsidR="00506B60" w:rsidRPr="00861BC0" w:rsidRDefault="00506B60" w:rsidP="00506B60">
            <w:pPr>
              <w:widowControl/>
              <w:jc w:val="left"/>
              <w:rPr>
                <w:szCs w:val="21"/>
              </w:rPr>
            </w:pPr>
            <w:r w:rsidRPr="00861BC0">
              <w:rPr>
                <w:szCs w:val="21"/>
              </w:rPr>
              <w:t xml:space="preserve">move $v0, </w:t>
            </w:r>
            <w:r>
              <w:rPr>
                <w:rFonts w:hint="eastAsia"/>
                <w:kern w:val="0"/>
                <w:szCs w:val="21"/>
              </w:rPr>
              <w:t>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E260F94" w14:textId="65696AD5" w:rsidR="00565D69" w:rsidRPr="0039324D" w:rsidRDefault="00506B60" w:rsidP="00506B60">
            <w:pPr>
              <w:adjustRightInd w:val="0"/>
            </w:pPr>
            <w:proofErr w:type="spellStart"/>
            <w:r w:rsidRPr="00861BC0">
              <w:rPr>
                <w:szCs w:val="21"/>
              </w:rPr>
              <w:t>jr</w:t>
            </w:r>
            <w:proofErr w:type="spellEnd"/>
            <w:r w:rsidRPr="00861BC0">
              <w:rPr>
                <w:szCs w:val="21"/>
              </w:rPr>
              <w:t xml:space="preserve"> $ra</w:t>
            </w:r>
          </w:p>
        </w:tc>
      </w:tr>
      <w:tr w:rsidR="00565D69" w:rsidRPr="00D57D8A" w14:paraId="2C97BB19" w14:textId="77777777" w:rsidTr="00FC7E39">
        <w:tc>
          <w:tcPr>
            <w:tcW w:w="1193" w:type="pct"/>
          </w:tcPr>
          <w:p w14:paraId="612D4BC3" w14:textId="4551D02F" w:rsidR="00565D69" w:rsidRPr="0039324D" w:rsidRDefault="00186061" w:rsidP="00FC7E39">
            <w:pPr>
              <w:rPr>
                <w:szCs w:val="21"/>
              </w:rPr>
            </w:pPr>
            <w:proofErr w:type="gramStart"/>
            <w:r w:rsidRPr="00861BC0">
              <w:rPr>
                <w:kern w:val="0"/>
                <w:szCs w:val="21"/>
              </w:rPr>
              <w:t>x :</w:t>
            </w:r>
            <w:proofErr w:type="gramEnd"/>
            <w:r w:rsidRPr="00861BC0">
              <w:rPr>
                <w:kern w:val="0"/>
                <w:szCs w:val="21"/>
              </w:rPr>
              <w:t>=#k</w:t>
            </w:r>
          </w:p>
        </w:tc>
        <w:tc>
          <w:tcPr>
            <w:tcW w:w="3807" w:type="pct"/>
          </w:tcPr>
          <w:p w14:paraId="460682C5" w14:textId="77777777" w:rsidR="00186061" w:rsidRDefault="00186061" w:rsidP="00186061">
            <w:pPr>
              <w:widowControl/>
              <w:jc w:val="left"/>
              <w:rPr>
                <w:kern w:val="0"/>
                <w:szCs w:val="21"/>
              </w:rPr>
            </w:pPr>
            <w:proofErr w:type="gramStart"/>
            <w:r w:rsidRPr="00861BC0">
              <w:rPr>
                <w:kern w:val="0"/>
                <w:szCs w:val="21"/>
              </w:rPr>
              <w:t xml:space="preserve">li  </w:t>
            </w:r>
            <w:r>
              <w:rPr>
                <w:rFonts w:hint="eastAsia"/>
                <w:kern w:val="0"/>
                <w:szCs w:val="21"/>
              </w:rPr>
              <w:t>$</w:t>
            </w:r>
            <w:proofErr w:type="gramEnd"/>
            <w:r>
              <w:rPr>
                <w:rFonts w:hint="eastAsia"/>
                <w:kern w:val="0"/>
                <w:szCs w:val="21"/>
              </w:rPr>
              <w:t>t3</w:t>
            </w:r>
            <w:r w:rsidRPr="00861BC0">
              <w:rPr>
                <w:kern w:val="0"/>
                <w:szCs w:val="21"/>
              </w:rPr>
              <w:t>,k</w:t>
            </w:r>
          </w:p>
          <w:p w14:paraId="3C949EAA" w14:textId="02D3A446" w:rsidR="00565D69" w:rsidRPr="00D57D8A" w:rsidRDefault="00186061" w:rsidP="00186061">
            <w:pPr>
              <w:adjustRightInd w:val="0"/>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565D69" w:rsidRPr="00D57D8A" w14:paraId="4F0F5D62" w14:textId="77777777" w:rsidTr="00FC7E39">
        <w:tc>
          <w:tcPr>
            <w:tcW w:w="1193" w:type="pct"/>
          </w:tcPr>
          <w:p w14:paraId="53F171AB" w14:textId="1D91FB53" w:rsidR="00565D69" w:rsidRPr="0039324D" w:rsidRDefault="002B4F6D" w:rsidP="00FC7E39">
            <w:pPr>
              <w:rPr>
                <w:szCs w:val="21"/>
              </w:rPr>
            </w:pPr>
            <w:proofErr w:type="gramStart"/>
            <w:r w:rsidRPr="00861BC0">
              <w:rPr>
                <w:kern w:val="0"/>
                <w:szCs w:val="21"/>
              </w:rPr>
              <w:t>x :</w:t>
            </w:r>
            <w:proofErr w:type="gramEnd"/>
            <w:r w:rsidRPr="00861BC0">
              <w:rPr>
                <w:kern w:val="0"/>
                <w:szCs w:val="21"/>
              </w:rPr>
              <w:t>= y</w:t>
            </w:r>
          </w:p>
        </w:tc>
        <w:tc>
          <w:tcPr>
            <w:tcW w:w="3807" w:type="pct"/>
          </w:tcPr>
          <w:p w14:paraId="3146C4FC" w14:textId="77777777" w:rsidR="002B4F6D" w:rsidRDefault="002B4F6D" w:rsidP="002B4F6D">
            <w:pPr>
              <w:autoSpaceDE w:val="0"/>
              <w:autoSpaceDN w:val="0"/>
              <w:adjustRightInd w:val="0"/>
              <w:jc w:val="left"/>
              <w:rPr>
                <w:kern w:val="0"/>
                <w:szCs w:val="21"/>
              </w:rPr>
            </w:pPr>
            <w:proofErr w:type="spellStart"/>
            <w:r>
              <w:rPr>
                <w:rFonts w:hint="eastAsia"/>
                <w:kern w:val="0"/>
                <w:szCs w:val="21"/>
              </w:rPr>
              <w:t>lw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7F67E028" w14:textId="6AEDC941" w:rsidR="00565D69" w:rsidRPr="00193993" w:rsidRDefault="002B4F6D" w:rsidP="00193993">
            <w:pPr>
              <w:autoSpaceDE w:val="0"/>
              <w:autoSpaceDN w:val="0"/>
              <w:adjustRightInd w:val="0"/>
              <w:jc w:val="left"/>
              <w:rPr>
                <w:kern w:val="0"/>
                <w:szCs w:val="21"/>
              </w:rPr>
            </w:pPr>
            <w:proofErr w:type="gramStart"/>
            <w:r w:rsidRPr="00861BC0">
              <w:rPr>
                <w:kern w:val="0"/>
                <w:szCs w:val="21"/>
              </w:rPr>
              <w:t xml:space="preserve">move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w:t>
            </w:r>
          </w:p>
        </w:tc>
      </w:tr>
      <w:tr w:rsidR="00193993" w:rsidRPr="00D57D8A" w14:paraId="6D201DA0" w14:textId="77777777" w:rsidTr="00FC7E39">
        <w:tc>
          <w:tcPr>
            <w:tcW w:w="1193" w:type="pct"/>
          </w:tcPr>
          <w:p w14:paraId="1B7E6660" w14:textId="5BABC6EE" w:rsidR="00193993" w:rsidRDefault="00193993" w:rsidP="00193993">
            <w:pPr>
              <w:rPr>
                <w:szCs w:val="21"/>
              </w:rPr>
            </w:pPr>
            <w:proofErr w:type="gramStart"/>
            <w:r w:rsidRPr="00861BC0">
              <w:rPr>
                <w:kern w:val="0"/>
                <w:szCs w:val="21"/>
              </w:rPr>
              <w:t>x :</w:t>
            </w:r>
            <w:proofErr w:type="gramEnd"/>
            <w:r w:rsidRPr="00861BC0">
              <w:rPr>
                <w:kern w:val="0"/>
                <w:szCs w:val="21"/>
              </w:rPr>
              <w:t>= y + z</w:t>
            </w:r>
          </w:p>
        </w:tc>
        <w:tc>
          <w:tcPr>
            <w:tcW w:w="3807" w:type="pct"/>
          </w:tcPr>
          <w:p w14:paraId="37482405" w14:textId="77777777" w:rsidR="00193993" w:rsidRDefault="00193993" w:rsidP="00193993">
            <w:pPr>
              <w:autoSpaceDE w:val="0"/>
              <w:autoSpaceDN w:val="0"/>
              <w:adjustRightInd w:val="0"/>
              <w:jc w:val="left"/>
              <w:rPr>
                <w:kern w:val="0"/>
                <w:szCs w:val="21"/>
              </w:rPr>
            </w:pPr>
            <w:proofErr w:type="spellStart"/>
            <w:r>
              <w:rPr>
                <w:rFonts w:hint="eastAsia"/>
                <w:kern w:val="0"/>
                <w:szCs w:val="21"/>
              </w:rPr>
              <w:t>lw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659AAFE7" w14:textId="77777777" w:rsidR="00193993" w:rsidRDefault="00193993" w:rsidP="00193993">
            <w:pPr>
              <w:autoSpaceDE w:val="0"/>
              <w:autoSpaceDN w:val="0"/>
              <w:adjustRightInd w:val="0"/>
              <w:jc w:val="left"/>
              <w:rPr>
                <w:kern w:val="0"/>
                <w:szCs w:val="21"/>
              </w:rPr>
            </w:pPr>
            <w:proofErr w:type="spellStart"/>
            <w:r>
              <w:rPr>
                <w:rFonts w:hint="eastAsia"/>
                <w:kern w:val="0"/>
                <w:szCs w:val="21"/>
              </w:rPr>
              <w:t>lw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7A5B13D2" w14:textId="77777777" w:rsidR="00193993" w:rsidRDefault="00193993" w:rsidP="00193993">
            <w:pPr>
              <w:autoSpaceDE w:val="0"/>
              <w:autoSpaceDN w:val="0"/>
              <w:adjustRightInd w:val="0"/>
              <w:jc w:val="left"/>
              <w:rPr>
                <w:kern w:val="0"/>
                <w:szCs w:val="21"/>
              </w:rPr>
            </w:pPr>
            <w:proofErr w:type="gramStart"/>
            <w:r>
              <w:rPr>
                <w:rFonts w:hint="eastAsia"/>
                <w:kern w:val="0"/>
                <w:szCs w:val="21"/>
              </w:rPr>
              <w:t>add</w:t>
            </w:r>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1EF66226" w14:textId="13145681" w:rsidR="00193993" w:rsidRPr="00D57D8A" w:rsidRDefault="00193993" w:rsidP="00193993">
            <w:pPr>
              <w:adjustRightInd w:val="0"/>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193993" w:rsidRPr="00D57D8A" w14:paraId="2C0648C9" w14:textId="77777777" w:rsidTr="00FC7E39">
        <w:tc>
          <w:tcPr>
            <w:tcW w:w="1193" w:type="pct"/>
          </w:tcPr>
          <w:p w14:paraId="041D6A75" w14:textId="5F56C9CB" w:rsidR="00193993" w:rsidRDefault="00193993" w:rsidP="00193993">
            <w:pPr>
              <w:rPr>
                <w:szCs w:val="21"/>
              </w:rPr>
            </w:pPr>
            <w:proofErr w:type="gramStart"/>
            <w:r w:rsidRPr="00861BC0">
              <w:rPr>
                <w:kern w:val="0"/>
                <w:szCs w:val="21"/>
              </w:rPr>
              <w:t>x :</w:t>
            </w:r>
            <w:proofErr w:type="gramEnd"/>
            <w:r w:rsidRPr="00861BC0">
              <w:rPr>
                <w:kern w:val="0"/>
                <w:szCs w:val="21"/>
              </w:rPr>
              <w:t>= y - z</w:t>
            </w:r>
          </w:p>
        </w:tc>
        <w:tc>
          <w:tcPr>
            <w:tcW w:w="3807" w:type="pct"/>
          </w:tcPr>
          <w:p w14:paraId="4D09527D" w14:textId="77777777" w:rsidR="00193993" w:rsidRDefault="00193993" w:rsidP="00193993">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79AE5F3F" w14:textId="77777777" w:rsidR="00193993" w:rsidRDefault="00193993" w:rsidP="00193993">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3188EBEC" w14:textId="77777777" w:rsidR="00193993" w:rsidRDefault="00193993" w:rsidP="00193993">
            <w:pPr>
              <w:autoSpaceDE w:val="0"/>
              <w:autoSpaceDN w:val="0"/>
              <w:adjustRightInd w:val="0"/>
              <w:jc w:val="left"/>
              <w:rPr>
                <w:kern w:val="0"/>
                <w:szCs w:val="21"/>
              </w:rPr>
            </w:pPr>
            <w:proofErr w:type="gramStart"/>
            <w:r>
              <w:rPr>
                <w:rFonts w:hint="eastAsia"/>
                <w:kern w:val="0"/>
                <w:szCs w:val="21"/>
              </w:rPr>
              <w:t>sub</w:t>
            </w:r>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0569198F" w14:textId="6CCF9645" w:rsidR="00193993" w:rsidRPr="00D57D8A" w:rsidRDefault="00193993" w:rsidP="00193993">
            <w:pPr>
              <w:adjustRightInd w:val="0"/>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193993" w:rsidRPr="00D57D8A" w14:paraId="6B0CF4D1" w14:textId="77777777" w:rsidTr="00FC7E39">
        <w:tc>
          <w:tcPr>
            <w:tcW w:w="1193" w:type="pct"/>
          </w:tcPr>
          <w:p w14:paraId="08230597" w14:textId="048FA5E2" w:rsidR="00193993" w:rsidRDefault="00193993" w:rsidP="00193993">
            <w:pPr>
              <w:rPr>
                <w:szCs w:val="21"/>
              </w:rPr>
            </w:pPr>
            <w:proofErr w:type="gramStart"/>
            <w:r w:rsidRPr="00861BC0">
              <w:rPr>
                <w:kern w:val="0"/>
                <w:szCs w:val="21"/>
              </w:rPr>
              <w:t>x :</w:t>
            </w:r>
            <w:proofErr w:type="gramEnd"/>
            <w:r w:rsidRPr="00861BC0">
              <w:rPr>
                <w:kern w:val="0"/>
                <w:szCs w:val="21"/>
              </w:rPr>
              <w:t>= y * z</w:t>
            </w:r>
          </w:p>
        </w:tc>
        <w:tc>
          <w:tcPr>
            <w:tcW w:w="3807" w:type="pct"/>
          </w:tcPr>
          <w:p w14:paraId="214FB7E3" w14:textId="77777777" w:rsidR="00193993" w:rsidRDefault="00193993" w:rsidP="00193993">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A4E4DC5" w14:textId="77777777" w:rsidR="00193993" w:rsidRDefault="00193993" w:rsidP="00193993">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790A2AEC" w14:textId="77777777" w:rsidR="00193993" w:rsidRDefault="00193993" w:rsidP="00193993">
            <w:pPr>
              <w:autoSpaceDE w:val="0"/>
              <w:autoSpaceDN w:val="0"/>
              <w:adjustRightInd w:val="0"/>
              <w:jc w:val="left"/>
              <w:rPr>
                <w:kern w:val="0"/>
                <w:szCs w:val="21"/>
              </w:rPr>
            </w:pPr>
            <w:proofErr w:type="spellStart"/>
            <w:proofErr w:type="gramStart"/>
            <w:r>
              <w:rPr>
                <w:rFonts w:hint="eastAsia"/>
                <w:kern w:val="0"/>
                <w:szCs w:val="21"/>
              </w:rPr>
              <w:t>mul</w:t>
            </w:r>
            <w:proofErr w:type="spellEnd"/>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512A9E6F" w14:textId="161D8DF5" w:rsidR="00193993" w:rsidRPr="00D57D8A" w:rsidRDefault="00193993" w:rsidP="00193993">
            <w:pPr>
              <w:adjustRightInd w:val="0"/>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193993" w:rsidRPr="00D57D8A" w14:paraId="231DEDAA" w14:textId="77777777" w:rsidTr="00FC7E39">
        <w:tc>
          <w:tcPr>
            <w:tcW w:w="1193" w:type="pct"/>
          </w:tcPr>
          <w:p w14:paraId="6B18F6BA" w14:textId="343AEA6D" w:rsidR="00193993" w:rsidRDefault="00193993" w:rsidP="00193993">
            <w:pPr>
              <w:rPr>
                <w:szCs w:val="21"/>
              </w:rPr>
            </w:pPr>
            <w:proofErr w:type="gramStart"/>
            <w:r w:rsidRPr="00861BC0">
              <w:rPr>
                <w:kern w:val="0"/>
                <w:szCs w:val="21"/>
              </w:rPr>
              <w:t>x :</w:t>
            </w:r>
            <w:proofErr w:type="gramEnd"/>
            <w:r w:rsidRPr="00861BC0">
              <w:rPr>
                <w:kern w:val="0"/>
                <w:szCs w:val="21"/>
              </w:rPr>
              <w:t>= y / z</w:t>
            </w:r>
          </w:p>
        </w:tc>
        <w:tc>
          <w:tcPr>
            <w:tcW w:w="3807" w:type="pct"/>
          </w:tcPr>
          <w:p w14:paraId="5C5FD947" w14:textId="77777777" w:rsidR="00193993" w:rsidRDefault="00193993" w:rsidP="00193993">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641F6403" w14:textId="77777777" w:rsidR="00193993" w:rsidRDefault="00193993" w:rsidP="00193993">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234CC486" w14:textId="77777777" w:rsidR="00193993" w:rsidRDefault="00193993" w:rsidP="00193993">
            <w:pPr>
              <w:autoSpaceDE w:val="0"/>
              <w:autoSpaceDN w:val="0"/>
              <w:adjustRightInd w:val="0"/>
              <w:jc w:val="left"/>
              <w:rPr>
                <w:kern w:val="0"/>
                <w:szCs w:val="21"/>
              </w:rPr>
            </w:pPr>
            <w:proofErr w:type="spellStart"/>
            <w:proofErr w:type="gramStart"/>
            <w:r>
              <w:rPr>
                <w:rFonts w:hint="eastAsia"/>
                <w:kern w:val="0"/>
                <w:szCs w:val="21"/>
              </w:rPr>
              <w:t>mul</w:t>
            </w:r>
            <w:proofErr w:type="spellEnd"/>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531BFEB4" w14:textId="77777777" w:rsidR="00193993" w:rsidRPr="00861BC0" w:rsidRDefault="00193993" w:rsidP="00193993">
            <w:pPr>
              <w:widowControl/>
              <w:jc w:val="left"/>
              <w:rPr>
                <w:kern w:val="0"/>
                <w:szCs w:val="21"/>
              </w:rPr>
            </w:pPr>
            <w:r>
              <w:rPr>
                <w:kern w:val="0"/>
                <w:szCs w:val="21"/>
              </w:rPr>
              <w:t xml:space="preserve">div </w:t>
            </w:r>
            <w:r>
              <w:rPr>
                <w:rFonts w:hint="eastAsia"/>
                <w:kern w:val="0"/>
                <w:szCs w:val="21"/>
              </w:rPr>
              <w:t xml:space="preserve">  $t</w:t>
            </w:r>
            <w:proofErr w:type="gramStart"/>
            <w:r>
              <w:rPr>
                <w:rFonts w:hint="eastAsia"/>
                <w:kern w:val="0"/>
                <w:szCs w:val="21"/>
              </w:rPr>
              <w:t>1,$</w:t>
            </w:r>
            <w:proofErr w:type="gramEnd"/>
            <w:r>
              <w:rPr>
                <w:rFonts w:hint="eastAsia"/>
                <w:kern w:val="0"/>
                <w:szCs w:val="21"/>
              </w:rPr>
              <w:t>t2</w:t>
            </w:r>
          </w:p>
          <w:p w14:paraId="740717CE" w14:textId="77777777" w:rsidR="00193993" w:rsidRDefault="00193993" w:rsidP="00193993">
            <w:pPr>
              <w:widowControl/>
              <w:jc w:val="left"/>
              <w:rPr>
                <w:kern w:val="0"/>
                <w:szCs w:val="21"/>
              </w:rPr>
            </w:pPr>
            <w:proofErr w:type="spellStart"/>
            <w:proofErr w:type="gramStart"/>
            <w:r w:rsidRPr="00861BC0">
              <w:rPr>
                <w:kern w:val="0"/>
                <w:szCs w:val="21"/>
              </w:rPr>
              <w:t>mflo</w:t>
            </w:r>
            <w:proofErr w:type="spellEnd"/>
            <w:r w:rsidRPr="00861BC0">
              <w:rPr>
                <w:kern w:val="0"/>
                <w:szCs w:val="21"/>
              </w:rPr>
              <w:t xml:space="preserve"> </w:t>
            </w:r>
            <w:r>
              <w:rPr>
                <w:rFonts w:hint="eastAsia"/>
                <w:kern w:val="0"/>
                <w:szCs w:val="21"/>
              </w:rPr>
              <w:t xml:space="preserve"> $</w:t>
            </w:r>
            <w:proofErr w:type="gramEnd"/>
            <w:r>
              <w:rPr>
                <w:rFonts w:hint="eastAsia"/>
                <w:kern w:val="0"/>
                <w:szCs w:val="21"/>
              </w:rPr>
              <w:t>t3</w:t>
            </w:r>
          </w:p>
          <w:p w14:paraId="3F405C33" w14:textId="4F292090" w:rsidR="00193993" w:rsidRPr="00D57D8A" w:rsidRDefault="00193993" w:rsidP="00193993">
            <w:pPr>
              <w:adjustRightInd w:val="0"/>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E13398" w:rsidRPr="00D57D8A" w14:paraId="4BB43F94" w14:textId="77777777" w:rsidTr="00FC7E39">
        <w:tc>
          <w:tcPr>
            <w:tcW w:w="1193" w:type="pct"/>
          </w:tcPr>
          <w:p w14:paraId="4E336421" w14:textId="3D2CDB10" w:rsidR="00E13398" w:rsidRDefault="00E13398" w:rsidP="00E13398">
            <w:pPr>
              <w:rPr>
                <w:szCs w:val="21"/>
              </w:rPr>
            </w:pPr>
            <w:r w:rsidRPr="00861BC0">
              <w:rPr>
                <w:szCs w:val="21"/>
              </w:rPr>
              <w:t>IF x==y GOTO z</w:t>
            </w:r>
          </w:p>
        </w:tc>
        <w:tc>
          <w:tcPr>
            <w:tcW w:w="3807" w:type="pct"/>
          </w:tcPr>
          <w:p w14:paraId="3F357FBA" w14:textId="77777777" w:rsidR="00E13398" w:rsidRDefault="00E13398" w:rsidP="00E13398">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271D6B8" w14:textId="77777777" w:rsidR="00E13398" w:rsidRDefault="00E13398" w:rsidP="00E13398">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5A1DFE5E" w14:textId="644703A5" w:rsidR="00E13398" w:rsidRPr="00D57D8A" w:rsidRDefault="00E13398" w:rsidP="00E13398">
            <w:pPr>
              <w:adjustRightInd w:val="0"/>
            </w:pPr>
            <w:proofErr w:type="spellStart"/>
            <w:r w:rsidRPr="00861BC0">
              <w:rPr>
                <w:szCs w:val="21"/>
              </w:rPr>
              <w:t>beq</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E13398" w:rsidRPr="00D57D8A" w14:paraId="1FC219D3" w14:textId="77777777" w:rsidTr="00FC7E39">
        <w:tc>
          <w:tcPr>
            <w:tcW w:w="1193" w:type="pct"/>
          </w:tcPr>
          <w:p w14:paraId="5CF7EC07" w14:textId="727BD93E" w:rsidR="00E13398" w:rsidRDefault="00E13398" w:rsidP="00E13398">
            <w:pPr>
              <w:rPr>
                <w:szCs w:val="21"/>
              </w:rPr>
            </w:pPr>
            <w:r w:rsidRPr="00861BC0">
              <w:rPr>
                <w:szCs w:val="21"/>
              </w:rPr>
              <w:t xml:space="preserve">IF </w:t>
            </w:r>
            <w:proofErr w:type="gramStart"/>
            <w:r w:rsidRPr="00861BC0">
              <w:rPr>
                <w:szCs w:val="21"/>
              </w:rPr>
              <w:t>x!=</w:t>
            </w:r>
            <w:proofErr w:type="gramEnd"/>
            <w:r w:rsidRPr="00861BC0">
              <w:rPr>
                <w:szCs w:val="21"/>
              </w:rPr>
              <w:t>y GOTO z</w:t>
            </w:r>
          </w:p>
        </w:tc>
        <w:tc>
          <w:tcPr>
            <w:tcW w:w="3807" w:type="pct"/>
          </w:tcPr>
          <w:p w14:paraId="77153DE7" w14:textId="77777777" w:rsidR="00E13398" w:rsidRDefault="00E13398" w:rsidP="00E13398">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4F4C0C1" w14:textId="77777777" w:rsidR="00E13398" w:rsidRDefault="00E13398" w:rsidP="00E13398">
            <w:pPr>
              <w:widowControl/>
              <w:jc w:val="left"/>
              <w:rPr>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FCA523F" w14:textId="3C936D14" w:rsidR="00E13398" w:rsidRPr="00D57D8A" w:rsidRDefault="00E13398" w:rsidP="00E13398">
            <w:pPr>
              <w:adjustRightInd w:val="0"/>
            </w:pPr>
            <w:proofErr w:type="spellStart"/>
            <w:r w:rsidRPr="00861BC0">
              <w:rPr>
                <w:szCs w:val="21"/>
              </w:rPr>
              <w:t>bne</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E13398" w14:paraId="2A5EE434" w14:textId="77777777" w:rsidTr="00FC7E39">
        <w:tc>
          <w:tcPr>
            <w:tcW w:w="1193" w:type="pct"/>
          </w:tcPr>
          <w:p w14:paraId="74656C72" w14:textId="014889C2" w:rsidR="00E13398" w:rsidRDefault="00E13398" w:rsidP="00E13398">
            <w:pPr>
              <w:rPr>
                <w:szCs w:val="21"/>
              </w:rPr>
            </w:pPr>
            <w:r w:rsidRPr="00861BC0">
              <w:rPr>
                <w:szCs w:val="21"/>
              </w:rPr>
              <w:t>IF x&gt;y GOTO z</w:t>
            </w:r>
          </w:p>
        </w:tc>
        <w:tc>
          <w:tcPr>
            <w:tcW w:w="3807" w:type="pct"/>
          </w:tcPr>
          <w:p w14:paraId="6F956843" w14:textId="77777777" w:rsidR="00E13398" w:rsidRDefault="00E13398" w:rsidP="00E13398">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51CDD850" w14:textId="77777777" w:rsidR="00E13398" w:rsidRDefault="00E13398" w:rsidP="00E13398">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358780A4" w14:textId="60F04635" w:rsidR="00E13398" w:rsidRDefault="00E13398" w:rsidP="00E13398">
            <w:pPr>
              <w:adjustRightInd w:val="0"/>
            </w:pPr>
            <w:proofErr w:type="spellStart"/>
            <w:r w:rsidRPr="00861BC0">
              <w:rPr>
                <w:szCs w:val="21"/>
              </w:rPr>
              <w:t>bgt</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E13398" w14:paraId="008E1B29" w14:textId="77777777" w:rsidTr="00FC7E39">
        <w:tc>
          <w:tcPr>
            <w:tcW w:w="1193" w:type="pct"/>
          </w:tcPr>
          <w:p w14:paraId="15656374" w14:textId="46340FEE" w:rsidR="00E13398" w:rsidRDefault="00E13398" w:rsidP="00E13398">
            <w:pPr>
              <w:rPr>
                <w:szCs w:val="21"/>
              </w:rPr>
            </w:pPr>
            <w:r w:rsidRPr="00861BC0">
              <w:rPr>
                <w:szCs w:val="21"/>
              </w:rPr>
              <w:t>IF x&gt;=y GOTO z</w:t>
            </w:r>
          </w:p>
        </w:tc>
        <w:tc>
          <w:tcPr>
            <w:tcW w:w="3807" w:type="pct"/>
          </w:tcPr>
          <w:p w14:paraId="6BC4F35A" w14:textId="77777777" w:rsidR="00E13398" w:rsidRDefault="00E13398" w:rsidP="00E13398">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7DB8BD9A" w14:textId="77777777" w:rsidR="00E13398" w:rsidRDefault="00E13398" w:rsidP="00E13398">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588850BC" w14:textId="334EAB2A" w:rsidR="00E13398" w:rsidRDefault="00E13398" w:rsidP="00E13398">
            <w:pPr>
              <w:adjustRightInd w:val="0"/>
            </w:pPr>
            <w:proofErr w:type="spellStart"/>
            <w:r w:rsidRPr="00861BC0">
              <w:rPr>
                <w:szCs w:val="21"/>
              </w:rPr>
              <w:t>bge</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E13398" w14:paraId="3EAD7094" w14:textId="77777777" w:rsidTr="00FC7E39">
        <w:tc>
          <w:tcPr>
            <w:tcW w:w="1193" w:type="pct"/>
          </w:tcPr>
          <w:p w14:paraId="66B4A5B8" w14:textId="3BA5B7D2" w:rsidR="00E13398" w:rsidRDefault="00E13398" w:rsidP="00E13398">
            <w:pPr>
              <w:rPr>
                <w:szCs w:val="21"/>
              </w:rPr>
            </w:pPr>
            <w:r w:rsidRPr="00861BC0">
              <w:rPr>
                <w:szCs w:val="21"/>
              </w:rPr>
              <w:t>IF x&lt;y GOTO z</w:t>
            </w:r>
          </w:p>
        </w:tc>
        <w:tc>
          <w:tcPr>
            <w:tcW w:w="3807" w:type="pct"/>
          </w:tcPr>
          <w:p w14:paraId="45FF2C1B" w14:textId="77777777" w:rsidR="00E13398" w:rsidRDefault="00E13398" w:rsidP="00E13398">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694BEAC9" w14:textId="77777777" w:rsidR="00E13398" w:rsidRDefault="00E13398" w:rsidP="00E13398">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627C496" w14:textId="207B1F33" w:rsidR="00E13398" w:rsidRDefault="00E13398" w:rsidP="00E13398">
            <w:pPr>
              <w:adjustRightInd w:val="0"/>
            </w:pPr>
            <w:proofErr w:type="spellStart"/>
            <w:r>
              <w:rPr>
                <w:szCs w:val="21"/>
              </w:rPr>
              <w:t>bl</w:t>
            </w:r>
            <w:r>
              <w:rPr>
                <w:rFonts w:hint="eastAsia"/>
                <w:szCs w:val="21"/>
              </w:rPr>
              <w:t>t</w:t>
            </w:r>
            <w:proofErr w:type="spellEnd"/>
            <w:r>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E13398" w14:paraId="505D6335" w14:textId="77777777" w:rsidTr="00FC7E39">
        <w:tc>
          <w:tcPr>
            <w:tcW w:w="1193" w:type="pct"/>
          </w:tcPr>
          <w:p w14:paraId="1EC4BF8D" w14:textId="03228C95" w:rsidR="00E13398" w:rsidRDefault="00E13398" w:rsidP="00E13398">
            <w:pPr>
              <w:rPr>
                <w:szCs w:val="21"/>
              </w:rPr>
            </w:pPr>
            <w:r w:rsidRPr="00861BC0">
              <w:rPr>
                <w:szCs w:val="21"/>
              </w:rPr>
              <w:t>IF x&lt;=y GOTO z</w:t>
            </w:r>
          </w:p>
        </w:tc>
        <w:tc>
          <w:tcPr>
            <w:tcW w:w="3807" w:type="pct"/>
          </w:tcPr>
          <w:p w14:paraId="17E1A646" w14:textId="77777777" w:rsidR="00E13398" w:rsidRDefault="00E13398" w:rsidP="00E13398">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6B49B4E" w14:textId="77777777" w:rsidR="00E13398" w:rsidRDefault="00E13398" w:rsidP="00E13398">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63A1C708" w14:textId="19B6CAF1" w:rsidR="00E13398" w:rsidRDefault="00E13398" w:rsidP="00E13398">
            <w:pPr>
              <w:adjustRightInd w:val="0"/>
            </w:pPr>
            <w:proofErr w:type="spellStart"/>
            <w:r>
              <w:rPr>
                <w:szCs w:val="21"/>
              </w:rPr>
              <w:t>bl</w:t>
            </w:r>
            <w:r>
              <w:rPr>
                <w:rFonts w:hint="eastAsia"/>
                <w:szCs w:val="21"/>
              </w:rPr>
              <w:t>t</w:t>
            </w:r>
            <w:proofErr w:type="spellEnd"/>
            <w:r>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565D69" w14:paraId="5ED37796" w14:textId="77777777" w:rsidTr="00FC7E39">
        <w:tc>
          <w:tcPr>
            <w:tcW w:w="1193" w:type="pct"/>
          </w:tcPr>
          <w:p w14:paraId="29B3D846" w14:textId="28049A70" w:rsidR="00565D69" w:rsidRDefault="00E73790" w:rsidP="00FC7E39">
            <w:pPr>
              <w:rPr>
                <w:szCs w:val="21"/>
              </w:rPr>
            </w:pPr>
            <w:proofErr w:type="gramStart"/>
            <w:r>
              <w:rPr>
                <w:szCs w:val="21"/>
              </w:rPr>
              <w:lastRenderedPageBreak/>
              <w:t>X</w:t>
            </w:r>
            <w:r>
              <w:rPr>
                <w:rFonts w:hint="eastAsia"/>
                <w:szCs w:val="21"/>
              </w:rPr>
              <w:t xml:space="preserve"> </w:t>
            </w:r>
            <w:r>
              <w:rPr>
                <w:szCs w:val="21"/>
              </w:rPr>
              <w:t>:</w:t>
            </w:r>
            <w:proofErr w:type="gramEnd"/>
            <w:r>
              <w:rPr>
                <w:szCs w:val="21"/>
              </w:rPr>
              <w:t>= CALL f</w:t>
            </w:r>
          </w:p>
        </w:tc>
        <w:tc>
          <w:tcPr>
            <w:tcW w:w="3807" w:type="pct"/>
          </w:tcPr>
          <w:p w14:paraId="4DCFB5B2" w14:textId="77777777" w:rsidR="00565D69" w:rsidRDefault="00400AD2" w:rsidP="00FC7E39">
            <w:pPr>
              <w:adjustRightInd w:val="0"/>
            </w:pPr>
            <w:r w:rsidRPr="00400AD2">
              <w:t>move $t</w:t>
            </w:r>
            <w:proofErr w:type="gramStart"/>
            <w:r w:rsidRPr="00400AD2">
              <w:t>0,$</w:t>
            </w:r>
            <w:proofErr w:type="gramEnd"/>
            <w:r w:rsidRPr="00400AD2">
              <w:t>sp</w:t>
            </w:r>
          </w:p>
          <w:p w14:paraId="7A1DEFCF" w14:textId="77777777" w:rsidR="00400AD2" w:rsidRDefault="00400AD2" w:rsidP="00FC7E39">
            <w:pPr>
              <w:adjustRightInd w:val="0"/>
            </w:pPr>
            <w:proofErr w:type="spellStart"/>
            <w:r w:rsidRPr="00400AD2">
              <w:t>addi</w:t>
            </w:r>
            <w:proofErr w:type="spellEnd"/>
            <w:r w:rsidRPr="00400AD2">
              <w:t xml:space="preserve"> $</w:t>
            </w:r>
            <w:proofErr w:type="spellStart"/>
            <w:r w:rsidRPr="00400AD2">
              <w:t>sp</w:t>
            </w:r>
            <w:proofErr w:type="spellEnd"/>
            <w:r w:rsidRPr="00400AD2">
              <w:t>, $</w:t>
            </w:r>
            <w:proofErr w:type="spellStart"/>
            <w:r w:rsidRPr="00400AD2">
              <w:t>sp</w:t>
            </w:r>
            <w:proofErr w:type="spellEnd"/>
            <w:r w:rsidRPr="00400AD2">
              <w:t>, -</w:t>
            </w:r>
            <w:r>
              <w:t>(f</w:t>
            </w:r>
            <w:r>
              <w:rPr>
                <w:rFonts w:hint="eastAsia"/>
              </w:rPr>
              <w:t>的偏移量</w:t>
            </w:r>
            <w:r>
              <w:t>)</w:t>
            </w:r>
          </w:p>
          <w:p w14:paraId="063DF67C" w14:textId="77777777" w:rsidR="00400AD2" w:rsidRDefault="00400AD2" w:rsidP="00FC7E39">
            <w:pPr>
              <w:adjustRightInd w:val="0"/>
            </w:pPr>
            <w:proofErr w:type="spellStart"/>
            <w:r w:rsidRPr="00400AD2">
              <w:t>sw</w:t>
            </w:r>
            <w:proofErr w:type="spellEnd"/>
            <w:r w:rsidRPr="00400AD2">
              <w:t xml:space="preserve"> $ra,0($</w:t>
            </w:r>
            <w:proofErr w:type="spellStart"/>
            <w:r w:rsidRPr="00400AD2">
              <w:t>sp</w:t>
            </w:r>
            <w:proofErr w:type="spellEnd"/>
            <w:r w:rsidRPr="00400AD2">
              <w:t>)</w:t>
            </w:r>
          </w:p>
          <w:p w14:paraId="7403E294" w14:textId="77777777" w:rsidR="00400AD2" w:rsidRDefault="00400AD2" w:rsidP="00FC7E39">
            <w:pPr>
              <w:adjustRightInd w:val="0"/>
            </w:pPr>
            <w:proofErr w:type="spellStart"/>
            <w:r w:rsidRPr="00400AD2">
              <w:t>lw</w:t>
            </w:r>
            <w:proofErr w:type="spellEnd"/>
            <w:r w:rsidRPr="00400AD2">
              <w:t xml:space="preserve"> $t1, </w:t>
            </w:r>
            <w:r>
              <w:rPr>
                <w:rFonts w:hint="eastAsia"/>
              </w:rPr>
              <w:t>参数的偏移量</w:t>
            </w:r>
            <w:r w:rsidRPr="00400AD2">
              <w:t>($</w:t>
            </w:r>
            <w:proofErr w:type="spellStart"/>
            <w:r>
              <w:t>sp</w:t>
            </w:r>
            <w:proofErr w:type="spellEnd"/>
            <w:r>
              <w:t>)</w:t>
            </w:r>
          </w:p>
          <w:p w14:paraId="51693F5D" w14:textId="3DF7F565" w:rsidR="00400AD2" w:rsidRDefault="00400AD2" w:rsidP="00FC7E39">
            <w:pPr>
              <w:adjustRightInd w:val="0"/>
            </w:pPr>
            <w:r>
              <w:t>…</w:t>
            </w:r>
            <w:r>
              <w:rPr>
                <w:rFonts w:hint="eastAsia"/>
              </w:rPr>
              <w:t>（取出全部参数）</w:t>
            </w:r>
          </w:p>
          <w:p w14:paraId="6C8E082B" w14:textId="77777777" w:rsidR="00400AD2" w:rsidRDefault="00400AD2" w:rsidP="00FC7E39">
            <w:pPr>
              <w:adjustRightInd w:val="0"/>
            </w:pPr>
          </w:p>
          <w:p w14:paraId="19796581" w14:textId="77777777" w:rsidR="00400AD2" w:rsidRDefault="00400AD2" w:rsidP="00FC7E39">
            <w:pPr>
              <w:adjustRightInd w:val="0"/>
            </w:pPr>
            <w:r w:rsidRPr="00400AD2">
              <w:t>move $t</w:t>
            </w:r>
            <w:proofErr w:type="gramStart"/>
            <w:r w:rsidRPr="00400AD2">
              <w:t>3,$</w:t>
            </w:r>
            <w:proofErr w:type="gramEnd"/>
            <w:r w:rsidRPr="00400AD2">
              <w:t>t1</w:t>
            </w:r>
          </w:p>
          <w:p w14:paraId="78287016" w14:textId="77777777" w:rsidR="00400AD2" w:rsidRDefault="00400AD2" w:rsidP="00FC7E39">
            <w:pPr>
              <w:adjustRightInd w:val="0"/>
            </w:pPr>
            <w:proofErr w:type="spellStart"/>
            <w:r w:rsidRPr="00400AD2">
              <w:t>sw</w:t>
            </w:r>
            <w:proofErr w:type="spellEnd"/>
            <w:r w:rsidRPr="00400AD2">
              <w:t xml:space="preserve"> $t3,</w:t>
            </w:r>
            <w:r>
              <w:rPr>
                <w:rFonts w:hint="eastAsia"/>
              </w:rPr>
              <w:t>f</w:t>
            </w:r>
            <w:r>
              <w:rPr>
                <w:rFonts w:hint="eastAsia"/>
              </w:rPr>
              <w:t>形参偏移量</w:t>
            </w:r>
            <w:r w:rsidRPr="00400AD2">
              <w:t>($</w:t>
            </w:r>
            <w:proofErr w:type="spellStart"/>
            <w:r w:rsidRPr="00400AD2">
              <w:t>sp</w:t>
            </w:r>
            <w:proofErr w:type="spellEnd"/>
            <w:r w:rsidRPr="00400AD2">
              <w:t>)</w:t>
            </w:r>
          </w:p>
          <w:p w14:paraId="6104C121" w14:textId="77777777" w:rsidR="00400AD2" w:rsidRDefault="00400AD2" w:rsidP="00FC7E39">
            <w:pPr>
              <w:adjustRightInd w:val="0"/>
            </w:pPr>
            <w:r>
              <w:t>…</w:t>
            </w:r>
            <w:r>
              <w:rPr>
                <w:rFonts w:hint="eastAsia"/>
              </w:rPr>
              <w:t>（对全部形参存入）</w:t>
            </w:r>
          </w:p>
          <w:p w14:paraId="43797920" w14:textId="77777777" w:rsidR="00400AD2" w:rsidRDefault="00400AD2" w:rsidP="00FC7E39">
            <w:pPr>
              <w:adjustRightInd w:val="0"/>
            </w:pPr>
          </w:p>
          <w:p w14:paraId="10A609C1" w14:textId="77777777" w:rsidR="00400AD2" w:rsidRDefault="00400AD2" w:rsidP="00FC7E39">
            <w:pPr>
              <w:adjustRightInd w:val="0"/>
            </w:pPr>
            <w:proofErr w:type="spellStart"/>
            <w:r>
              <w:rPr>
                <w:rFonts w:hint="eastAsia"/>
              </w:rPr>
              <w:t>jal</w:t>
            </w:r>
            <w:proofErr w:type="spellEnd"/>
            <w:r>
              <w:t xml:space="preserve"> f</w:t>
            </w:r>
          </w:p>
          <w:p w14:paraId="430EEF71" w14:textId="77777777" w:rsidR="00400AD2" w:rsidRDefault="00400AD2" w:rsidP="00FC7E39">
            <w:pPr>
              <w:adjustRightInd w:val="0"/>
            </w:pPr>
            <w:proofErr w:type="spellStart"/>
            <w:r w:rsidRPr="00400AD2">
              <w:t>lw</w:t>
            </w:r>
            <w:proofErr w:type="spellEnd"/>
            <w:r w:rsidRPr="00400AD2">
              <w:t xml:space="preserve"> $ra,0($</w:t>
            </w:r>
            <w:proofErr w:type="spellStart"/>
            <w:r w:rsidRPr="00400AD2">
              <w:t>sp</w:t>
            </w:r>
            <w:proofErr w:type="spellEnd"/>
            <w:r w:rsidRPr="00400AD2">
              <w:t>)</w:t>
            </w:r>
          </w:p>
          <w:p w14:paraId="55380CBB" w14:textId="77777777" w:rsidR="00400AD2" w:rsidRDefault="00400AD2" w:rsidP="00FC7E39">
            <w:pPr>
              <w:adjustRightInd w:val="0"/>
            </w:pPr>
            <w:proofErr w:type="spellStart"/>
            <w:r w:rsidRPr="00400AD2">
              <w:t>addi</w:t>
            </w:r>
            <w:proofErr w:type="spellEnd"/>
            <w:r w:rsidRPr="00400AD2">
              <w:t xml:space="preserve"> $</w:t>
            </w:r>
            <w:proofErr w:type="spellStart"/>
            <w:r w:rsidRPr="00400AD2">
              <w:t>sp</w:t>
            </w:r>
            <w:proofErr w:type="spellEnd"/>
            <w:r w:rsidRPr="00400AD2">
              <w:t>,$</w:t>
            </w:r>
            <w:proofErr w:type="spellStart"/>
            <w:r w:rsidRPr="00400AD2">
              <w:t>sp</w:t>
            </w:r>
            <w:proofErr w:type="spellEnd"/>
            <w:r w:rsidRPr="00400AD2">
              <w:t>,</w:t>
            </w:r>
            <w:r>
              <w:t>(f</w:t>
            </w:r>
            <w:r>
              <w:rPr>
                <w:rFonts w:hint="eastAsia"/>
              </w:rPr>
              <w:t>的偏移量</w:t>
            </w:r>
            <w:r>
              <w:t>)</w:t>
            </w:r>
          </w:p>
          <w:p w14:paraId="757D3126" w14:textId="5D29B244" w:rsidR="00400AD2" w:rsidRPr="00400AD2" w:rsidRDefault="00400AD2" w:rsidP="00FC7E39">
            <w:pPr>
              <w:adjustRightInd w:val="0"/>
            </w:pPr>
            <w:proofErr w:type="spellStart"/>
            <w:r w:rsidRPr="00400AD2">
              <w:t>sw</w:t>
            </w:r>
            <w:proofErr w:type="spellEnd"/>
            <w:r w:rsidRPr="00400AD2">
              <w:t xml:space="preserve"> $v0,</w:t>
            </w:r>
            <w:r>
              <w:rPr>
                <w:rFonts w:hint="eastAsia"/>
              </w:rPr>
              <w:t>返回值偏移量</w:t>
            </w:r>
            <w:r w:rsidRPr="00400AD2">
              <w:t>($</w:t>
            </w:r>
            <w:proofErr w:type="spellStart"/>
            <w:r w:rsidRPr="00400AD2">
              <w:t>sp</w:t>
            </w:r>
            <w:proofErr w:type="spellEnd"/>
            <w:r w:rsidRPr="00400AD2">
              <w:t>)</w:t>
            </w:r>
          </w:p>
        </w:tc>
      </w:tr>
    </w:tbl>
    <w:p w14:paraId="23DD68BE" w14:textId="2EBCA998" w:rsidR="00E92ACA" w:rsidRDefault="00E92ACA" w:rsidP="00E92ACA">
      <w:pPr>
        <w:adjustRightInd w:val="0"/>
        <w:jc w:val="center"/>
      </w:pPr>
      <w:r w:rsidRPr="00E92ACA">
        <w:rPr>
          <w:rFonts w:hint="eastAsia"/>
        </w:rPr>
        <w:t>表</w:t>
      </w:r>
      <w:r w:rsidRPr="00E92ACA">
        <w:rPr>
          <w:rFonts w:hint="eastAsia"/>
        </w:rPr>
        <w:t>2.3</w:t>
      </w:r>
      <w:r w:rsidRPr="00E92ACA">
        <w:rPr>
          <w:rFonts w:hint="eastAsia"/>
        </w:rPr>
        <w:t>：中间代码与目标代码的对应关系</w:t>
      </w:r>
    </w:p>
    <w:p w14:paraId="56F37DC0" w14:textId="6B2920D5" w:rsidR="00F96F40" w:rsidRPr="00B00026" w:rsidRDefault="004B3A4B" w:rsidP="00B00026">
      <w:pPr>
        <w:pStyle w:val="1"/>
        <w:jc w:val="center"/>
      </w:pPr>
      <w:r>
        <w:br w:type="page"/>
      </w:r>
      <w:bookmarkStart w:id="12" w:name="_Toc376773654"/>
      <w:bookmarkStart w:id="13" w:name="_Toc43913018"/>
      <w:r w:rsidRPr="00B00026">
        <w:rPr>
          <w:rFonts w:hint="eastAsia"/>
        </w:rPr>
        <w:lastRenderedPageBreak/>
        <w:t>3</w:t>
      </w:r>
      <w:r w:rsidRPr="00B00026">
        <w:rPr>
          <w:rFonts w:hint="eastAsia"/>
        </w:rPr>
        <w:t>系统</w:t>
      </w:r>
      <w:bookmarkEnd w:id="11"/>
      <w:r w:rsidRPr="00B00026">
        <w:rPr>
          <w:rFonts w:hint="eastAsia"/>
        </w:rPr>
        <w:t>设计</w:t>
      </w:r>
      <w:bookmarkEnd w:id="12"/>
      <w:r w:rsidRPr="00B00026">
        <w:rPr>
          <w:rFonts w:hint="eastAsia"/>
        </w:rPr>
        <w:t>与实现</w:t>
      </w:r>
      <w:bookmarkEnd w:id="13"/>
    </w:p>
    <w:p w14:paraId="3E9AE58D" w14:textId="2CFF3C15" w:rsidR="00EB6651" w:rsidRDefault="00EB6651" w:rsidP="00EB6651">
      <w:pPr>
        <w:pStyle w:val="2"/>
      </w:pPr>
      <w:bookmarkStart w:id="14" w:name="_Toc43913019"/>
      <w:bookmarkStart w:id="15" w:name="_Toc376773666"/>
      <w:bookmarkStart w:id="16" w:name="_Toc342798913"/>
      <w:bookmarkStart w:id="17" w:name="_Toc376773655"/>
      <w:r>
        <w:rPr>
          <w:rFonts w:hint="eastAsia"/>
        </w:rPr>
        <w:t>3</w:t>
      </w:r>
      <w:r>
        <w:t>.</w:t>
      </w:r>
      <w:r>
        <w:rPr>
          <w:rFonts w:hint="eastAsia"/>
        </w:rPr>
        <w:t>1</w:t>
      </w:r>
      <w:r w:rsidRPr="00074358">
        <w:rPr>
          <w:rFonts w:hint="eastAsia"/>
        </w:rPr>
        <w:t>词法</w:t>
      </w:r>
      <w:r>
        <w:rPr>
          <w:rFonts w:hint="eastAsia"/>
        </w:rPr>
        <w:t>语法</w:t>
      </w:r>
      <w:r w:rsidRPr="00074358">
        <w:rPr>
          <w:rFonts w:hint="eastAsia"/>
        </w:rPr>
        <w:t>分析</w:t>
      </w:r>
      <w:r>
        <w:rPr>
          <w:rFonts w:hint="eastAsia"/>
        </w:rPr>
        <w:t>器（实验一）</w:t>
      </w:r>
      <w:bookmarkEnd w:id="14"/>
    </w:p>
    <w:p w14:paraId="57652C10" w14:textId="189EFAD2" w:rsidR="00EB6651" w:rsidRPr="00B92A20" w:rsidRDefault="00EB6651" w:rsidP="00EB6651">
      <w:pPr>
        <w:pStyle w:val="3"/>
      </w:pPr>
      <w:bookmarkStart w:id="18" w:name="_Toc43913020"/>
      <w:r>
        <w:rPr>
          <w:rFonts w:hint="eastAsia"/>
        </w:rPr>
        <w:t>3.</w:t>
      </w:r>
      <w:r w:rsidR="003F3E9D">
        <w:rPr>
          <w:rFonts w:hint="eastAsia"/>
        </w:rPr>
        <w:t>1</w:t>
      </w:r>
      <w:r>
        <w:rPr>
          <w:rFonts w:hint="eastAsia"/>
        </w:rPr>
        <w:t>.1</w:t>
      </w:r>
      <w:r>
        <w:rPr>
          <w:rFonts w:hint="eastAsia"/>
        </w:rPr>
        <w:t>词法分析器</w:t>
      </w:r>
      <w:bookmarkEnd w:id="18"/>
    </w:p>
    <w:p w14:paraId="55BBF56F" w14:textId="4B254808" w:rsidR="00EB6651" w:rsidRPr="00FD3742" w:rsidRDefault="00EB6651" w:rsidP="008C4106">
      <w:pPr>
        <w:spacing w:line="300" w:lineRule="auto"/>
        <w:ind w:firstLineChars="200" w:firstLine="480"/>
        <w:rPr>
          <w:rFonts w:asciiTheme="minorEastAsia" w:eastAsiaTheme="minorEastAsia" w:hAnsiTheme="minorEastAsia"/>
          <w:sz w:val="24"/>
          <w:szCs w:val="24"/>
        </w:rPr>
      </w:pPr>
      <w:r w:rsidRPr="00FD3742">
        <w:rPr>
          <w:rFonts w:asciiTheme="minorEastAsia" w:eastAsiaTheme="minorEastAsia" w:hAnsiTheme="minorEastAsia" w:hint="eastAsia"/>
          <w:sz w:val="24"/>
          <w:szCs w:val="24"/>
        </w:rPr>
        <w:t>mini</w:t>
      </w:r>
      <w:r w:rsidRPr="00FD3742">
        <w:rPr>
          <w:rFonts w:asciiTheme="minorEastAsia" w:eastAsiaTheme="minorEastAsia" w:hAnsiTheme="minorEastAsia"/>
          <w:sz w:val="24"/>
          <w:szCs w:val="24"/>
        </w:rPr>
        <w:t>C</w:t>
      </w:r>
      <w:r w:rsidRPr="00FD3742">
        <w:rPr>
          <w:rFonts w:asciiTheme="minorEastAsia" w:eastAsiaTheme="minorEastAsia" w:hAnsiTheme="minorEastAsia" w:hint="eastAsia"/>
          <w:sz w:val="24"/>
          <w:szCs w:val="24"/>
        </w:rPr>
        <w:t>中的单词分为6类：关键字、标识符、运算符、常量、界符、注释。利用flex设计此法分析器，只需要根据每一类单词的特征写出其对应的正规式，flex即可自动生成对应的词法分析程序。</w:t>
      </w:r>
      <w:r w:rsidR="008C4106">
        <w:rPr>
          <w:rFonts w:asciiTheme="minorEastAsia" w:eastAsiaTheme="minorEastAsia" w:hAnsiTheme="minorEastAsia" w:hint="eastAsia"/>
          <w:sz w:val="24"/>
          <w:szCs w:val="24"/>
        </w:rPr>
        <w:t>这里需</w:t>
      </w:r>
      <w:r w:rsidRPr="00FD3742">
        <w:rPr>
          <w:rFonts w:asciiTheme="minorEastAsia" w:eastAsiaTheme="minorEastAsia" w:hAnsiTheme="minorEastAsia" w:hint="eastAsia"/>
          <w:sz w:val="24"/>
          <w:szCs w:val="24"/>
        </w:rPr>
        <w:t>要注意的是，关键字的规则要写在标识符的前面，因为flex是前面的规则先匹配，如果标识符的规则写在了前面，那么所有的关键字都会被识别为标识符。</w:t>
      </w:r>
    </w:p>
    <w:p w14:paraId="26C397EA" w14:textId="77777777" w:rsidR="00EB6651" w:rsidRPr="00FD3742" w:rsidRDefault="00EB6651" w:rsidP="00EB6651">
      <w:pPr>
        <w:spacing w:line="300" w:lineRule="auto"/>
        <w:ind w:firstLineChars="200" w:firstLine="480"/>
        <w:rPr>
          <w:rFonts w:asciiTheme="minorEastAsia" w:eastAsiaTheme="minorEastAsia" w:hAnsiTheme="minorEastAsia"/>
          <w:sz w:val="24"/>
          <w:szCs w:val="24"/>
        </w:rPr>
      </w:pPr>
      <w:r w:rsidRPr="00FD3742">
        <w:rPr>
          <w:rFonts w:asciiTheme="minorEastAsia" w:eastAsiaTheme="minorEastAsia" w:hAnsiTheme="minorEastAsia" w:hint="eastAsia"/>
          <w:sz w:val="24"/>
          <w:szCs w:val="24"/>
        </w:rPr>
        <w:t>（1）关键字</w:t>
      </w:r>
    </w:p>
    <w:p w14:paraId="38A7B7C3" w14:textId="77777777" w:rsidR="00EB6651" w:rsidRDefault="00EB6651" w:rsidP="00EB6651">
      <w:pPr>
        <w:spacing w:line="300" w:lineRule="auto"/>
        <w:ind w:firstLineChars="200" w:firstLine="480"/>
      </w:pPr>
      <w:r w:rsidRPr="00FD3742">
        <w:rPr>
          <w:rFonts w:asciiTheme="minorEastAsia" w:eastAsiaTheme="minorEastAsia" w:hAnsiTheme="minorEastAsia" w:hint="eastAsia"/>
          <w:sz w:val="24"/>
          <w:szCs w:val="24"/>
        </w:rPr>
        <w:t>关键字是需要完全匹配，书写关键字的正则表达式只需要列举即可</w:t>
      </w:r>
    </w:p>
    <w:tbl>
      <w:tblPr>
        <w:tblStyle w:val="af1"/>
        <w:tblW w:w="0" w:type="auto"/>
        <w:tblLook w:val="04A0" w:firstRow="1" w:lastRow="0" w:firstColumn="1" w:lastColumn="0" w:noHBand="0" w:noVBand="1"/>
      </w:tblPr>
      <w:tblGrid>
        <w:gridCol w:w="8296"/>
      </w:tblGrid>
      <w:tr w:rsidR="00EB6651" w14:paraId="75302931" w14:textId="77777777" w:rsidTr="009A234C">
        <w:tc>
          <w:tcPr>
            <w:tcW w:w="8296" w:type="dxa"/>
          </w:tcPr>
          <w:p w14:paraId="691A1D1B" w14:textId="51E099C8" w:rsidR="00C505B5" w:rsidRDefault="00C505B5" w:rsidP="00C505B5">
            <w:r>
              <w:t xml:space="preserve">"int"     </w:t>
            </w:r>
            <w:proofErr w:type="gramStart"/>
            <w:r>
              <w:t xml:space="preserve">   {</w:t>
            </w:r>
            <w:proofErr w:type="spellStart"/>
            <w:proofErr w:type="gramEnd"/>
            <w:r>
              <w:t>strcpy</w:t>
            </w:r>
            <w:proofErr w:type="spellEnd"/>
            <w:r>
              <w:t>(</w:t>
            </w:r>
            <w:proofErr w:type="spellStart"/>
            <w:r>
              <w:t>yylval.type_id</w:t>
            </w:r>
            <w:proofErr w:type="spellEnd"/>
            <w:r>
              <w:t xml:space="preserve">,  </w:t>
            </w:r>
            <w:proofErr w:type="spellStart"/>
            <w:r>
              <w:t>yytext</w:t>
            </w:r>
            <w:proofErr w:type="spellEnd"/>
            <w:r>
              <w:t>);return TYPE;}</w:t>
            </w:r>
          </w:p>
          <w:p w14:paraId="29DB8068" w14:textId="77777777" w:rsidR="00C505B5" w:rsidRDefault="00C505B5" w:rsidP="00C505B5">
            <w:r>
              <w:t xml:space="preserve">"float"   </w:t>
            </w:r>
            <w:proofErr w:type="gramStart"/>
            <w:r>
              <w:t xml:space="preserve">   {</w:t>
            </w:r>
            <w:proofErr w:type="spellStart"/>
            <w:proofErr w:type="gramEnd"/>
            <w:r>
              <w:t>strcpy</w:t>
            </w:r>
            <w:proofErr w:type="spellEnd"/>
            <w:r>
              <w:t>(</w:t>
            </w:r>
            <w:proofErr w:type="spellStart"/>
            <w:r>
              <w:t>yylval.type_id</w:t>
            </w:r>
            <w:proofErr w:type="spellEnd"/>
            <w:r>
              <w:t xml:space="preserve">,  </w:t>
            </w:r>
            <w:proofErr w:type="spellStart"/>
            <w:r>
              <w:t>yytext</w:t>
            </w:r>
            <w:proofErr w:type="spellEnd"/>
            <w:r>
              <w:t>);return TYPE;}</w:t>
            </w:r>
          </w:p>
          <w:p w14:paraId="64D9E953" w14:textId="736F8E70" w:rsidR="00C505B5" w:rsidRDefault="00C505B5" w:rsidP="00C505B5">
            <w:r>
              <w:t xml:space="preserve">"char" </w:t>
            </w:r>
            <w:r>
              <w:tab/>
            </w:r>
            <w:r>
              <w:tab/>
              <w:t xml:space="preserve"> {</w:t>
            </w:r>
            <w:proofErr w:type="spellStart"/>
            <w:proofErr w:type="gramStart"/>
            <w:r>
              <w:t>strcpy</w:t>
            </w:r>
            <w:proofErr w:type="spellEnd"/>
            <w:r>
              <w:t>(</w:t>
            </w:r>
            <w:proofErr w:type="spellStart"/>
            <w:proofErr w:type="gramEnd"/>
            <w:r>
              <w:t>yylval.type_id</w:t>
            </w:r>
            <w:proofErr w:type="spellEnd"/>
            <w:r>
              <w:t xml:space="preserve">,  </w:t>
            </w:r>
            <w:proofErr w:type="spellStart"/>
            <w:r>
              <w:t>yytext</w:t>
            </w:r>
            <w:proofErr w:type="spellEnd"/>
            <w:r>
              <w:t>);return TYPE;}</w:t>
            </w:r>
            <w:r>
              <w:tab/>
            </w:r>
          </w:p>
          <w:p w14:paraId="19B863FD" w14:textId="77777777" w:rsidR="00C505B5" w:rsidRDefault="00C505B5" w:rsidP="00C505B5"/>
          <w:p w14:paraId="16D9034D" w14:textId="77777777" w:rsidR="00C505B5" w:rsidRDefault="00C505B5" w:rsidP="00C505B5">
            <w:r>
              <w:t>"break"</w:t>
            </w:r>
            <w:r>
              <w:tab/>
            </w:r>
            <w:r>
              <w:tab/>
              <w:t xml:space="preserve"> {return BREAK;}</w:t>
            </w:r>
          </w:p>
          <w:p w14:paraId="1E6054E6" w14:textId="77777777" w:rsidR="00C505B5" w:rsidRDefault="00C505B5" w:rsidP="00C505B5">
            <w:r>
              <w:t>"continue"</w:t>
            </w:r>
            <w:r>
              <w:tab/>
              <w:t>{return CONTINUE;}</w:t>
            </w:r>
          </w:p>
          <w:p w14:paraId="70A5D0AC" w14:textId="77777777" w:rsidR="00C505B5" w:rsidRDefault="00C505B5" w:rsidP="00C505B5">
            <w:r>
              <w:t xml:space="preserve">"return"  </w:t>
            </w:r>
            <w:proofErr w:type="gramStart"/>
            <w:r>
              <w:t xml:space="preserve">   {</w:t>
            </w:r>
            <w:proofErr w:type="gramEnd"/>
            <w:r>
              <w:t>return RETURN;}</w:t>
            </w:r>
          </w:p>
          <w:p w14:paraId="24433D83" w14:textId="77777777" w:rsidR="00C505B5" w:rsidRDefault="00C505B5" w:rsidP="00C505B5">
            <w:r>
              <w:t xml:space="preserve">"if"      </w:t>
            </w:r>
            <w:proofErr w:type="gramStart"/>
            <w:r>
              <w:t xml:space="preserve">   {</w:t>
            </w:r>
            <w:proofErr w:type="gramEnd"/>
            <w:r>
              <w:t>return IF;}</w:t>
            </w:r>
          </w:p>
          <w:p w14:paraId="429B9B23" w14:textId="77777777" w:rsidR="00C505B5" w:rsidRDefault="00C505B5" w:rsidP="00C505B5">
            <w:r>
              <w:t xml:space="preserve">"else"    </w:t>
            </w:r>
            <w:proofErr w:type="gramStart"/>
            <w:r>
              <w:t xml:space="preserve">   {</w:t>
            </w:r>
            <w:proofErr w:type="gramEnd"/>
            <w:r>
              <w:t>return ELSE;}</w:t>
            </w:r>
          </w:p>
          <w:p w14:paraId="669B71AB" w14:textId="77777777" w:rsidR="00C505B5" w:rsidRDefault="00C505B5" w:rsidP="00C505B5">
            <w:r>
              <w:t xml:space="preserve">"while"   </w:t>
            </w:r>
            <w:proofErr w:type="gramStart"/>
            <w:r>
              <w:t xml:space="preserve">   {</w:t>
            </w:r>
            <w:proofErr w:type="gramEnd"/>
            <w:r>
              <w:t>return WHILE;}</w:t>
            </w:r>
          </w:p>
          <w:p w14:paraId="3E5F9DA9" w14:textId="7F657CBE" w:rsidR="00EB6651" w:rsidRDefault="00C505B5" w:rsidP="00C505B5">
            <w:r>
              <w:t>"for"</w:t>
            </w:r>
            <w:r>
              <w:tab/>
            </w:r>
            <w:r>
              <w:tab/>
              <w:t xml:space="preserve"> {return FOR;}</w:t>
            </w:r>
          </w:p>
        </w:tc>
      </w:tr>
    </w:tbl>
    <w:p w14:paraId="53A943F8" w14:textId="77777777" w:rsidR="00EB6651" w:rsidRPr="0036021B" w:rsidRDefault="00EB6651" w:rsidP="00EB6651">
      <w:pPr>
        <w:spacing w:line="300" w:lineRule="auto"/>
        <w:ind w:firstLineChars="200" w:firstLine="480"/>
        <w:rPr>
          <w:rFonts w:asciiTheme="minorEastAsia" w:eastAsiaTheme="minorEastAsia" w:hAnsiTheme="minorEastAsia"/>
          <w:sz w:val="24"/>
          <w:szCs w:val="24"/>
        </w:rPr>
      </w:pPr>
      <w:r w:rsidRPr="0036021B">
        <w:rPr>
          <w:rFonts w:asciiTheme="minorEastAsia" w:eastAsiaTheme="minorEastAsia" w:hAnsiTheme="minorEastAsia" w:hint="eastAsia"/>
          <w:sz w:val="24"/>
          <w:szCs w:val="24"/>
        </w:rPr>
        <w:t>（2）标识符</w:t>
      </w:r>
    </w:p>
    <w:p w14:paraId="1FA17503" w14:textId="77777777" w:rsidR="00EB6651" w:rsidRPr="0036021B" w:rsidRDefault="00EB6651" w:rsidP="00EB6651">
      <w:pPr>
        <w:spacing w:line="300" w:lineRule="auto"/>
        <w:ind w:firstLineChars="200" w:firstLine="480"/>
        <w:rPr>
          <w:rFonts w:asciiTheme="minorEastAsia" w:eastAsiaTheme="minorEastAsia" w:hAnsiTheme="minorEastAsia"/>
          <w:sz w:val="24"/>
          <w:szCs w:val="24"/>
        </w:rPr>
      </w:pPr>
      <w:r w:rsidRPr="0036021B">
        <w:rPr>
          <w:rFonts w:asciiTheme="minorEastAsia" w:eastAsiaTheme="minorEastAsia" w:hAnsiTheme="minorEastAsia" w:hint="eastAsia"/>
          <w:sz w:val="24"/>
          <w:szCs w:val="24"/>
        </w:rPr>
        <w:t>标识符是以字母开头的，字母数字。</w:t>
      </w:r>
    </w:p>
    <w:tbl>
      <w:tblPr>
        <w:tblStyle w:val="af1"/>
        <w:tblW w:w="0" w:type="auto"/>
        <w:tblLook w:val="04A0" w:firstRow="1" w:lastRow="0" w:firstColumn="1" w:lastColumn="0" w:noHBand="0" w:noVBand="1"/>
      </w:tblPr>
      <w:tblGrid>
        <w:gridCol w:w="8296"/>
      </w:tblGrid>
      <w:tr w:rsidR="00EB6651" w14:paraId="2618C0D5" w14:textId="77777777" w:rsidTr="009A234C">
        <w:tc>
          <w:tcPr>
            <w:tcW w:w="8296" w:type="dxa"/>
          </w:tcPr>
          <w:p w14:paraId="1012A77E" w14:textId="001A7C96" w:rsidR="00EB6651" w:rsidRDefault="00EB6651" w:rsidP="009A234C">
            <w:r w:rsidRPr="006708E6">
              <w:t>i</w:t>
            </w:r>
            <w:r w:rsidR="00083869" w:rsidRPr="00083869">
              <w:t>d</w:t>
            </w:r>
            <w:proofErr w:type="gramStart"/>
            <w:r w:rsidR="00083869" w:rsidRPr="00083869">
              <w:t xml:space="preserve">   [</w:t>
            </w:r>
            <w:proofErr w:type="gramEnd"/>
            <w:r w:rsidR="00083869" w:rsidRPr="00083869">
              <w:t xml:space="preserve">A-Za-z][A-Za-z0-9]*  </w:t>
            </w:r>
          </w:p>
          <w:p w14:paraId="132A48F5" w14:textId="77777777" w:rsidR="00DD7B71" w:rsidRDefault="00DD7B71" w:rsidP="009A234C"/>
          <w:p w14:paraId="36B0577A" w14:textId="6A8BDAE4" w:rsidR="00EB6651" w:rsidRDefault="00083869" w:rsidP="009A234C">
            <w:r w:rsidRPr="00083869">
              <w:t>{</w:t>
            </w:r>
            <w:proofErr w:type="gramStart"/>
            <w:r w:rsidRPr="00083869">
              <w:t xml:space="preserve">id}   </w:t>
            </w:r>
            <w:proofErr w:type="gramEnd"/>
            <w:r w:rsidRPr="00083869">
              <w:t xml:space="preserve">     {</w:t>
            </w:r>
            <w:proofErr w:type="spellStart"/>
            <w:r w:rsidRPr="00083869">
              <w:t>strcpy</w:t>
            </w:r>
            <w:proofErr w:type="spellEnd"/>
            <w:r w:rsidRPr="00083869">
              <w:t>(</w:t>
            </w:r>
            <w:proofErr w:type="spellStart"/>
            <w:r w:rsidRPr="00083869">
              <w:t>yylval.type_id</w:t>
            </w:r>
            <w:proofErr w:type="spellEnd"/>
            <w:r w:rsidRPr="00083869">
              <w:t xml:space="preserve">,  </w:t>
            </w:r>
            <w:proofErr w:type="spellStart"/>
            <w:r w:rsidRPr="00083869">
              <w:t>yytext</w:t>
            </w:r>
            <w:proofErr w:type="spellEnd"/>
            <w:r w:rsidRPr="00083869">
              <w:t>); return ID;}</w:t>
            </w:r>
          </w:p>
        </w:tc>
      </w:tr>
    </w:tbl>
    <w:p w14:paraId="1EAA793B" w14:textId="77777777" w:rsidR="00EB6651" w:rsidRPr="006527D3" w:rsidRDefault="00EB6651" w:rsidP="00EB6651">
      <w:pPr>
        <w:spacing w:line="300" w:lineRule="auto"/>
        <w:ind w:firstLineChars="200" w:firstLine="480"/>
        <w:rPr>
          <w:rFonts w:asciiTheme="minorEastAsia" w:eastAsiaTheme="minorEastAsia" w:hAnsiTheme="minorEastAsia"/>
          <w:sz w:val="24"/>
          <w:szCs w:val="24"/>
        </w:rPr>
      </w:pPr>
      <w:r w:rsidRPr="006527D3">
        <w:rPr>
          <w:rFonts w:asciiTheme="minorEastAsia" w:eastAsiaTheme="minorEastAsia" w:hAnsiTheme="minorEastAsia" w:hint="eastAsia"/>
          <w:sz w:val="24"/>
          <w:szCs w:val="24"/>
        </w:rPr>
        <w:t>（3）常量</w:t>
      </w:r>
    </w:p>
    <w:p w14:paraId="0CF99BB6" w14:textId="77777777" w:rsidR="00EB6651" w:rsidRPr="006527D3" w:rsidRDefault="00EB6651" w:rsidP="00EB6651">
      <w:pPr>
        <w:spacing w:line="300" w:lineRule="auto"/>
        <w:ind w:firstLineChars="200" w:firstLine="480"/>
        <w:rPr>
          <w:rFonts w:asciiTheme="minorEastAsia" w:eastAsiaTheme="minorEastAsia" w:hAnsiTheme="minorEastAsia"/>
          <w:sz w:val="24"/>
          <w:szCs w:val="24"/>
        </w:rPr>
      </w:pPr>
      <w:r w:rsidRPr="006527D3">
        <w:rPr>
          <w:rFonts w:asciiTheme="minorEastAsia" w:eastAsiaTheme="minorEastAsia" w:hAnsiTheme="minorEastAsia" w:hint="eastAsia"/>
          <w:sz w:val="24"/>
          <w:szCs w:val="24"/>
        </w:rPr>
        <w:t>常量包括整形常量、浮点常量、字符常量以及字符串常量。</w:t>
      </w:r>
    </w:p>
    <w:tbl>
      <w:tblPr>
        <w:tblStyle w:val="af1"/>
        <w:tblW w:w="0" w:type="auto"/>
        <w:tblLook w:val="04A0" w:firstRow="1" w:lastRow="0" w:firstColumn="1" w:lastColumn="0" w:noHBand="0" w:noVBand="1"/>
      </w:tblPr>
      <w:tblGrid>
        <w:gridCol w:w="8296"/>
      </w:tblGrid>
      <w:tr w:rsidR="00EB6651" w14:paraId="717CC619" w14:textId="77777777" w:rsidTr="009A234C">
        <w:tc>
          <w:tcPr>
            <w:tcW w:w="8296" w:type="dxa"/>
          </w:tcPr>
          <w:p w14:paraId="6B8004DD" w14:textId="77777777" w:rsidR="00DD7B71" w:rsidRDefault="00DD7B71" w:rsidP="00DD7B71">
            <w:r>
              <w:t xml:space="preserve">int </w:t>
            </w:r>
            <w:proofErr w:type="gramStart"/>
            <w:r>
              <w:t xml:space="preserve">   [</w:t>
            </w:r>
            <w:proofErr w:type="gramEnd"/>
            <w:r>
              <w:t>0-9]+</w:t>
            </w:r>
          </w:p>
          <w:p w14:paraId="294787ED" w14:textId="77777777" w:rsidR="00DD7B71" w:rsidRDefault="00DD7B71" w:rsidP="00DD7B71">
            <w:proofErr w:type="gramStart"/>
            <w:r>
              <w:t>float  (</w:t>
            </w:r>
            <w:proofErr w:type="gramEnd"/>
            <w:r>
              <w:t>[0-9]*\.[0-9]+)|([0-9]+\.)</w:t>
            </w:r>
          </w:p>
          <w:p w14:paraId="3390673C" w14:textId="77777777" w:rsidR="00EB6651" w:rsidRDefault="00DD7B71" w:rsidP="00DD7B71">
            <w:r>
              <w:t xml:space="preserve">char </w:t>
            </w:r>
            <w:r>
              <w:tab/>
              <w:t>\'[0-9a-zA-</w:t>
            </w:r>
            <w:proofErr w:type="gramStart"/>
            <w:r>
              <w:t>Z]\</w:t>
            </w:r>
            <w:proofErr w:type="gramEnd"/>
            <w:r>
              <w:t>'</w:t>
            </w:r>
          </w:p>
          <w:p w14:paraId="3A252EFB" w14:textId="77777777" w:rsidR="00DD7B71" w:rsidRDefault="00DD7B71" w:rsidP="00DD7B71"/>
          <w:p w14:paraId="1AACD054" w14:textId="77777777" w:rsidR="00DD7B71" w:rsidRDefault="00DD7B71" w:rsidP="00DD7B71">
            <w:r>
              <w:t>{</w:t>
            </w:r>
            <w:proofErr w:type="gramStart"/>
            <w:r>
              <w:t xml:space="preserve">int}   </w:t>
            </w:r>
            <w:proofErr w:type="gramEnd"/>
            <w:r>
              <w:t xml:space="preserve">     {</w:t>
            </w:r>
            <w:proofErr w:type="spellStart"/>
            <w:r>
              <w:t>yylval.type_int</w:t>
            </w:r>
            <w:proofErr w:type="spellEnd"/>
            <w:r>
              <w:t>=</w:t>
            </w:r>
            <w:proofErr w:type="spellStart"/>
            <w:r>
              <w:t>atoi</w:t>
            </w:r>
            <w:proofErr w:type="spellEnd"/>
            <w:r>
              <w:t>(</w:t>
            </w:r>
            <w:proofErr w:type="spellStart"/>
            <w:r>
              <w:t>yytext</w:t>
            </w:r>
            <w:proofErr w:type="spellEnd"/>
            <w:r>
              <w:t>); return INT;}</w:t>
            </w:r>
          </w:p>
          <w:p w14:paraId="72C0E42E" w14:textId="77777777" w:rsidR="00DD7B71" w:rsidRDefault="00DD7B71" w:rsidP="00DD7B71">
            <w:r>
              <w:t>{</w:t>
            </w:r>
            <w:proofErr w:type="gramStart"/>
            <w:r>
              <w:t xml:space="preserve">float}   </w:t>
            </w:r>
            <w:proofErr w:type="gramEnd"/>
            <w:r>
              <w:t xml:space="preserve">   {</w:t>
            </w:r>
            <w:proofErr w:type="spellStart"/>
            <w:r>
              <w:t>yylval.type_float</w:t>
            </w:r>
            <w:proofErr w:type="spellEnd"/>
            <w:r>
              <w:t>=</w:t>
            </w:r>
            <w:proofErr w:type="spellStart"/>
            <w:r>
              <w:t>atof</w:t>
            </w:r>
            <w:proofErr w:type="spellEnd"/>
            <w:r>
              <w:t>(</w:t>
            </w:r>
            <w:proofErr w:type="spellStart"/>
            <w:r>
              <w:t>yytext</w:t>
            </w:r>
            <w:proofErr w:type="spellEnd"/>
            <w:r>
              <w:t>); return FLOAT;}</w:t>
            </w:r>
          </w:p>
          <w:p w14:paraId="06C93ED9" w14:textId="6CFEA55B" w:rsidR="00DD7B71" w:rsidRDefault="00DD7B71" w:rsidP="00DD7B71">
            <w:r>
              <w:t>{char}</w:t>
            </w:r>
            <w:r>
              <w:tab/>
            </w:r>
            <w:r>
              <w:tab/>
              <w:t xml:space="preserve"> {</w:t>
            </w:r>
            <w:proofErr w:type="spellStart"/>
            <w:proofErr w:type="gramStart"/>
            <w:r>
              <w:t>yylval.type</w:t>
            </w:r>
            <w:proofErr w:type="gramEnd"/>
            <w:r>
              <w:t>_char</w:t>
            </w:r>
            <w:proofErr w:type="spellEnd"/>
            <w:r>
              <w:t>=</w:t>
            </w:r>
            <w:proofErr w:type="spellStart"/>
            <w:r>
              <w:t>yytext</w:t>
            </w:r>
            <w:proofErr w:type="spellEnd"/>
            <w:r>
              <w:t>[1]; return CHAR;}</w:t>
            </w:r>
          </w:p>
        </w:tc>
      </w:tr>
    </w:tbl>
    <w:p w14:paraId="5AC8A0EB" w14:textId="77777777" w:rsidR="00EB6651" w:rsidRDefault="00EB6651" w:rsidP="00EB6651">
      <w:r>
        <w:rPr>
          <w:rFonts w:hint="eastAsia"/>
        </w:rPr>
        <w:lastRenderedPageBreak/>
        <w:t>（</w:t>
      </w:r>
      <w:r>
        <w:rPr>
          <w:rFonts w:hint="eastAsia"/>
        </w:rPr>
        <w:t>4</w:t>
      </w:r>
      <w:r>
        <w:rPr>
          <w:rFonts w:hint="eastAsia"/>
        </w:rPr>
        <w:t>）界符</w:t>
      </w:r>
    </w:p>
    <w:tbl>
      <w:tblPr>
        <w:tblStyle w:val="af1"/>
        <w:tblW w:w="0" w:type="auto"/>
        <w:tblLook w:val="04A0" w:firstRow="1" w:lastRow="0" w:firstColumn="1" w:lastColumn="0" w:noHBand="0" w:noVBand="1"/>
      </w:tblPr>
      <w:tblGrid>
        <w:gridCol w:w="8296"/>
      </w:tblGrid>
      <w:tr w:rsidR="00EB6651" w14:paraId="0C1F714E" w14:textId="77777777" w:rsidTr="009A234C">
        <w:tc>
          <w:tcPr>
            <w:tcW w:w="8296" w:type="dxa"/>
          </w:tcPr>
          <w:p w14:paraId="5DD250AE" w14:textId="77777777" w:rsidR="00EB6651" w:rsidRDefault="00EB6651" w:rsidP="009A234C">
            <w:r>
              <w:t>";"</w:t>
            </w:r>
            <w:r>
              <w:tab/>
            </w:r>
            <w:r>
              <w:tab/>
            </w:r>
            <w:r>
              <w:tab/>
              <w:t>{return SEMI;}</w:t>
            </w:r>
          </w:p>
          <w:p w14:paraId="686DFFF8" w14:textId="77777777" w:rsidR="00EB6651" w:rsidRDefault="00EB6651" w:rsidP="009A234C">
            <w:r>
              <w:t>","</w:t>
            </w:r>
            <w:r>
              <w:tab/>
            </w:r>
            <w:r>
              <w:tab/>
            </w:r>
            <w:r>
              <w:tab/>
              <w:t>{return COMMA;}</w:t>
            </w:r>
          </w:p>
          <w:p w14:paraId="5F01C859" w14:textId="77777777" w:rsidR="00EB6651" w:rsidRDefault="00EB6651" w:rsidP="009A234C">
            <w:r>
              <w:t>"("</w:t>
            </w:r>
            <w:r>
              <w:tab/>
            </w:r>
            <w:r>
              <w:tab/>
            </w:r>
            <w:r>
              <w:tab/>
              <w:t>{return LP;}</w:t>
            </w:r>
          </w:p>
          <w:p w14:paraId="626FF6D1" w14:textId="77777777" w:rsidR="00EB6651" w:rsidRDefault="00EB6651" w:rsidP="009A234C">
            <w:r>
              <w:t>")"</w:t>
            </w:r>
            <w:r>
              <w:tab/>
            </w:r>
            <w:r>
              <w:tab/>
            </w:r>
            <w:r>
              <w:tab/>
              <w:t>{return RP;}</w:t>
            </w:r>
          </w:p>
          <w:p w14:paraId="7C5C8CC2" w14:textId="77777777" w:rsidR="00EB6651" w:rsidRDefault="00EB6651" w:rsidP="009A234C">
            <w:r>
              <w:t xml:space="preserve">"["      </w:t>
            </w:r>
            <w:proofErr w:type="gramStart"/>
            <w:r>
              <w:t xml:space="preserve">   {</w:t>
            </w:r>
            <w:proofErr w:type="gramEnd"/>
            <w:r>
              <w:t>return LB;}</w:t>
            </w:r>
          </w:p>
          <w:p w14:paraId="0590F0B5" w14:textId="77777777" w:rsidR="00EB6651" w:rsidRDefault="00EB6651" w:rsidP="009A234C">
            <w:r>
              <w:t xml:space="preserve">"]"      </w:t>
            </w:r>
            <w:proofErr w:type="gramStart"/>
            <w:r>
              <w:t xml:space="preserve">   {</w:t>
            </w:r>
            <w:proofErr w:type="gramEnd"/>
            <w:r>
              <w:t>return RB;}</w:t>
            </w:r>
          </w:p>
          <w:p w14:paraId="246EF78B" w14:textId="77777777" w:rsidR="00EB6651" w:rsidRDefault="00EB6651" w:rsidP="009A234C">
            <w:r>
              <w:t>"{"</w:t>
            </w:r>
            <w:r>
              <w:tab/>
            </w:r>
            <w:r>
              <w:tab/>
            </w:r>
            <w:r>
              <w:tab/>
              <w:t>{return LC;}</w:t>
            </w:r>
          </w:p>
          <w:p w14:paraId="501B5448" w14:textId="77777777" w:rsidR="00EB6651" w:rsidRDefault="00EB6651" w:rsidP="009A234C">
            <w:r>
              <w:t>"}"</w:t>
            </w:r>
            <w:r>
              <w:tab/>
            </w:r>
            <w:r>
              <w:tab/>
            </w:r>
            <w:r>
              <w:tab/>
              <w:t>{return RC;}</w:t>
            </w:r>
          </w:p>
          <w:p w14:paraId="437D1E41" w14:textId="77777777" w:rsidR="00EB6651" w:rsidRDefault="00EB6651" w:rsidP="009A234C">
            <w:r>
              <w:t>[\</w:t>
            </w:r>
            <w:proofErr w:type="gramStart"/>
            <w:r>
              <w:t xml:space="preserve">n]   </w:t>
            </w:r>
            <w:proofErr w:type="gramEnd"/>
            <w:r>
              <w:t xml:space="preserve">     {</w:t>
            </w:r>
            <w:proofErr w:type="spellStart"/>
            <w:r>
              <w:t>yycolumn</w:t>
            </w:r>
            <w:proofErr w:type="spellEnd"/>
            <w:r>
              <w:t>=1;}</w:t>
            </w:r>
          </w:p>
          <w:p w14:paraId="31FE841F" w14:textId="623F4A39" w:rsidR="00EB6651" w:rsidRDefault="00EB6651" w:rsidP="009A234C">
            <w:r>
              <w:t xml:space="preserve">[ </w:t>
            </w:r>
            <w:proofErr w:type="gramStart"/>
            <w:r>
              <w:t xml:space="preserve">\r\t]   </w:t>
            </w:r>
            <w:proofErr w:type="gramEnd"/>
            <w:r>
              <w:t xml:space="preserve">  </w:t>
            </w:r>
            <w:r w:rsidR="00155AD6">
              <w:t xml:space="preserve">  </w:t>
            </w:r>
            <w:r>
              <w:t>{}</w:t>
            </w:r>
          </w:p>
        </w:tc>
      </w:tr>
    </w:tbl>
    <w:p w14:paraId="2D4A8139" w14:textId="77777777" w:rsidR="00EB6651" w:rsidRPr="00A83FB9" w:rsidRDefault="00EB6651" w:rsidP="00EB6651">
      <w:pPr>
        <w:spacing w:line="300" w:lineRule="auto"/>
        <w:ind w:firstLineChars="200" w:firstLine="480"/>
        <w:rPr>
          <w:rFonts w:asciiTheme="minorEastAsia" w:eastAsiaTheme="minorEastAsia" w:hAnsiTheme="minorEastAsia"/>
          <w:sz w:val="24"/>
          <w:szCs w:val="24"/>
        </w:rPr>
      </w:pPr>
      <w:r w:rsidRPr="00A83FB9">
        <w:rPr>
          <w:rFonts w:asciiTheme="minorEastAsia" w:eastAsiaTheme="minorEastAsia" w:hAnsiTheme="minorEastAsia" w:hint="eastAsia"/>
          <w:sz w:val="24"/>
          <w:szCs w:val="24"/>
        </w:rPr>
        <w:t>（5）运算符</w:t>
      </w:r>
    </w:p>
    <w:p w14:paraId="1E4C30EA" w14:textId="77777777" w:rsidR="00EB6651" w:rsidRDefault="00EB6651" w:rsidP="00EB6651">
      <w:pPr>
        <w:spacing w:line="300" w:lineRule="auto"/>
        <w:ind w:firstLineChars="200" w:firstLine="480"/>
      </w:pPr>
      <w:r w:rsidRPr="00A83FB9">
        <w:rPr>
          <w:rFonts w:asciiTheme="minorEastAsia" w:eastAsiaTheme="minorEastAsia" w:hAnsiTheme="minorEastAsia" w:hint="eastAsia"/>
          <w:sz w:val="24"/>
          <w:szCs w:val="24"/>
        </w:rPr>
        <w:t>运算符包括算数运算符以及逻辑运算符等。</w:t>
      </w:r>
    </w:p>
    <w:tbl>
      <w:tblPr>
        <w:tblStyle w:val="af1"/>
        <w:tblW w:w="0" w:type="auto"/>
        <w:tblLook w:val="04A0" w:firstRow="1" w:lastRow="0" w:firstColumn="1" w:lastColumn="0" w:noHBand="0" w:noVBand="1"/>
      </w:tblPr>
      <w:tblGrid>
        <w:gridCol w:w="8296"/>
      </w:tblGrid>
      <w:tr w:rsidR="00EB6651" w14:paraId="1129278F" w14:textId="77777777" w:rsidTr="009A234C">
        <w:tc>
          <w:tcPr>
            <w:tcW w:w="8296" w:type="dxa"/>
          </w:tcPr>
          <w:p w14:paraId="6BFD463D" w14:textId="77777777" w:rsidR="00EB6651" w:rsidRDefault="00EB6651" w:rsidP="009A234C">
            <w:r>
              <w:t>"&gt;"|"&lt;"|"&gt;="|"&lt;="|"=="|</w:t>
            </w:r>
            <w:proofErr w:type="gramStart"/>
            <w:r>
              <w:t>"!=</w:t>
            </w:r>
            <w:proofErr w:type="gramEnd"/>
            <w:r>
              <w:t>" {</w:t>
            </w:r>
            <w:proofErr w:type="spellStart"/>
            <w:r>
              <w:t>strcpy</w:t>
            </w:r>
            <w:proofErr w:type="spellEnd"/>
            <w:r>
              <w:t>(</w:t>
            </w:r>
            <w:proofErr w:type="spellStart"/>
            <w:r>
              <w:t>yylval.type_id</w:t>
            </w:r>
            <w:proofErr w:type="spellEnd"/>
            <w:r>
              <w:t xml:space="preserve">, </w:t>
            </w:r>
            <w:proofErr w:type="spellStart"/>
            <w:r>
              <w:t>yytext</w:t>
            </w:r>
            <w:proofErr w:type="spellEnd"/>
            <w:r>
              <w:t>);return RELOP;}</w:t>
            </w:r>
          </w:p>
          <w:p w14:paraId="2384E15E" w14:textId="77777777" w:rsidR="00155AD6" w:rsidRDefault="00155AD6" w:rsidP="00155AD6">
            <w:r>
              <w:t>"="</w:t>
            </w:r>
            <w:r>
              <w:tab/>
            </w:r>
            <w:r>
              <w:tab/>
            </w:r>
            <w:r>
              <w:tab/>
              <w:t>{return ASSIGNOP;}</w:t>
            </w:r>
          </w:p>
          <w:p w14:paraId="3BC6A785" w14:textId="77777777" w:rsidR="00155AD6" w:rsidRDefault="00155AD6" w:rsidP="00155AD6">
            <w:r>
              <w:t>"+"</w:t>
            </w:r>
            <w:r>
              <w:tab/>
            </w:r>
            <w:r>
              <w:tab/>
            </w:r>
            <w:r>
              <w:tab/>
              <w:t>{return PLUS;}</w:t>
            </w:r>
          </w:p>
          <w:p w14:paraId="4F156106" w14:textId="77777777" w:rsidR="00155AD6" w:rsidRDefault="00155AD6" w:rsidP="00155AD6">
            <w:r>
              <w:t>"-"</w:t>
            </w:r>
            <w:r>
              <w:tab/>
            </w:r>
            <w:r>
              <w:tab/>
            </w:r>
            <w:r>
              <w:tab/>
              <w:t>{return MINUS;}</w:t>
            </w:r>
          </w:p>
          <w:p w14:paraId="0237F681" w14:textId="77777777" w:rsidR="00155AD6" w:rsidRDefault="00155AD6" w:rsidP="00155AD6">
            <w:r>
              <w:t>"*"</w:t>
            </w:r>
            <w:r>
              <w:tab/>
            </w:r>
            <w:r>
              <w:tab/>
            </w:r>
            <w:r>
              <w:tab/>
              <w:t>{return STAR;}</w:t>
            </w:r>
          </w:p>
          <w:p w14:paraId="37F865BE" w14:textId="77777777" w:rsidR="00155AD6" w:rsidRDefault="00155AD6" w:rsidP="00155AD6">
            <w:r>
              <w:t>"/"</w:t>
            </w:r>
            <w:r>
              <w:tab/>
            </w:r>
            <w:r>
              <w:tab/>
            </w:r>
            <w:r>
              <w:tab/>
              <w:t>{return DIV;}</w:t>
            </w:r>
          </w:p>
          <w:p w14:paraId="4F63EA50" w14:textId="77777777" w:rsidR="00155AD6" w:rsidRDefault="00155AD6" w:rsidP="00155AD6">
            <w:r>
              <w:t>"++"</w:t>
            </w:r>
            <w:r>
              <w:tab/>
            </w:r>
            <w:r>
              <w:tab/>
              <w:t>{return SELFADD;}</w:t>
            </w:r>
          </w:p>
          <w:p w14:paraId="4720EA0F" w14:textId="77777777" w:rsidR="00155AD6" w:rsidRDefault="00155AD6" w:rsidP="00155AD6">
            <w:r>
              <w:t>"--"</w:t>
            </w:r>
            <w:r>
              <w:tab/>
            </w:r>
            <w:r>
              <w:tab/>
              <w:t>{return SELFDEC;}</w:t>
            </w:r>
          </w:p>
          <w:p w14:paraId="54C029F9" w14:textId="77777777" w:rsidR="00155AD6" w:rsidRDefault="00155AD6" w:rsidP="00155AD6">
            <w:r>
              <w:t>"+="</w:t>
            </w:r>
            <w:r>
              <w:tab/>
            </w:r>
            <w:r>
              <w:tab/>
              <w:t>{return ADD_ASSIGNOP;}</w:t>
            </w:r>
          </w:p>
          <w:p w14:paraId="6B171E34" w14:textId="77777777" w:rsidR="00155AD6" w:rsidRDefault="00155AD6" w:rsidP="00155AD6">
            <w:r>
              <w:t>"-="</w:t>
            </w:r>
            <w:r>
              <w:tab/>
            </w:r>
            <w:r>
              <w:tab/>
              <w:t>{return MINUS_ASSIGNOP;}</w:t>
            </w:r>
          </w:p>
          <w:p w14:paraId="70EEAE8B" w14:textId="77777777" w:rsidR="00155AD6" w:rsidRDefault="00155AD6" w:rsidP="00155AD6">
            <w:r>
              <w:t>"*="</w:t>
            </w:r>
            <w:r>
              <w:tab/>
            </w:r>
            <w:r>
              <w:tab/>
              <w:t>{return STAR_ASSIGNOP;}</w:t>
            </w:r>
          </w:p>
          <w:p w14:paraId="0FAAFBDE" w14:textId="77777777" w:rsidR="00155AD6" w:rsidRDefault="00155AD6" w:rsidP="00155AD6">
            <w:r>
              <w:t>"/="</w:t>
            </w:r>
            <w:r>
              <w:tab/>
            </w:r>
            <w:r>
              <w:tab/>
              <w:t>{return DIV_ASSIGNOP;}</w:t>
            </w:r>
          </w:p>
          <w:p w14:paraId="2D8D2062" w14:textId="77777777" w:rsidR="00155AD6" w:rsidRDefault="00155AD6" w:rsidP="00155AD6">
            <w:r>
              <w:t xml:space="preserve">"&amp;&amp;"     </w:t>
            </w:r>
            <w:proofErr w:type="gramStart"/>
            <w:r>
              <w:t xml:space="preserve">   {</w:t>
            </w:r>
            <w:proofErr w:type="gramEnd"/>
            <w:r>
              <w:t>return AND;}</w:t>
            </w:r>
          </w:p>
          <w:p w14:paraId="1A2013F0" w14:textId="77777777" w:rsidR="00155AD6" w:rsidRDefault="00155AD6" w:rsidP="00155AD6">
            <w:r>
              <w:t xml:space="preserve">"||"     </w:t>
            </w:r>
            <w:proofErr w:type="gramStart"/>
            <w:r>
              <w:t xml:space="preserve">   {</w:t>
            </w:r>
            <w:proofErr w:type="gramEnd"/>
            <w:r>
              <w:t>return OR;}</w:t>
            </w:r>
          </w:p>
          <w:p w14:paraId="5BA9AAD6" w14:textId="77777777" w:rsidR="00155AD6" w:rsidRDefault="00155AD6" w:rsidP="00155AD6">
            <w:r>
              <w:t xml:space="preserve">"."      </w:t>
            </w:r>
            <w:proofErr w:type="gramStart"/>
            <w:r>
              <w:t xml:space="preserve">   {</w:t>
            </w:r>
            <w:proofErr w:type="gramEnd"/>
            <w:r>
              <w:t>return DOT;}</w:t>
            </w:r>
          </w:p>
          <w:p w14:paraId="3F71F0A1" w14:textId="170BCCFB" w:rsidR="00EB6651" w:rsidRDefault="00155AD6" w:rsidP="00155AD6">
            <w:r>
              <w:t>"!"</w:t>
            </w:r>
            <w:r>
              <w:tab/>
            </w:r>
            <w:r>
              <w:tab/>
            </w:r>
            <w:r>
              <w:tab/>
              <w:t>{return NOT;}</w:t>
            </w:r>
          </w:p>
        </w:tc>
      </w:tr>
    </w:tbl>
    <w:p w14:paraId="72DF65F9" w14:textId="77777777" w:rsidR="00EB6651" w:rsidRPr="004A5566" w:rsidRDefault="00EB6651" w:rsidP="00EB6651">
      <w:pPr>
        <w:spacing w:line="300" w:lineRule="auto"/>
        <w:ind w:firstLineChars="200" w:firstLine="480"/>
        <w:rPr>
          <w:rFonts w:asciiTheme="minorEastAsia" w:eastAsiaTheme="minorEastAsia" w:hAnsiTheme="minorEastAsia"/>
          <w:sz w:val="24"/>
          <w:szCs w:val="24"/>
        </w:rPr>
      </w:pPr>
      <w:r w:rsidRPr="004A5566">
        <w:rPr>
          <w:rFonts w:asciiTheme="minorEastAsia" w:eastAsiaTheme="minorEastAsia" w:hAnsiTheme="minorEastAsia" w:hint="eastAsia"/>
          <w:sz w:val="24"/>
          <w:szCs w:val="24"/>
        </w:rPr>
        <w:t>（6）注释</w:t>
      </w:r>
    </w:p>
    <w:p w14:paraId="7F57F72A" w14:textId="747D92EE" w:rsidR="00EB6651" w:rsidRPr="004A5566" w:rsidRDefault="00EB6651" w:rsidP="00EB6651">
      <w:pPr>
        <w:spacing w:line="300" w:lineRule="auto"/>
        <w:ind w:firstLineChars="200" w:firstLine="480"/>
        <w:rPr>
          <w:rFonts w:asciiTheme="minorEastAsia" w:eastAsiaTheme="minorEastAsia" w:hAnsiTheme="minorEastAsia"/>
          <w:sz w:val="24"/>
          <w:szCs w:val="24"/>
        </w:rPr>
      </w:pPr>
      <w:r w:rsidRPr="004A5566">
        <w:rPr>
          <w:rFonts w:asciiTheme="minorEastAsia" w:eastAsiaTheme="minorEastAsia" w:hAnsiTheme="minorEastAsia" w:hint="eastAsia"/>
          <w:sz w:val="24"/>
          <w:szCs w:val="24"/>
        </w:rPr>
        <w:t>注释有两种形式，一种是"\</w:t>
      </w:r>
      <w:r w:rsidRPr="004A5566">
        <w:rPr>
          <w:rFonts w:asciiTheme="minorEastAsia" w:eastAsiaTheme="minorEastAsia" w:hAnsiTheme="minorEastAsia"/>
          <w:sz w:val="24"/>
          <w:szCs w:val="24"/>
        </w:rPr>
        <w:t>\"</w:t>
      </w:r>
      <w:r w:rsidRPr="004A5566">
        <w:rPr>
          <w:rFonts w:asciiTheme="minorEastAsia" w:eastAsiaTheme="minorEastAsia" w:hAnsiTheme="minorEastAsia" w:hint="eastAsia"/>
          <w:sz w:val="24"/>
          <w:szCs w:val="24"/>
        </w:rPr>
        <w:t>只能单行注释，一种是"/</w:t>
      </w:r>
      <w:r w:rsidRPr="004A5566">
        <w:rPr>
          <w:rFonts w:asciiTheme="minorEastAsia" w:eastAsiaTheme="minorEastAsia" w:hAnsiTheme="minorEastAsia"/>
          <w:sz w:val="24"/>
          <w:szCs w:val="24"/>
        </w:rPr>
        <w:t>**/"</w:t>
      </w:r>
      <w:r w:rsidRPr="004A5566">
        <w:rPr>
          <w:rFonts w:asciiTheme="minorEastAsia" w:eastAsiaTheme="minorEastAsia" w:hAnsiTheme="minorEastAsia" w:hint="eastAsia"/>
          <w:sz w:val="24"/>
          <w:szCs w:val="24"/>
        </w:rPr>
        <w:t>可以多行注释</w:t>
      </w:r>
      <w:r w:rsidR="00853EB2">
        <w:rPr>
          <w:rFonts w:asciiTheme="minorEastAsia" w:eastAsiaTheme="minorEastAsia" w:hAnsiTheme="minorEastAsia" w:hint="eastAsia"/>
          <w:sz w:val="24"/>
          <w:szCs w:val="24"/>
        </w:rPr>
        <w:t>。其中多行注释采用一个内置函数实现识别</w:t>
      </w:r>
      <w:r w:rsidR="004764A2">
        <w:rPr>
          <w:rFonts w:asciiTheme="minorEastAsia" w:eastAsiaTheme="minorEastAsia" w:hAnsiTheme="minorEastAsia" w:hint="eastAsia"/>
          <w:sz w:val="24"/>
          <w:szCs w:val="24"/>
        </w:rPr>
        <w:t>。</w:t>
      </w:r>
    </w:p>
    <w:tbl>
      <w:tblPr>
        <w:tblStyle w:val="af1"/>
        <w:tblW w:w="0" w:type="auto"/>
        <w:tblLook w:val="04A0" w:firstRow="1" w:lastRow="0" w:firstColumn="1" w:lastColumn="0" w:noHBand="0" w:noVBand="1"/>
      </w:tblPr>
      <w:tblGrid>
        <w:gridCol w:w="8296"/>
      </w:tblGrid>
      <w:tr w:rsidR="00EB6651" w14:paraId="7F09B959" w14:textId="77777777" w:rsidTr="009A234C">
        <w:tc>
          <w:tcPr>
            <w:tcW w:w="8296" w:type="dxa"/>
          </w:tcPr>
          <w:p w14:paraId="35EBEC70" w14:textId="77777777" w:rsidR="00F906D3" w:rsidRDefault="00F906D3" w:rsidP="00F906D3">
            <w:r>
              <w:t>"//"</w:t>
            </w:r>
            <w:r>
              <w:tab/>
            </w:r>
            <w:r>
              <w:tab/>
              <w:t>{char c=input();while(c!='\n') c=input();}</w:t>
            </w:r>
          </w:p>
          <w:p w14:paraId="7EDC99EC" w14:textId="0921ADAA" w:rsidR="00EB6651" w:rsidRDefault="00F906D3" w:rsidP="00F906D3">
            <w:r>
              <w:t>"/*"</w:t>
            </w:r>
            <w:r>
              <w:tab/>
            </w:r>
            <w:r>
              <w:tab/>
              <w:t>{</w:t>
            </w:r>
            <w:proofErr w:type="spellStart"/>
            <w:proofErr w:type="gramStart"/>
            <w:r>
              <w:t>moreLinesComment</w:t>
            </w:r>
            <w:proofErr w:type="spellEnd"/>
            <w:r>
              <w:t>(</w:t>
            </w:r>
            <w:proofErr w:type="gramEnd"/>
            <w:r>
              <w:t>);}</w:t>
            </w:r>
          </w:p>
          <w:p w14:paraId="6C0FF9CB" w14:textId="5A71D48C" w:rsidR="002D7D0A" w:rsidRDefault="002D7D0A" w:rsidP="00F906D3"/>
          <w:p w14:paraId="5BF3DC85" w14:textId="77BD1774" w:rsidR="00FC5A5D" w:rsidRDefault="00FC5A5D" w:rsidP="00F906D3">
            <w:r>
              <w:t>…</w:t>
            </w:r>
          </w:p>
          <w:p w14:paraId="2C39B195" w14:textId="77777777" w:rsidR="00FC5A5D" w:rsidRDefault="00FC5A5D" w:rsidP="00F906D3"/>
          <w:p w14:paraId="58B5F235" w14:textId="77777777" w:rsidR="002D7D0A" w:rsidRDefault="002D7D0A" w:rsidP="002D7D0A">
            <w:r>
              <w:t xml:space="preserve">int </w:t>
            </w:r>
            <w:proofErr w:type="spellStart"/>
            <w:proofErr w:type="gramStart"/>
            <w:r>
              <w:t>moreLinesComment</w:t>
            </w:r>
            <w:proofErr w:type="spellEnd"/>
            <w:r>
              <w:t>(</w:t>
            </w:r>
            <w:proofErr w:type="gramEnd"/>
            <w:r>
              <w:t>)</w:t>
            </w:r>
          </w:p>
          <w:p w14:paraId="5719BDEF" w14:textId="77777777" w:rsidR="002D7D0A" w:rsidRDefault="002D7D0A" w:rsidP="002D7D0A">
            <w:r>
              <w:t>{</w:t>
            </w:r>
          </w:p>
          <w:p w14:paraId="11985C22" w14:textId="77777777" w:rsidR="002D7D0A" w:rsidRDefault="002D7D0A" w:rsidP="002D7D0A">
            <w:r>
              <w:tab/>
              <w:t xml:space="preserve">char </w:t>
            </w:r>
            <w:proofErr w:type="gramStart"/>
            <w:r>
              <w:t>c,c</w:t>
            </w:r>
            <w:proofErr w:type="gramEnd"/>
            <w:r>
              <w:t>1;</w:t>
            </w:r>
          </w:p>
          <w:p w14:paraId="1D1343D1" w14:textId="77777777" w:rsidR="002D7D0A" w:rsidRDefault="002D7D0A" w:rsidP="002D7D0A">
            <w:r>
              <w:t>loop:</w:t>
            </w:r>
          </w:p>
          <w:p w14:paraId="071D7D00" w14:textId="77777777" w:rsidR="002D7D0A" w:rsidRDefault="002D7D0A" w:rsidP="002D7D0A">
            <w:r>
              <w:tab/>
              <w:t>while((c=input()</w:t>
            </w:r>
            <w:proofErr w:type="gramStart"/>
            <w:r>
              <w:t>)!=</w:t>
            </w:r>
            <w:proofErr w:type="gramEnd"/>
            <w:r>
              <w:t>'*'&amp;&amp;c!=0){}</w:t>
            </w:r>
          </w:p>
          <w:p w14:paraId="115114D6" w14:textId="77777777" w:rsidR="002D7D0A" w:rsidRDefault="002D7D0A" w:rsidP="002D7D0A">
            <w:r>
              <w:tab/>
            </w:r>
            <w:proofErr w:type="gramStart"/>
            <w:r>
              <w:t>if(</w:t>
            </w:r>
            <w:proofErr w:type="gramEnd"/>
            <w:r>
              <w:t>(c1 = input())!='/'&amp;&amp;c!=0)</w:t>
            </w:r>
          </w:p>
          <w:p w14:paraId="6E99132E" w14:textId="77777777" w:rsidR="002D7D0A" w:rsidRDefault="002D7D0A" w:rsidP="002D7D0A">
            <w:r>
              <w:lastRenderedPageBreak/>
              <w:tab/>
              <w:t>{</w:t>
            </w:r>
          </w:p>
          <w:p w14:paraId="0181C9D2" w14:textId="77777777" w:rsidR="002D7D0A" w:rsidRDefault="002D7D0A" w:rsidP="002D7D0A">
            <w:r>
              <w:tab/>
            </w:r>
            <w:r>
              <w:tab/>
              <w:t>unput(c1);</w:t>
            </w:r>
          </w:p>
          <w:p w14:paraId="6B282560" w14:textId="77777777" w:rsidR="002D7D0A" w:rsidRDefault="002D7D0A" w:rsidP="002D7D0A">
            <w:r>
              <w:tab/>
            </w:r>
            <w:r>
              <w:tab/>
              <w:t>goto loop;</w:t>
            </w:r>
          </w:p>
          <w:p w14:paraId="7E2EB488" w14:textId="77777777" w:rsidR="002D7D0A" w:rsidRDefault="002D7D0A" w:rsidP="002D7D0A">
            <w:r>
              <w:tab/>
              <w:t>}</w:t>
            </w:r>
          </w:p>
          <w:p w14:paraId="60D0B6EC" w14:textId="77777777" w:rsidR="002D7D0A" w:rsidRDefault="002D7D0A" w:rsidP="002D7D0A">
            <w:r>
              <w:tab/>
              <w:t>return 0;</w:t>
            </w:r>
          </w:p>
          <w:p w14:paraId="06BF96D2" w14:textId="42065CC4" w:rsidR="002D7D0A" w:rsidRDefault="002D7D0A" w:rsidP="002D7D0A">
            <w:r>
              <w:t>}</w:t>
            </w:r>
          </w:p>
        </w:tc>
      </w:tr>
    </w:tbl>
    <w:p w14:paraId="33187AFA" w14:textId="77777777" w:rsidR="00EB6651" w:rsidRDefault="00EB6651" w:rsidP="00EB6651"/>
    <w:p w14:paraId="4D32952C" w14:textId="77777777" w:rsidR="00EB6651" w:rsidRDefault="00EB6651" w:rsidP="00EB6651">
      <w:pPr>
        <w:pStyle w:val="3"/>
      </w:pPr>
      <w:bookmarkStart w:id="19" w:name="_Toc43913021"/>
      <w:r>
        <w:rPr>
          <w:rFonts w:hint="eastAsia"/>
        </w:rPr>
        <w:t>3.3.2</w:t>
      </w:r>
      <w:r>
        <w:rPr>
          <w:rFonts w:hint="eastAsia"/>
        </w:rPr>
        <w:t>语法分析器</w:t>
      </w:r>
      <w:bookmarkEnd w:id="19"/>
    </w:p>
    <w:p w14:paraId="28919659" w14:textId="77777777" w:rsidR="00EB6651" w:rsidRPr="0024358D" w:rsidRDefault="00EB6651" w:rsidP="00EB6651">
      <w:pPr>
        <w:spacing w:line="300" w:lineRule="auto"/>
        <w:ind w:firstLineChars="200" w:firstLine="480"/>
        <w:rPr>
          <w:sz w:val="24"/>
          <w:szCs w:val="24"/>
        </w:rPr>
      </w:pPr>
      <w:r w:rsidRPr="0024358D">
        <w:rPr>
          <w:rFonts w:hint="eastAsia"/>
          <w:sz w:val="24"/>
          <w:szCs w:val="24"/>
        </w:rPr>
        <w:t>使用</w:t>
      </w:r>
      <w:r w:rsidRPr="0024358D">
        <w:rPr>
          <w:rFonts w:hint="eastAsia"/>
          <w:sz w:val="24"/>
          <w:szCs w:val="24"/>
        </w:rPr>
        <w:t>bison</w:t>
      </w:r>
      <w:r w:rsidRPr="0024358D">
        <w:rPr>
          <w:rFonts w:hint="eastAsia"/>
          <w:sz w:val="24"/>
          <w:szCs w:val="24"/>
        </w:rPr>
        <w:t>只需要写好文法规则并设计好规约动作就可以自动生成语法分析器。</w:t>
      </w:r>
    </w:p>
    <w:tbl>
      <w:tblPr>
        <w:tblStyle w:val="af1"/>
        <w:tblW w:w="0" w:type="auto"/>
        <w:tblLook w:val="04A0" w:firstRow="1" w:lastRow="0" w:firstColumn="1" w:lastColumn="0" w:noHBand="0" w:noVBand="1"/>
      </w:tblPr>
      <w:tblGrid>
        <w:gridCol w:w="8296"/>
      </w:tblGrid>
      <w:tr w:rsidR="00EB6651" w14:paraId="1F51900A" w14:textId="77777777" w:rsidTr="009A234C">
        <w:tc>
          <w:tcPr>
            <w:tcW w:w="8296" w:type="dxa"/>
          </w:tcPr>
          <w:p w14:paraId="5678BB2D" w14:textId="77777777" w:rsidR="00496D04" w:rsidRDefault="00496D04" w:rsidP="00496D04">
            <w:r>
              <w:t xml:space="preserve">program: </w:t>
            </w:r>
            <w:proofErr w:type="spellStart"/>
            <w:r>
              <w:t>ExtDefList</w:t>
            </w:r>
            <w:proofErr w:type="spellEnd"/>
            <w:r>
              <w:t xml:space="preserve"> </w:t>
            </w:r>
            <w:proofErr w:type="gramStart"/>
            <w:r>
              <w:t xml:space="preserve">   {</w:t>
            </w:r>
            <w:proofErr w:type="gramEnd"/>
            <w:r>
              <w:t>/*display($1, 0);*/</w:t>
            </w:r>
            <w:proofErr w:type="spellStart"/>
            <w:r>
              <w:t>udisplay</w:t>
            </w:r>
            <w:proofErr w:type="spellEnd"/>
            <w:r>
              <w:t xml:space="preserve">($1, 0);semantic_Analysis0($1);}   </w:t>
            </w:r>
          </w:p>
          <w:p w14:paraId="70B192CC" w14:textId="77777777" w:rsidR="00496D04" w:rsidRDefault="00496D04" w:rsidP="00496D04">
            <w:r>
              <w:t xml:space="preserve">         ; </w:t>
            </w:r>
          </w:p>
          <w:p w14:paraId="67599A10" w14:textId="77777777" w:rsidR="00496D04" w:rsidRDefault="00496D04" w:rsidP="00496D04">
            <w:proofErr w:type="spellStart"/>
            <w:r>
              <w:t>ExtDefList</w:t>
            </w:r>
            <w:proofErr w:type="spellEnd"/>
            <w:r>
              <w:t xml:space="preserve">:  </w:t>
            </w:r>
            <w:proofErr w:type="gramStart"/>
            <w:r>
              <w:t xml:space="preserve">   {</w:t>
            </w:r>
            <w:proofErr w:type="gramEnd"/>
            <w:r>
              <w:t>$$=NULL;}</w:t>
            </w:r>
          </w:p>
          <w:p w14:paraId="73783EB0" w14:textId="77777777" w:rsidR="00496D04" w:rsidRDefault="00496D04" w:rsidP="00496D04">
            <w:r>
              <w:t xml:space="preserve">          | </w:t>
            </w:r>
            <w:proofErr w:type="spellStart"/>
            <w:r>
              <w:t>ExtDef</w:t>
            </w:r>
            <w:proofErr w:type="spellEnd"/>
            <w:r>
              <w:t xml:space="preserve"> </w:t>
            </w:r>
            <w:proofErr w:type="spellStart"/>
            <w:r>
              <w:t>ExtDefList</w:t>
            </w:r>
            <w:proofErr w:type="spellEnd"/>
            <w:r>
              <w:t xml:space="preserve"> {$$=</w:t>
            </w:r>
            <w:proofErr w:type="spellStart"/>
            <w:proofErr w:type="gramStart"/>
            <w:r>
              <w:t>mknode</w:t>
            </w:r>
            <w:proofErr w:type="spellEnd"/>
            <w:r>
              <w:t>(</w:t>
            </w:r>
            <w:proofErr w:type="gramEnd"/>
            <w:r>
              <w:t xml:space="preserve">EXT_DEF_LIST,$1,$2,NULL,yylineno);}   </w:t>
            </w:r>
          </w:p>
          <w:p w14:paraId="6709CED6" w14:textId="77777777" w:rsidR="00496D04" w:rsidRDefault="00496D04" w:rsidP="00496D04">
            <w:r>
              <w:t xml:space="preserve">          ;  </w:t>
            </w:r>
          </w:p>
          <w:p w14:paraId="7E50CCF8" w14:textId="77777777" w:rsidR="00496D04" w:rsidRDefault="00496D04" w:rsidP="00496D04">
            <w:proofErr w:type="spellStart"/>
            <w:r>
              <w:t>ExtDef</w:t>
            </w:r>
            <w:proofErr w:type="spellEnd"/>
            <w:r>
              <w:t xml:space="preserve">:  Specifier </w:t>
            </w:r>
            <w:proofErr w:type="spellStart"/>
            <w:r>
              <w:t>ExtDecList</w:t>
            </w:r>
            <w:proofErr w:type="spellEnd"/>
            <w:r>
              <w:t xml:space="preserve"> SEMI</w:t>
            </w:r>
            <w:proofErr w:type="gramStart"/>
            <w:r>
              <w:t xml:space="preserve">   {</w:t>
            </w:r>
            <w:proofErr w:type="gramEnd"/>
            <w:r>
              <w:t>$$=</w:t>
            </w:r>
            <w:proofErr w:type="spellStart"/>
            <w:r>
              <w:t>mknode</w:t>
            </w:r>
            <w:proofErr w:type="spellEnd"/>
            <w:r>
              <w:t xml:space="preserve">(EXT_DEF_VAR,$1,$2,NULL,yylineno);}  </w:t>
            </w:r>
          </w:p>
          <w:p w14:paraId="7CD42F24" w14:textId="77777777" w:rsidR="00496D04" w:rsidRDefault="00496D04" w:rsidP="00496D04">
            <w:r>
              <w:t xml:space="preserve">         |Specifier </w:t>
            </w:r>
            <w:proofErr w:type="spellStart"/>
            <w:r>
              <w:t>FuncDec</w:t>
            </w:r>
            <w:proofErr w:type="spellEnd"/>
            <w:r>
              <w:t xml:space="preserve"> </w:t>
            </w:r>
            <w:proofErr w:type="spellStart"/>
            <w:r>
              <w:t>CompSt</w:t>
            </w:r>
            <w:proofErr w:type="spellEnd"/>
            <w:r>
              <w:t xml:space="preserve"> </w:t>
            </w:r>
            <w:proofErr w:type="gramStart"/>
            <w:r>
              <w:t xml:space="preserve">   {</w:t>
            </w:r>
            <w:proofErr w:type="gramEnd"/>
            <w:r>
              <w:t>$$=</w:t>
            </w:r>
            <w:proofErr w:type="spellStart"/>
            <w:r>
              <w:t>mknode</w:t>
            </w:r>
            <w:proofErr w:type="spellEnd"/>
            <w:r>
              <w:t xml:space="preserve">(EXT_DEF_FUNC,$1,$2,$3,yylineno);}         </w:t>
            </w:r>
          </w:p>
          <w:p w14:paraId="73216B64" w14:textId="77777777" w:rsidR="00496D04" w:rsidRDefault="00496D04" w:rsidP="00496D04">
            <w:r>
              <w:t xml:space="preserve">         | error SEMI</w:t>
            </w:r>
            <w:proofErr w:type="gramStart"/>
            <w:r>
              <w:t xml:space="preserve">   {</w:t>
            </w:r>
            <w:proofErr w:type="gramEnd"/>
            <w:r>
              <w:t>$$=NULL; }</w:t>
            </w:r>
          </w:p>
          <w:p w14:paraId="6421CA25" w14:textId="77777777" w:rsidR="00496D04" w:rsidRDefault="00496D04" w:rsidP="00496D04">
            <w:r>
              <w:t xml:space="preserve">         // |Specifier SEMI </w:t>
            </w:r>
            <w:proofErr w:type="gramStart"/>
            <w:r>
              <w:t xml:space="preserve">   {</w:t>
            </w:r>
            <w:proofErr w:type="gramEnd"/>
            <w:r>
              <w:t xml:space="preserve">} </w:t>
            </w:r>
          </w:p>
          <w:p w14:paraId="7F54E027" w14:textId="77777777" w:rsidR="00496D04" w:rsidRDefault="00496D04" w:rsidP="00496D04">
            <w:r>
              <w:t xml:space="preserve">         ;</w:t>
            </w:r>
          </w:p>
          <w:p w14:paraId="76283BE4" w14:textId="77777777" w:rsidR="00496D04" w:rsidRDefault="00496D04" w:rsidP="00496D04">
            <w:proofErr w:type="spellStart"/>
            <w:r>
              <w:t>ExtDecList</w:t>
            </w:r>
            <w:proofErr w:type="spellEnd"/>
            <w:r>
              <w:t xml:space="preserve">:  </w:t>
            </w:r>
            <w:proofErr w:type="spellStart"/>
            <w:r>
              <w:t>VarDec</w:t>
            </w:r>
            <w:proofErr w:type="spellEnd"/>
            <w:r>
              <w:t xml:space="preserve">   </w:t>
            </w:r>
            <w:proofErr w:type="gramStart"/>
            <w:r>
              <w:t xml:space="preserve">   {</w:t>
            </w:r>
            <w:proofErr w:type="gramEnd"/>
            <w:r>
              <w:t xml:space="preserve">$$=$1;}       </w:t>
            </w:r>
          </w:p>
          <w:p w14:paraId="008E8042" w14:textId="77777777" w:rsidR="00496D04" w:rsidRDefault="00496D04" w:rsidP="00496D04">
            <w:r>
              <w:t xml:space="preserve">           |</w:t>
            </w:r>
            <w:proofErr w:type="spellStart"/>
            <w:r>
              <w:t>VarDec</w:t>
            </w:r>
            <w:proofErr w:type="spellEnd"/>
            <w:r>
              <w:t xml:space="preserve"> COMMA </w:t>
            </w:r>
            <w:proofErr w:type="spellStart"/>
            <w:r>
              <w:t>ExtDecList</w:t>
            </w:r>
            <w:proofErr w:type="spellEnd"/>
            <w:r>
              <w:t xml:space="preserve"> {$$=</w:t>
            </w:r>
            <w:proofErr w:type="spellStart"/>
            <w:proofErr w:type="gramStart"/>
            <w:r>
              <w:t>mknode</w:t>
            </w:r>
            <w:proofErr w:type="spellEnd"/>
            <w:r>
              <w:t>(</w:t>
            </w:r>
            <w:proofErr w:type="gramEnd"/>
            <w:r>
              <w:t xml:space="preserve">EXT_VARDEC_LIST,$1,$3,NULL,yylineno);}  </w:t>
            </w:r>
          </w:p>
          <w:p w14:paraId="75DB2323" w14:textId="77777777" w:rsidR="00496D04" w:rsidRDefault="00496D04" w:rsidP="00496D04">
            <w:r>
              <w:t xml:space="preserve">           ;  </w:t>
            </w:r>
          </w:p>
          <w:p w14:paraId="72DFFAA3" w14:textId="77777777" w:rsidR="00496D04" w:rsidRDefault="00496D04" w:rsidP="00496D04"/>
          <w:p w14:paraId="159F2D70" w14:textId="77777777" w:rsidR="00496D04" w:rsidRDefault="00496D04" w:rsidP="00496D04">
            <w:r>
              <w:t>//Specifiers</w:t>
            </w:r>
          </w:p>
          <w:p w14:paraId="169EDCA9" w14:textId="77777777" w:rsidR="00496D04" w:rsidRDefault="00496D04" w:rsidP="00496D04">
            <w:r>
              <w:t xml:space="preserve">Specifier:  TYPE </w:t>
            </w:r>
            <w:proofErr w:type="gramStart"/>
            <w:r>
              <w:t xml:space="preserve">   {</w:t>
            </w:r>
            <w:proofErr w:type="gramEnd"/>
            <w:r>
              <w:t xml:space="preserve">$$=mknode(TYPE,NULL,NULL,NULL,yylineno);strcpy($$-&gt;type_id,$1);$$-&gt;type=!strcmp($1,"int")?INT:(!strcmp($1,"float")?FLOAT:CHAR);}              </w:t>
            </w:r>
          </w:p>
          <w:p w14:paraId="6783F0FF" w14:textId="77777777" w:rsidR="00496D04" w:rsidRDefault="00496D04" w:rsidP="00496D04">
            <w:r>
              <w:t xml:space="preserve">           ;   </w:t>
            </w:r>
          </w:p>
          <w:p w14:paraId="4BC149EB" w14:textId="77777777" w:rsidR="00496D04" w:rsidRDefault="00496D04" w:rsidP="00496D04"/>
          <w:p w14:paraId="513D89B2" w14:textId="77777777" w:rsidR="00496D04" w:rsidRDefault="00496D04" w:rsidP="00496D04">
            <w:r>
              <w:t>//Declarators</w:t>
            </w:r>
          </w:p>
          <w:p w14:paraId="40D85CE3" w14:textId="77777777" w:rsidR="00496D04" w:rsidRDefault="00496D04" w:rsidP="00496D04">
            <w:proofErr w:type="spellStart"/>
            <w:r>
              <w:t>VarDec</w:t>
            </w:r>
            <w:proofErr w:type="spellEnd"/>
            <w:r>
              <w:t xml:space="preserve">:  ID LB INT RB </w:t>
            </w:r>
            <w:proofErr w:type="gramStart"/>
            <w:r>
              <w:t xml:space="preserve">   {</w:t>
            </w:r>
            <w:proofErr w:type="gramEnd"/>
            <w:r>
              <w:t>$$=mknode(ARRAY,NULL,NULL,NULL,yylineno);strcpy($$-&gt;type_id,$1);$$-&gt;size=$3;}</w:t>
            </w:r>
          </w:p>
          <w:p w14:paraId="47704788" w14:textId="77777777" w:rsidR="00496D04" w:rsidRDefault="00496D04" w:rsidP="00496D04">
            <w:r>
              <w:t xml:space="preserve">        |ID    </w:t>
            </w:r>
            <w:proofErr w:type="gramStart"/>
            <w:r>
              <w:t xml:space="preserve">   {</w:t>
            </w:r>
            <w:proofErr w:type="gramEnd"/>
            <w:r>
              <w:t>$$=</w:t>
            </w:r>
            <w:proofErr w:type="spellStart"/>
            <w:r>
              <w:t>mknode</w:t>
            </w:r>
            <w:proofErr w:type="spellEnd"/>
            <w:r>
              <w:t>(</w:t>
            </w:r>
            <w:proofErr w:type="spellStart"/>
            <w:r>
              <w:t>ID,NULL,NULL,NULL,yylineno</w:t>
            </w:r>
            <w:proofErr w:type="spellEnd"/>
            <w:r>
              <w:t>);</w:t>
            </w:r>
            <w:proofErr w:type="spellStart"/>
            <w:r>
              <w:t>strcpy</w:t>
            </w:r>
            <w:proofErr w:type="spellEnd"/>
            <w:r>
              <w:t xml:space="preserve">($$-&gt;type_id,$1);}   </w:t>
            </w:r>
          </w:p>
          <w:p w14:paraId="397508CB" w14:textId="77777777" w:rsidR="00496D04" w:rsidRDefault="00496D04" w:rsidP="00496D04">
            <w:r>
              <w:t xml:space="preserve">        ;</w:t>
            </w:r>
          </w:p>
          <w:p w14:paraId="59DF2C29" w14:textId="77777777" w:rsidR="00496D04" w:rsidRDefault="00496D04" w:rsidP="00496D04">
            <w:proofErr w:type="spellStart"/>
            <w:r>
              <w:t>FuncDec</w:t>
            </w:r>
            <w:proofErr w:type="spellEnd"/>
            <w:r>
              <w:t xml:space="preserve">: ID LP </w:t>
            </w:r>
            <w:proofErr w:type="spellStart"/>
            <w:r>
              <w:t>VarList</w:t>
            </w:r>
            <w:proofErr w:type="spellEnd"/>
            <w:r>
              <w:t xml:space="preserve"> RP</w:t>
            </w:r>
            <w:proofErr w:type="gramStart"/>
            <w:r>
              <w:t xml:space="preserve">   {</w:t>
            </w:r>
            <w:proofErr w:type="gramEnd"/>
            <w:r>
              <w:t>$$=mknode(FUNC_DEC,$3,NULL,NULL,yylineno);strcpy($$-&gt;type_id,$1);}</w:t>
            </w:r>
          </w:p>
          <w:p w14:paraId="61AE079F" w14:textId="77777777" w:rsidR="00496D04" w:rsidRDefault="00496D04" w:rsidP="00496D04">
            <w:r>
              <w:lastRenderedPageBreak/>
              <w:tab/>
              <w:t xml:space="preserve">|ID </w:t>
            </w:r>
            <w:proofErr w:type="gramStart"/>
            <w:r>
              <w:t>LP  RP</w:t>
            </w:r>
            <w:proofErr w:type="gramEnd"/>
            <w:r>
              <w:t xml:space="preserve">   {$$=mknode(FUNC_DEC,NULL,NULL,NULL,yylineno);strcpy($$-&gt;type_id,$1);}</w:t>
            </w:r>
          </w:p>
          <w:p w14:paraId="6C6739B9" w14:textId="77777777" w:rsidR="00496D04" w:rsidRDefault="00496D04" w:rsidP="00496D04">
            <w:r>
              <w:t xml:space="preserve">        ;  </w:t>
            </w:r>
          </w:p>
          <w:p w14:paraId="4F1E5BAD" w14:textId="77777777" w:rsidR="00496D04" w:rsidRDefault="00496D04" w:rsidP="00496D04">
            <w:proofErr w:type="spellStart"/>
            <w:r>
              <w:t>VarList</w:t>
            </w:r>
            <w:proofErr w:type="spellEnd"/>
            <w:r>
              <w:t xml:space="preserve">: </w:t>
            </w:r>
            <w:proofErr w:type="spellStart"/>
            <w:proofErr w:type="gramStart"/>
            <w:r>
              <w:t>ParamDec</w:t>
            </w:r>
            <w:proofErr w:type="spellEnd"/>
            <w:r>
              <w:t xml:space="preserve">  {</w:t>
            </w:r>
            <w:proofErr w:type="gramEnd"/>
            <w:r>
              <w:t>$$=</w:t>
            </w:r>
            <w:proofErr w:type="spellStart"/>
            <w:r>
              <w:t>mknode</w:t>
            </w:r>
            <w:proofErr w:type="spellEnd"/>
            <w:r>
              <w:t>(FUNC_PARAM_LIST,$1,NULL,NULL,yylineno);}</w:t>
            </w:r>
          </w:p>
          <w:p w14:paraId="5AAFE439" w14:textId="77777777" w:rsidR="00496D04" w:rsidRDefault="00496D04" w:rsidP="00496D04">
            <w:r>
              <w:t xml:space="preserve">        | </w:t>
            </w:r>
            <w:proofErr w:type="spellStart"/>
            <w:r>
              <w:t>ParamDec</w:t>
            </w:r>
            <w:proofErr w:type="spellEnd"/>
            <w:r>
              <w:t xml:space="preserve"> </w:t>
            </w:r>
            <w:proofErr w:type="gramStart"/>
            <w:r>
              <w:t xml:space="preserve">COMMA  </w:t>
            </w:r>
            <w:proofErr w:type="spellStart"/>
            <w:r>
              <w:t>VarList</w:t>
            </w:r>
            <w:proofErr w:type="spellEnd"/>
            <w:proofErr w:type="gramEnd"/>
            <w:r>
              <w:t xml:space="preserve">  {$$=</w:t>
            </w:r>
            <w:proofErr w:type="spellStart"/>
            <w:r>
              <w:t>mknode</w:t>
            </w:r>
            <w:proofErr w:type="spellEnd"/>
            <w:r>
              <w:t>(FUNC_PARAM_LIST,$1,$3,NULL,yylineno);}</w:t>
            </w:r>
          </w:p>
          <w:p w14:paraId="28D33986" w14:textId="77777777" w:rsidR="00496D04" w:rsidRDefault="00496D04" w:rsidP="00496D04">
            <w:r>
              <w:t xml:space="preserve">        ;</w:t>
            </w:r>
          </w:p>
          <w:p w14:paraId="4A5282DA" w14:textId="77777777" w:rsidR="00496D04" w:rsidRDefault="00496D04" w:rsidP="00496D04">
            <w:proofErr w:type="spellStart"/>
            <w:r>
              <w:t>ParamDec</w:t>
            </w:r>
            <w:proofErr w:type="spellEnd"/>
            <w:r>
              <w:t xml:space="preserve">: Specifier </w:t>
            </w:r>
            <w:proofErr w:type="spellStart"/>
            <w:r>
              <w:t>VarDec</w:t>
            </w:r>
            <w:proofErr w:type="spellEnd"/>
            <w:r>
              <w:t xml:space="preserve">      </w:t>
            </w:r>
            <w:proofErr w:type="gramStart"/>
            <w:r>
              <w:t xml:space="preserve">   {</w:t>
            </w:r>
            <w:proofErr w:type="gramEnd"/>
            <w:r>
              <w:t>$$=</w:t>
            </w:r>
            <w:proofErr w:type="spellStart"/>
            <w:r>
              <w:t>mknode</w:t>
            </w:r>
            <w:proofErr w:type="spellEnd"/>
            <w:r>
              <w:t>(FUNC_PARAM_DEC,$1,$2,NULL,yylineno);}</w:t>
            </w:r>
          </w:p>
          <w:p w14:paraId="5A72AF5F" w14:textId="77777777" w:rsidR="00496D04" w:rsidRDefault="00496D04" w:rsidP="00496D04">
            <w:r>
              <w:t xml:space="preserve">         ;</w:t>
            </w:r>
          </w:p>
          <w:p w14:paraId="7CBEC8F8" w14:textId="77777777" w:rsidR="00496D04" w:rsidRDefault="00496D04" w:rsidP="00496D04"/>
          <w:p w14:paraId="3E30BCCB" w14:textId="77777777" w:rsidR="00496D04" w:rsidRDefault="00496D04" w:rsidP="00496D04">
            <w:r>
              <w:t>//Statements</w:t>
            </w:r>
          </w:p>
          <w:p w14:paraId="6EC78465" w14:textId="77777777" w:rsidR="00496D04" w:rsidRDefault="00496D04" w:rsidP="00496D04">
            <w:proofErr w:type="spellStart"/>
            <w:r>
              <w:t>CompSt</w:t>
            </w:r>
            <w:proofErr w:type="spellEnd"/>
            <w:r>
              <w:t xml:space="preserve">: LC </w:t>
            </w:r>
            <w:proofErr w:type="spellStart"/>
            <w:r>
              <w:t>DefList</w:t>
            </w:r>
            <w:proofErr w:type="spellEnd"/>
            <w:r>
              <w:t xml:space="preserve"> </w:t>
            </w:r>
            <w:proofErr w:type="spellStart"/>
            <w:r>
              <w:t>StmtList</w:t>
            </w:r>
            <w:proofErr w:type="spellEnd"/>
            <w:r>
              <w:t xml:space="preserve"> RC </w:t>
            </w:r>
            <w:proofErr w:type="gramStart"/>
            <w:r>
              <w:t xml:space="preserve">   {</w:t>
            </w:r>
            <w:proofErr w:type="gramEnd"/>
            <w:r>
              <w:t>$$=</w:t>
            </w:r>
            <w:proofErr w:type="spellStart"/>
            <w:r>
              <w:t>mknode</w:t>
            </w:r>
            <w:proofErr w:type="spellEnd"/>
            <w:r>
              <w:t>(COMP_STM,$2,$3,NULL,yylineno);}</w:t>
            </w:r>
          </w:p>
          <w:p w14:paraId="772F0FEC" w14:textId="77777777" w:rsidR="00496D04" w:rsidRDefault="00496D04" w:rsidP="00496D04">
            <w:r>
              <w:t xml:space="preserve">       ;</w:t>
            </w:r>
          </w:p>
          <w:p w14:paraId="6382CD0A" w14:textId="77777777" w:rsidR="00496D04" w:rsidRDefault="00496D04" w:rsidP="00496D04">
            <w:proofErr w:type="spellStart"/>
            <w:r>
              <w:t>StmtList</w:t>
            </w:r>
            <w:proofErr w:type="spellEnd"/>
            <w:r>
              <w:t>: {$$=NULL</w:t>
            </w:r>
            <w:proofErr w:type="gramStart"/>
            <w:r>
              <w:t>; }</w:t>
            </w:r>
            <w:proofErr w:type="gramEnd"/>
            <w:r>
              <w:t xml:space="preserve">  </w:t>
            </w:r>
          </w:p>
          <w:p w14:paraId="2C00DFA9" w14:textId="77777777" w:rsidR="00496D04" w:rsidRDefault="00496D04" w:rsidP="00496D04">
            <w:r>
              <w:t xml:space="preserve">        | </w:t>
            </w:r>
            <w:proofErr w:type="spellStart"/>
            <w:r>
              <w:t>Stmt</w:t>
            </w:r>
            <w:proofErr w:type="spellEnd"/>
            <w:r>
              <w:t xml:space="preserve"> </w:t>
            </w:r>
            <w:proofErr w:type="spellStart"/>
            <w:proofErr w:type="gramStart"/>
            <w:r>
              <w:t>StmtList</w:t>
            </w:r>
            <w:proofErr w:type="spellEnd"/>
            <w:r>
              <w:t xml:space="preserve">  {</w:t>
            </w:r>
            <w:proofErr w:type="gramEnd"/>
            <w:r>
              <w:t>$$=</w:t>
            </w:r>
            <w:proofErr w:type="spellStart"/>
            <w:r>
              <w:t>mknode</w:t>
            </w:r>
            <w:proofErr w:type="spellEnd"/>
            <w:r>
              <w:t>(COMPSTM_LIST,$1,$2,NULL,yylineno);}</w:t>
            </w:r>
          </w:p>
          <w:p w14:paraId="389126DE" w14:textId="77777777" w:rsidR="00496D04" w:rsidRDefault="00496D04" w:rsidP="00496D04">
            <w:r>
              <w:t xml:space="preserve">        ;</w:t>
            </w:r>
          </w:p>
          <w:p w14:paraId="338CEFA3" w14:textId="77777777" w:rsidR="00496D04" w:rsidRDefault="00496D04" w:rsidP="00496D04">
            <w:proofErr w:type="spellStart"/>
            <w:r>
              <w:t>Stmt</w:t>
            </w:r>
            <w:proofErr w:type="spellEnd"/>
            <w:r>
              <w:t xml:space="preserve">:   Exp SEMI </w:t>
            </w:r>
            <w:proofErr w:type="gramStart"/>
            <w:r>
              <w:t xml:space="preserve">   {</w:t>
            </w:r>
            <w:proofErr w:type="gramEnd"/>
            <w:r>
              <w:t>$$=</w:t>
            </w:r>
            <w:proofErr w:type="spellStart"/>
            <w:r>
              <w:t>mknode</w:t>
            </w:r>
            <w:proofErr w:type="spellEnd"/>
            <w:r>
              <w:t>(COMPSTM_EXP,$1,NULL,NULL,yylineno);}</w:t>
            </w:r>
          </w:p>
          <w:p w14:paraId="40D203A7" w14:textId="77777777" w:rsidR="00496D04" w:rsidRDefault="00496D04" w:rsidP="00496D04">
            <w:r>
              <w:t xml:space="preserve">      | </w:t>
            </w:r>
            <w:proofErr w:type="spellStart"/>
            <w:r>
              <w:t>CompSt</w:t>
            </w:r>
            <w:proofErr w:type="spellEnd"/>
            <w:r>
              <w:t xml:space="preserve">   </w:t>
            </w:r>
            <w:proofErr w:type="gramStart"/>
            <w:r>
              <w:t xml:space="preserve">   {</w:t>
            </w:r>
            <w:proofErr w:type="gramEnd"/>
            <w:r>
              <w:t>$$=$1;}</w:t>
            </w:r>
          </w:p>
          <w:p w14:paraId="53E2E36D" w14:textId="77777777" w:rsidR="00496D04" w:rsidRDefault="00496D04" w:rsidP="00496D04">
            <w:r>
              <w:t xml:space="preserve">      | RETURN Exp SEMI</w:t>
            </w:r>
            <w:proofErr w:type="gramStart"/>
            <w:r>
              <w:t xml:space="preserve">   {</w:t>
            </w:r>
            <w:proofErr w:type="gramEnd"/>
            <w:r>
              <w:t>$$=</w:t>
            </w:r>
            <w:proofErr w:type="spellStart"/>
            <w:r>
              <w:t>mknode</w:t>
            </w:r>
            <w:proofErr w:type="spellEnd"/>
            <w:r>
              <w:t>(RETURN,$2,NULL,NULL,yylineno);}</w:t>
            </w:r>
          </w:p>
          <w:p w14:paraId="423BAA8F" w14:textId="77777777" w:rsidR="00496D04" w:rsidRDefault="00496D04" w:rsidP="00496D04">
            <w:r>
              <w:t xml:space="preserve">      | IF LP Exp RP </w:t>
            </w:r>
            <w:proofErr w:type="spellStart"/>
            <w:r>
              <w:t>Stmt</w:t>
            </w:r>
            <w:proofErr w:type="spellEnd"/>
            <w:r>
              <w:t xml:space="preserve"> %</w:t>
            </w:r>
            <w:proofErr w:type="spellStart"/>
            <w:r>
              <w:t>prec</w:t>
            </w:r>
            <w:proofErr w:type="spellEnd"/>
            <w:r>
              <w:t xml:space="preserve"> LOWER_THEN_ELSE</w:t>
            </w:r>
            <w:proofErr w:type="gramStart"/>
            <w:r>
              <w:t xml:space="preserve">   {</w:t>
            </w:r>
            <w:proofErr w:type="gramEnd"/>
            <w:r>
              <w:t>$$=</w:t>
            </w:r>
            <w:proofErr w:type="spellStart"/>
            <w:r>
              <w:t>mknode</w:t>
            </w:r>
            <w:proofErr w:type="spellEnd"/>
            <w:r>
              <w:t>(IF_THEN,$3,$5,NULL,yylineno);}</w:t>
            </w:r>
          </w:p>
          <w:p w14:paraId="060B0140" w14:textId="77777777" w:rsidR="00496D04" w:rsidRDefault="00496D04" w:rsidP="00496D04">
            <w:r>
              <w:t xml:space="preserve">      | IF LP Exp RP </w:t>
            </w:r>
            <w:proofErr w:type="spellStart"/>
            <w:r>
              <w:t>Stmt</w:t>
            </w:r>
            <w:proofErr w:type="spellEnd"/>
            <w:r>
              <w:t xml:space="preserve"> ELSE </w:t>
            </w:r>
            <w:proofErr w:type="spellStart"/>
            <w:r>
              <w:t>Stmt</w:t>
            </w:r>
            <w:proofErr w:type="spellEnd"/>
            <w:proofErr w:type="gramStart"/>
            <w:r>
              <w:t xml:space="preserve">   {</w:t>
            </w:r>
            <w:proofErr w:type="gramEnd"/>
            <w:r>
              <w:t>$$=</w:t>
            </w:r>
            <w:proofErr w:type="spellStart"/>
            <w:r>
              <w:t>mknode</w:t>
            </w:r>
            <w:proofErr w:type="spellEnd"/>
            <w:r>
              <w:t>(IF_THEN_ELSE,$3,$5,$7,yylineno);}</w:t>
            </w:r>
          </w:p>
          <w:p w14:paraId="6F3BAACC" w14:textId="77777777" w:rsidR="00496D04" w:rsidRDefault="00496D04" w:rsidP="00496D04">
            <w:r>
              <w:t xml:space="preserve">      | WHILE LP Exp RP </w:t>
            </w:r>
            <w:proofErr w:type="spellStart"/>
            <w:r>
              <w:t>Stmt</w:t>
            </w:r>
            <w:proofErr w:type="spellEnd"/>
            <w:r>
              <w:t xml:space="preserve"> {$$=</w:t>
            </w:r>
            <w:proofErr w:type="spellStart"/>
            <w:proofErr w:type="gramStart"/>
            <w:r>
              <w:t>mknode</w:t>
            </w:r>
            <w:proofErr w:type="spellEnd"/>
            <w:r>
              <w:t>(</w:t>
            </w:r>
            <w:proofErr w:type="gramEnd"/>
            <w:r>
              <w:t>WHILE,$3,$5,NULL,yylineno);}</w:t>
            </w:r>
          </w:p>
          <w:p w14:paraId="5F1436F0" w14:textId="77777777" w:rsidR="00496D04" w:rsidRDefault="00496D04" w:rsidP="00496D04">
            <w:r>
              <w:t xml:space="preserve">      | FOR LP </w:t>
            </w:r>
            <w:proofErr w:type="spellStart"/>
            <w:r>
              <w:t>ExpForCond</w:t>
            </w:r>
            <w:proofErr w:type="spellEnd"/>
            <w:r>
              <w:t xml:space="preserve"> RP </w:t>
            </w:r>
            <w:proofErr w:type="spellStart"/>
            <w:r>
              <w:t>Stmt</w:t>
            </w:r>
            <w:proofErr w:type="spellEnd"/>
            <w:r>
              <w:t xml:space="preserve"> {$$=</w:t>
            </w:r>
            <w:proofErr w:type="spellStart"/>
            <w:proofErr w:type="gramStart"/>
            <w:r>
              <w:t>mknode</w:t>
            </w:r>
            <w:proofErr w:type="spellEnd"/>
            <w:r>
              <w:t>(</w:t>
            </w:r>
            <w:proofErr w:type="gramEnd"/>
            <w:r>
              <w:t>FOR,$3,$5,NULL,yylineno);}</w:t>
            </w:r>
          </w:p>
          <w:p w14:paraId="258C8582" w14:textId="77777777" w:rsidR="00496D04" w:rsidRDefault="00496D04" w:rsidP="00496D04">
            <w:r>
              <w:t xml:space="preserve">      ;</w:t>
            </w:r>
          </w:p>
          <w:p w14:paraId="1AEA8A6B" w14:textId="77777777" w:rsidR="00496D04" w:rsidRDefault="00496D04" w:rsidP="00496D04"/>
          <w:p w14:paraId="32CCFB92" w14:textId="77777777" w:rsidR="00496D04" w:rsidRDefault="00496D04" w:rsidP="00496D04">
            <w:proofErr w:type="spellStart"/>
            <w:r>
              <w:t>ExpForCond</w:t>
            </w:r>
            <w:proofErr w:type="spellEnd"/>
            <w:r>
              <w:t>: ExpFor1 SEMI ExpFor2 SEMI ExpFor3 {$$=</w:t>
            </w:r>
            <w:proofErr w:type="spellStart"/>
            <w:proofErr w:type="gramStart"/>
            <w:r>
              <w:t>mknode</w:t>
            </w:r>
            <w:proofErr w:type="spellEnd"/>
            <w:r>
              <w:t>(</w:t>
            </w:r>
            <w:proofErr w:type="gramEnd"/>
            <w:r>
              <w:t>FOR_CONDITION,$1,$3,$5,yylineno);}</w:t>
            </w:r>
          </w:p>
          <w:p w14:paraId="7CDBDB90" w14:textId="77777777" w:rsidR="00496D04" w:rsidRDefault="00496D04" w:rsidP="00496D04">
            <w:r>
              <w:t xml:space="preserve">              ;</w:t>
            </w:r>
          </w:p>
          <w:p w14:paraId="1983271D" w14:textId="77777777" w:rsidR="00496D04" w:rsidRDefault="00496D04" w:rsidP="00496D04"/>
          <w:p w14:paraId="57804A7E" w14:textId="77777777" w:rsidR="00496D04" w:rsidRDefault="00496D04" w:rsidP="00496D04">
            <w:r>
              <w:t>//Local Definitions</w:t>
            </w:r>
          </w:p>
          <w:p w14:paraId="6FB69E22" w14:textId="77777777" w:rsidR="00496D04" w:rsidRDefault="00496D04" w:rsidP="00496D04">
            <w:proofErr w:type="spellStart"/>
            <w:r>
              <w:t>DefList</w:t>
            </w:r>
            <w:proofErr w:type="spellEnd"/>
            <w:r>
              <w:t>: {$$=NULL</w:t>
            </w:r>
            <w:proofErr w:type="gramStart"/>
            <w:r>
              <w:t>; }</w:t>
            </w:r>
            <w:proofErr w:type="gramEnd"/>
          </w:p>
          <w:p w14:paraId="4BDD80CD" w14:textId="77777777" w:rsidR="00496D04" w:rsidRDefault="00496D04" w:rsidP="00496D04">
            <w:r>
              <w:t xml:space="preserve">        | Def </w:t>
            </w:r>
            <w:proofErr w:type="spellStart"/>
            <w:r>
              <w:t>DefList</w:t>
            </w:r>
            <w:proofErr w:type="spellEnd"/>
            <w:r>
              <w:t xml:space="preserve"> {$$=</w:t>
            </w:r>
            <w:proofErr w:type="spellStart"/>
            <w:proofErr w:type="gramStart"/>
            <w:r>
              <w:t>mknode</w:t>
            </w:r>
            <w:proofErr w:type="spellEnd"/>
            <w:r>
              <w:t>(</w:t>
            </w:r>
            <w:proofErr w:type="gramEnd"/>
            <w:r>
              <w:t>DEF_LIST,$1,$2,NULL,yylineno);}</w:t>
            </w:r>
          </w:p>
          <w:p w14:paraId="0BA31B75" w14:textId="77777777" w:rsidR="00496D04" w:rsidRDefault="00496D04" w:rsidP="00496D04">
            <w:r>
              <w:t xml:space="preserve">        ;</w:t>
            </w:r>
          </w:p>
          <w:p w14:paraId="0B6108F6" w14:textId="77777777" w:rsidR="00496D04" w:rsidRDefault="00496D04" w:rsidP="00496D04">
            <w:r>
              <w:t xml:space="preserve">Def:    Specifier </w:t>
            </w:r>
            <w:proofErr w:type="spellStart"/>
            <w:r>
              <w:t>DecList</w:t>
            </w:r>
            <w:proofErr w:type="spellEnd"/>
            <w:r>
              <w:t xml:space="preserve"> SEMI {$$=</w:t>
            </w:r>
            <w:proofErr w:type="spellStart"/>
            <w:proofErr w:type="gramStart"/>
            <w:r>
              <w:t>mknode</w:t>
            </w:r>
            <w:proofErr w:type="spellEnd"/>
            <w:r>
              <w:t>(</w:t>
            </w:r>
            <w:proofErr w:type="gramEnd"/>
            <w:r>
              <w:t>VAR_DEF,$1,$2,NULL,yylineno);}</w:t>
            </w:r>
          </w:p>
          <w:p w14:paraId="24A17459" w14:textId="77777777" w:rsidR="00496D04" w:rsidRDefault="00496D04" w:rsidP="00496D04">
            <w:r>
              <w:t xml:space="preserve">        ;</w:t>
            </w:r>
          </w:p>
          <w:p w14:paraId="60F94FE6" w14:textId="77777777" w:rsidR="00496D04" w:rsidRDefault="00496D04" w:rsidP="00496D04">
            <w:proofErr w:type="spellStart"/>
            <w:r>
              <w:t>DecList</w:t>
            </w:r>
            <w:proofErr w:type="spellEnd"/>
            <w:r>
              <w:t xml:space="preserve">: </w:t>
            </w:r>
            <w:proofErr w:type="gramStart"/>
            <w:r>
              <w:t>Dec  {</w:t>
            </w:r>
            <w:proofErr w:type="gramEnd"/>
            <w:r>
              <w:t>$$=</w:t>
            </w:r>
            <w:proofErr w:type="spellStart"/>
            <w:r>
              <w:t>mknode</w:t>
            </w:r>
            <w:proofErr w:type="spellEnd"/>
            <w:r>
              <w:t>(VARDEC_LIST,$1,NULL,NULL,yylineno);}</w:t>
            </w:r>
          </w:p>
          <w:p w14:paraId="577B1507" w14:textId="77777777" w:rsidR="00496D04" w:rsidRDefault="00496D04" w:rsidP="00496D04">
            <w:r>
              <w:t xml:space="preserve">       | Dec COMMA </w:t>
            </w:r>
            <w:proofErr w:type="spellStart"/>
            <w:proofErr w:type="gramStart"/>
            <w:r>
              <w:t>DecList</w:t>
            </w:r>
            <w:proofErr w:type="spellEnd"/>
            <w:r>
              <w:t xml:space="preserve">  {</w:t>
            </w:r>
            <w:proofErr w:type="gramEnd"/>
            <w:r>
              <w:t>$$=</w:t>
            </w:r>
            <w:proofErr w:type="spellStart"/>
            <w:r>
              <w:t>mknode</w:t>
            </w:r>
            <w:proofErr w:type="spellEnd"/>
            <w:r>
              <w:t>(VARDEC_LIST,$1,$3,NULL,yylineno);}</w:t>
            </w:r>
          </w:p>
          <w:p w14:paraId="27E28BA8" w14:textId="77777777" w:rsidR="00496D04" w:rsidRDefault="00496D04" w:rsidP="00496D04">
            <w:r>
              <w:tab/>
              <w:t xml:space="preserve">   ;</w:t>
            </w:r>
          </w:p>
          <w:p w14:paraId="391464E7" w14:textId="77777777" w:rsidR="00496D04" w:rsidRDefault="00496D04" w:rsidP="00496D04">
            <w:r>
              <w:t xml:space="preserve">Dec:     </w:t>
            </w:r>
            <w:proofErr w:type="spellStart"/>
            <w:proofErr w:type="gramStart"/>
            <w:r>
              <w:t>VarDec</w:t>
            </w:r>
            <w:proofErr w:type="spellEnd"/>
            <w:r>
              <w:t xml:space="preserve">  {</w:t>
            </w:r>
            <w:proofErr w:type="gramEnd"/>
            <w:r>
              <w:t>$$=$1;}</w:t>
            </w:r>
          </w:p>
          <w:p w14:paraId="5E6FC696" w14:textId="77777777" w:rsidR="00496D04" w:rsidRDefault="00496D04" w:rsidP="00496D04">
            <w:r>
              <w:t xml:space="preserve">       | </w:t>
            </w:r>
            <w:proofErr w:type="spellStart"/>
            <w:r>
              <w:t>VarDec</w:t>
            </w:r>
            <w:proofErr w:type="spellEnd"/>
            <w:r>
              <w:t xml:space="preserve"> ASSIGNOP </w:t>
            </w:r>
            <w:proofErr w:type="gramStart"/>
            <w:r>
              <w:t>Exp  {</w:t>
            </w:r>
            <w:proofErr w:type="gramEnd"/>
            <w:r>
              <w:t>$$=mknode(ASSIGNOP,$1,$3,NULL,yylineno);strcpy($$-&gt;type_id,"ASSIGNOP");}</w:t>
            </w:r>
          </w:p>
          <w:p w14:paraId="01224C13" w14:textId="77777777" w:rsidR="00496D04" w:rsidRDefault="00496D04" w:rsidP="00496D04">
            <w:r>
              <w:t xml:space="preserve">       ;</w:t>
            </w:r>
          </w:p>
          <w:p w14:paraId="1BCD37BE" w14:textId="77777777" w:rsidR="00496D04" w:rsidRDefault="00496D04" w:rsidP="00496D04"/>
          <w:p w14:paraId="2AE02867" w14:textId="77777777" w:rsidR="00496D04" w:rsidRDefault="00496D04" w:rsidP="00496D04">
            <w:r>
              <w:t>//Expressions</w:t>
            </w:r>
          </w:p>
          <w:p w14:paraId="747AB51E" w14:textId="77777777" w:rsidR="00496D04" w:rsidRDefault="00496D04" w:rsidP="00496D04">
            <w:r>
              <w:t>Exp:    Exp ASSIGNOP Exp {$$=</w:t>
            </w:r>
            <w:proofErr w:type="gramStart"/>
            <w:r>
              <w:t>mknode(</w:t>
            </w:r>
            <w:proofErr w:type="gramEnd"/>
            <w:r>
              <w:t>ASSIGNOP,$1,$3,NULL,yylineno);strcpy($$-&gt;type_id,"ASSIGNOP");}</w:t>
            </w:r>
          </w:p>
          <w:p w14:paraId="22834336" w14:textId="77777777" w:rsidR="00496D04" w:rsidRDefault="00496D04" w:rsidP="00496D04">
            <w:r>
              <w:t xml:space="preserve">      | Exp AND Exp</w:t>
            </w:r>
            <w:proofErr w:type="gramStart"/>
            <w:r>
              <w:t xml:space="preserve">   {</w:t>
            </w:r>
            <w:proofErr w:type="gramEnd"/>
            <w:r>
              <w:t>$$=</w:t>
            </w:r>
            <w:proofErr w:type="spellStart"/>
            <w:r>
              <w:t>mknode</w:t>
            </w:r>
            <w:proofErr w:type="spellEnd"/>
            <w:r>
              <w:t>(AND,$1,$3,NULL,yylineno);</w:t>
            </w:r>
            <w:proofErr w:type="spellStart"/>
            <w:r>
              <w:t>strcpy</w:t>
            </w:r>
            <w:proofErr w:type="spellEnd"/>
            <w:r>
              <w:t>($$-&gt;</w:t>
            </w:r>
            <w:proofErr w:type="spellStart"/>
            <w:r>
              <w:t>type_id,"AND</w:t>
            </w:r>
            <w:proofErr w:type="spellEnd"/>
            <w:r>
              <w:t>");}</w:t>
            </w:r>
          </w:p>
          <w:p w14:paraId="20B641DD" w14:textId="77777777" w:rsidR="00496D04" w:rsidRDefault="00496D04" w:rsidP="00496D04">
            <w:r>
              <w:t xml:space="preserve">      | Exp OR Exp </w:t>
            </w:r>
            <w:proofErr w:type="gramStart"/>
            <w:r>
              <w:t xml:space="preserve">   {</w:t>
            </w:r>
            <w:proofErr w:type="gramEnd"/>
            <w:r>
              <w:t>$$=</w:t>
            </w:r>
            <w:proofErr w:type="spellStart"/>
            <w:r>
              <w:t>mknode</w:t>
            </w:r>
            <w:proofErr w:type="spellEnd"/>
            <w:r>
              <w:t>(OR,$1,$3,NULL,yylineno);</w:t>
            </w:r>
            <w:proofErr w:type="spellStart"/>
            <w:r>
              <w:t>strcpy</w:t>
            </w:r>
            <w:proofErr w:type="spellEnd"/>
            <w:r>
              <w:t>($$-&gt;</w:t>
            </w:r>
            <w:proofErr w:type="spellStart"/>
            <w:r>
              <w:t>type_id,"OR</w:t>
            </w:r>
            <w:proofErr w:type="spellEnd"/>
            <w:r>
              <w:t>");}</w:t>
            </w:r>
          </w:p>
          <w:p w14:paraId="0B098D8F" w14:textId="77777777" w:rsidR="00496D04" w:rsidRDefault="00496D04" w:rsidP="00496D04">
            <w:r>
              <w:t xml:space="preserve">      | Exp RELOP Exp {$$=</w:t>
            </w:r>
            <w:proofErr w:type="spellStart"/>
            <w:proofErr w:type="gramStart"/>
            <w:r>
              <w:t>mknode</w:t>
            </w:r>
            <w:proofErr w:type="spellEnd"/>
            <w:r>
              <w:t>(</w:t>
            </w:r>
            <w:proofErr w:type="gramEnd"/>
            <w:r>
              <w:t>RELOP,$1,$3,NULL,yylineno);</w:t>
            </w:r>
            <w:proofErr w:type="spellStart"/>
            <w:r>
              <w:t>strcpy</w:t>
            </w:r>
            <w:proofErr w:type="spellEnd"/>
            <w:r>
              <w:t xml:space="preserve">($$-&gt;type_id,$2);}  </w:t>
            </w:r>
          </w:p>
          <w:p w14:paraId="08886B5D" w14:textId="77777777" w:rsidR="00496D04" w:rsidRDefault="00496D04" w:rsidP="00496D04">
            <w:r>
              <w:t xml:space="preserve">      | Exp PLUS </w:t>
            </w:r>
            <w:proofErr w:type="gramStart"/>
            <w:r>
              <w:t>Exp  {</w:t>
            </w:r>
            <w:proofErr w:type="gramEnd"/>
            <w:r>
              <w:t>$$=mknode(PLUS,$1,$3,NULL,yylineno);strcpy($$-&gt;type_id,"PLUS");}</w:t>
            </w:r>
          </w:p>
          <w:p w14:paraId="748B7C0A" w14:textId="77777777" w:rsidR="00496D04" w:rsidRDefault="00496D04" w:rsidP="00496D04">
            <w:r>
              <w:t xml:space="preserve">      | Exp MINUS Exp {$$=</w:t>
            </w:r>
            <w:proofErr w:type="gramStart"/>
            <w:r>
              <w:t>mknode(</w:t>
            </w:r>
            <w:proofErr w:type="gramEnd"/>
            <w:r>
              <w:t>MINUS,$1,$3,NULL,yylineno);strcpy($$-&gt;type_id,"MINUS");}</w:t>
            </w:r>
          </w:p>
          <w:p w14:paraId="262280BF" w14:textId="77777777" w:rsidR="00496D04" w:rsidRDefault="00496D04" w:rsidP="00496D04">
            <w:r>
              <w:t xml:space="preserve">      | Exp STAR </w:t>
            </w:r>
            <w:proofErr w:type="gramStart"/>
            <w:r>
              <w:t>Exp  {</w:t>
            </w:r>
            <w:proofErr w:type="gramEnd"/>
            <w:r>
              <w:t>$$=mknode(STAR,$1,$3,NULL,yylineno);strcpy($$-&gt;type_id,"STAR");}</w:t>
            </w:r>
          </w:p>
          <w:p w14:paraId="14B1F5A2" w14:textId="77777777" w:rsidR="00496D04" w:rsidRDefault="00496D04" w:rsidP="00496D04">
            <w:r>
              <w:t xml:space="preserve">      | Exp DIV Exp</w:t>
            </w:r>
            <w:proofErr w:type="gramStart"/>
            <w:r>
              <w:t xml:space="preserve">   {</w:t>
            </w:r>
            <w:proofErr w:type="gramEnd"/>
            <w:r>
              <w:t>$$=</w:t>
            </w:r>
            <w:proofErr w:type="spellStart"/>
            <w:r>
              <w:t>mknode</w:t>
            </w:r>
            <w:proofErr w:type="spellEnd"/>
            <w:r>
              <w:t>(DIV,$1,$3,NULL,yylineno);</w:t>
            </w:r>
            <w:proofErr w:type="spellStart"/>
            <w:r>
              <w:t>strcpy</w:t>
            </w:r>
            <w:proofErr w:type="spellEnd"/>
            <w:r>
              <w:t>($$-&gt;</w:t>
            </w:r>
            <w:proofErr w:type="spellStart"/>
            <w:r>
              <w:t>type_id,"DIV</w:t>
            </w:r>
            <w:proofErr w:type="spellEnd"/>
            <w:r>
              <w:t>");}</w:t>
            </w:r>
          </w:p>
          <w:p w14:paraId="0A28FDF4" w14:textId="77777777" w:rsidR="00496D04" w:rsidRDefault="00496D04" w:rsidP="00496D04">
            <w:r>
              <w:t xml:space="preserve">      | LP Exp RP  </w:t>
            </w:r>
            <w:proofErr w:type="gramStart"/>
            <w:r>
              <w:t xml:space="preserve">   {</w:t>
            </w:r>
            <w:proofErr w:type="gramEnd"/>
            <w:r>
              <w:t>$$=$2;}</w:t>
            </w:r>
          </w:p>
          <w:p w14:paraId="61A332A9" w14:textId="77777777" w:rsidR="00496D04" w:rsidRDefault="00496D04" w:rsidP="00496D04">
            <w:r>
              <w:t xml:space="preserve">      | MINUS Exp %</w:t>
            </w:r>
            <w:proofErr w:type="spellStart"/>
            <w:r>
              <w:t>prec</w:t>
            </w:r>
            <w:proofErr w:type="spellEnd"/>
            <w:r>
              <w:t xml:space="preserve"> UMINUS</w:t>
            </w:r>
            <w:proofErr w:type="gramStart"/>
            <w:r>
              <w:t xml:space="preserve">   {</w:t>
            </w:r>
            <w:proofErr w:type="gramEnd"/>
            <w:r>
              <w:t>$$=mknode(UMINUS,$2,NULL,NULL,yylineno);strcpy($$-&gt;type_id,"UMINUS");}</w:t>
            </w:r>
          </w:p>
          <w:p w14:paraId="4CDB6000" w14:textId="77777777" w:rsidR="00496D04" w:rsidRDefault="00496D04" w:rsidP="00496D04">
            <w:r>
              <w:t xml:space="preserve">      | NOT Exp    </w:t>
            </w:r>
            <w:proofErr w:type="gramStart"/>
            <w:r>
              <w:t xml:space="preserve">   {</w:t>
            </w:r>
            <w:proofErr w:type="gramEnd"/>
            <w:r>
              <w:t>$$=mknode(NOT,$2,NULL,NULL,yylineno);strcpy($$-&gt;type_id,"NOT");}</w:t>
            </w:r>
          </w:p>
          <w:p w14:paraId="16FEBB57" w14:textId="77777777" w:rsidR="00496D04" w:rsidRDefault="00496D04" w:rsidP="00496D04">
            <w:r>
              <w:t xml:space="preserve">      | </w:t>
            </w:r>
            <w:proofErr w:type="spellStart"/>
            <w:r>
              <w:t>VarDec</w:t>
            </w:r>
            <w:proofErr w:type="spellEnd"/>
            <w:r>
              <w:t xml:space="preserve"> SELFADD  </w:t>
            </w:r>
            <w:proofErr w:type="gramStart"/>
            <w:r>
              <w:t xml:space="preserve">   {</w:t>
            </w:r>
            <w:proofErr w:type="gramEnd"/>
            <w:r>
              <w:t>$$=mknode(SELFADD,$1,NULL,NULL,yylineno);strcpy($$-&gt;type_id,"SELFADD");}</w:t>
            </w:r>
          </w:p>
          <w:p w14:paraId="4565BC31" w14:textId="77777777" w:rsidR="00496D04" w:rsidRDefault="00496D04" w:rsidP="00496D04">
            <w:r>
              <w:t xml:space="preserve">      | SELFADD </w:t>
            </w:r>
            <w:proofErr w:type="spellStart"/>
            <w:r>
              <w:t>VarDec</w:t>
            </w:r>
            <w:proofErr w:type="spellEnd"/>
            <w:r>
              <w:t xml:space="preserve">  </w:t>
            </w:r>
            <w:proofErr w:type="gramStart"/>
            <w:r>
              <w:t xml:space="preserve">   {</w:t>
            </w:r>
            <w:proofErr w:type="gramEnd"/>
            <w:r>
              <w:t>$$=mknode(SELFADD,NULL,$2,NULL,yylineno);strcpy($$-&gt;type_id,"SELFADD");}</w:t>
            </w:r>
          </w:p>
          <w:p w14:paraId="6AF1777E" w14:textId="77777777" w:rsidR="00496D04" w:rsidRDefault="00496D04" w:rsidP="00496D04">
            <w:r>
              <w:t xml:space="preserve">      | </w:t>
            </w:r>
            <w:proofErr w:type="spellStart"/>
            <w:r>
              <w:t>VarDec</w:t>
            </w:r>
            <w:proofErr w:type="spellEnd"/>
            <w:r>
              <w:t xml:space="preserve"> SELFDEC  </w:t>
            </w:r>
            <w:proofErr w:type="gramStart"/>
            <w:r>
              <w:t xml:space="preserve">   {</w:t>
            </w:r>
            <w:proofErr w:type="gramEnd"/>
            <w:r>
              <w:t>$$=mknode(SELFDEC,$1,NULL,NULL,yylineno);strcpy($$-&gt;type_id,"SELFDEC");}</w:t>
            </w:r>
          </w:p>
          <w:p w14:paraId="4C8218DB" w14:textId="77777777" w:rsidR="00496D04" w:rsidRDefault="00496D04" w:rsidP="00496D04">
            <w:r>
              <w:t xml:space="preserve">      | SELFDEC </w:t>
            </w:r>
            <w:proofErr w:type="spellStart"/>
            <w:r>
              <w:t>VarDec</w:t>
            </w:r>
            <w:proofErr w:type="spellEnd"/>
            <w:r>
              <w:t xml:space="preserve">  </w:t>
            </w:r>
            <w:proofErr w:type="gramStart"/>
            <w:r>
              <w:t xml:space="preserve">   {</w:t>
            </w:r>
            <w:proofErr w:type="gramEnd"/>
            <w:r>
              <w:t>$$=mknode(SELFDEC,NULL,$2,NULL,yylineno);strcpy($$-&gt;type_id,"SELFDEC");}</w:t>
            </w:r>
          </w:p>
          <w:p w14:paraId="36005B9B" w14:textId="77777777" w:rsidR="00496D04" w:rsidRDefault="00496D04" w:rsidP="00496D04">
            <w:r>
              <w:t xml:space="preserve">      | </w:t>
            </w:r>
            <w:proofErr w:type="spellStart"/>
            <w:r>
              <w:t>VarDec</w:t>
            </w:r>
            <w:proofErr w:type="spellEnd"/>
            <w:r>
              <w:t xml:space="preserve"> ADD_ASSIGNOP Exp {$$=</w:t>
            </w:r>
            <w:proofErr w:type="gramStart"/>
            <w:r>
              <w:t>mknode(</w:t>
            </w:r>
            <w:proofErr w:type="gramEnd"/>
            <w:r>
              <w:t>ADD_ASSIGNOP,$1,$3,NULL,yylineno);strcpy($$-&gt;type_id,"ADD_ASSIGNOP");}</w:t>
            </w:r>
          </w:p>
          <w:p w14:paraId="46C71F2D" w14:textId="77777777" w:rsidR="00496D04" w:rsidRDefault="00496D04" w:rsidP="00496D04">
            <w:r>
              <w:t xml:space="preserve">      | </w:t>
            </w:r>
            <w:proofErr w:type="spellStart"/>
            <w:r>
              <w:t>VarDec</w:t>
            </w:r>
            <w:proofErr w:type="spellEnd"/>
            <w:r>
              <w:t xml:space="preserve"> MINUS_ASSIGNOP Exp {$$=</w:t>
            </w:r>
            <w:proofErr w:type="gramStart"/>
            <w:r>
              <w:t>mknode(</w:t>
            </w:r>
            <w:proofErr w:type="gramEnd"/>
            <w:r>
              <w:t>MINUS_ASSIGNOP,$1,$3,NULL,yylineno);strcpy($$-&gt;type_id,"MINUS_ASSIGNOP");}</w:t>
            </w:r>
          </w:p>
          <w:p w14:paraId="6003E154" w14:textId="77777777" w:rsidR="00496D04" w:rsidRDefault="00496D04" w:rsidP="00496D04">
            <w:r>
              <w:t xml:space="preserve">      | </w:t>
            </w:r>
            <w:proofErr w:type="spellStart"/>
            <w:r>
              <w:t>VarDec</w:t>
            </w:r>
            <w:proofErr w:type="spellEnd"/>
            <w:r>
              <w:t xml:space="preserve"> STAR_ASSIGNOP Exp {$$=</w:t>
            </w:r>
            <w:proofErr w:type="gramStart"/>
            <w:r>
              <w:t>mknode(</w:t>
            </w:r>
            <w:proofErr w:type="gramEnd"/>
            <w:r>
              <w:t>STAR_ASSIGNOP,$1,$3,NULL,yylineno);strcpy($$-&gt;type_id,"STAR_ASSIGNOP");}</w:t>
            </w:r>
          </w:p>
          <w:p w14:paraId="0FE84782" w14:textId="77777777" w:rsidR="00496D04" w:rsidRDefault="00496D04" w:rsidP="00496D04">
            <w:r>
              <w:t xml:space="preserve">      | </w:t>
            </w:r>
            <w:proofErr w:type="spellStart"/>
            <w:r>
              <w:t>VarDec</w:t>
            </w:r>
            <w:proofErr w:type="spellEnd"/>
            <w:r>
              <w:t xml:space="preserve"> DIV_ASSIGNOP Exp {$$=</w:t>
            </w:r>
            <w:proofErr w:type="gramStart"/>
            <w:r>
              <w:t>mknode(</w:t>
            </w:r>
            <w:proofErr w:type="gramEnd"/>
            <w:r>
              <w:t>DIV_ASSIGNOP,$1,$3,NULL,yylineno);strcpy($$-&gt;type_id,"DIV_ASSIGNOP");}</w:t>
            </w:r>
          </w:p>
          <w:p w14:paraId="5D0C0098" w14:textId="77777777" w:rsidR="00496D04" w:rsidRDefault="00496D04" w:rsidP="00496D04">
            <w:r>
              <w:t xml:space="preserve">      | ID LP Args RP {$$=</w:t>
            </w:r>
            <w:proofErr w:type="gramStart"/>
            <w:r>
              <w:t>mknode(</w:t>
            </w:r>
            <w:proofErr w:type="gramEnd"/>
            <w:r>
              <w:t>FUNC_CALL,$3,NULL,NULL,yylineno);strcpy($$-&gt;type_id,$1);}</w:t>
            </w:r>
          </w:p>
          <w:p w14:paraId="307FB42A" w14:textId="77777777" w:rsidR="00496D04" w:rsidRDefault="00496D04" w:rsidP="00496D04">
            <w:r>
              <w:lastRenderedPageBreak/>
              <w:t xml:space="preserve">      | ID LP RP   </w:t>
            </w:r>
            <w:proofErr w:type="gramStart"/>
            <w:r>
              <w:t xml:space="preserve">   {</w:t>
            </w:r>
            <w:proofErr w:type="gramEnd"/>
            <w:r>
              <w:t>$$=mknode(FUNC_CALL,NULL,NULL,NULL,yylineno);strcpy($$-&gt;type_id,$1);}</w:t>
            </w:r>
          </w:p>
          <w:p w14:paraId="2E2F8D25" w14:textId="77777777" w:rsidR="00496D04" w:rsidRDefault="00496D04" w:rsidP="00496D04">
            <w:r>
              <w:t xml:space="preserve">      | ID LB Exp </w:t>
            </w:r>
            <w:proofErr w:type="gramStart"/>
            <w:r>
              <w:t>RB  {</w:t>
            </w:r>
            <w:proofErr w:type="gramEnd"/>
            <w:r>
              <w:t>$$=mknode(ARRAY_CALL,$3,NULL,NULL,yylineno);strcpy($$-&gt;type_id,$1);}</w:t>
            </w:r>
          </w:p>
          <w:p w14:paraId="71468EC5" w14:textId="77777777" w:rsidR="00496D04" w:rsidRDefault="00496D04" w:rsidP="00496D04">
            <w:r>
              <w:t xml:space="preserve">      | </w:t>
            </w:r>
            <w:proofErr w:type="spellStart"/>
            <w:r>
              <w:t>VarDec</w:t>
            </w:r>
            <w:proofErr w:type="spellEnd"/>
            <w:r>
              <w:t xml:space="preserve">       </w:t>
            </w:r>
            <w:proofErr w:type="gramStart"/>
            <w:r>
              <w:t xml:space="preserve">   {</w:t>
            </w:r>
            <w:proofErr w:type="gramEnd"/>
            <w:r>
              <w:t>$$=$1;}</w:t>
            </w:r>
          </w:p>
          <w:p w14:paraId="3ADFFC99" w14:textId="77777777" w:rsidR="00496D04" w:rsidRDefault="00496D04" w:rsidP="00496D04">
            <w:r>
              <w:t xml:space="preserve">      | INT %</w:t>
            </w:r>
            <w:proofErr w:type="spellStart"/>
            <w:r>
              <w:t>prec</w:t>
            </w:r>
            <w:proofErr w:type="spellEnd"/>
            <w:r>
              <w:t xml:space="preserve"> LOWER_THAN_RB</w:t>
            </w:r>
            <w:proofErr w:type="gramStart"/>
            <w:r>
              <w:t xml:space="preserve">   {</w:t>
            </w:r>
            <w:proofErr w:type="gramEnd"/>
            <w:r>
              <w:t>$$=mknode(INT,NULL,NULL,NULL,yylineno);$$-&gt;type_int=$1;$$-&gt;type=INT;}</w:t>
            </w:r>
          </w:p>
          <w:p w14:paraId="3DEA5C1D" w14:textId="77777777" w:rsidR="00496D04" w:rsidRDefault="00496D04" w:rsidP="00496D04">
            <w:r>
              <w:t xml:space="preserve">      | FLOAT      </w:t>
            </w:r>
            <w:proofErr w:type="gramStart"/>
            <w:r>
              <w:t xml:space="preserve">   {</w:t>
            </w:r>
            <w:proofErr w:type="gramEnd"/>
            <w:r>
              <w:t>$$=mknode(FLOAT,NULL,NULL,NULL,yylineno);$$-&gt;type_float=$1;$$-&gt;type=FLOAT;}</w:t>
            </w:r>
          </w:p>
          <w:p w14:paraId="62DC98E7" w14:textId="77777777" w:rsidR="00496D04" w:rsidRDefault="00496D04" w:rsidP="00496D04">
            <w:r>
              <w:t xml:space="preserve">      | CHAR       </w:t>
            </w:r>
            <w:proofErr w:type="gramStart"/>
            <w:r>
              <w:t xml:space="preserve">   {</w:t>
            </w:r>
            <w:proofErr w:type="gramEnd"/>
            <w:r>
              <w:t>$$=mknode(CHAR,NULL,NULL,NULL,yylineno);$$-&gt;type_char=$1;$$-&gt;type=CHAR;}</w:t>
            </w:r>
          </w:p>
          <w:p w14:paraId="43E2C3FD" w14:textId="77777777" w:rsidR="00496D04" w:rsidRDefault="00496D04" w:rsidP="00496D04">
            <w:r>
              <w:t xml:space="preserve">      | BREAK      </w:t>
            </w:r>
            <w:proofErr w:type="gramStart"/>
            <w:r>
              <w:t xml:space="preserve">   {</w:t>
            </w:r>
            <w:proofErr w:type="gramEnd"/>
            <w:r>
              <w:t>$$=</w:t>
            </w:r>
            <w:proofErr w:type="spellStart"/>
            <w:r>
              <w:t>mknode</w:t>
            </w:r>
            <w:proofErr w:type="spellEnd"/>
            <w:r>
              <w:t>(_</w:t>
            </w:r>
            <w:proofErr w:type="spellStart"/>
            <w:r>
              <w:t>BREAK,NULL,NULL,NULL,yylineno</w:t>
            </w:r>
            <w:proofErr w:type="spellEnd"/>
            <w:r>
              <w:t>);}</w:t>
            </w:r>
          </w:p>
          <w:p w14:paraId="6D85943A" w14:textId="77777777" w:rsidR="00496D04" w:rsidRDefault="00496D04" w:rsidP="00496D04">
            <w:r>
              <w:t xml:space="preserve">      | </w:t>
            </w:r>
            <w:proofErr w:type="gramStart"/>
            <w:r>
              <w:t>CONTINUE  {</w:t>
            </w:r>
            <w:proofErr w:type="gramEnd"/>
            <w:r>
              <w:t>$$=</w:t>
            </w:r>
            <w:proofErr w:type="spellStart"/>
            <w:r>
              <w:t>mknode</w:t>
            </w:r>
            <w:proofErr w:type="spellEnd"/>
            <w:r>
              <w:t>(_</w:t>
            </w:r>
            <w:proofErr w:type="spellStart"/>
            <w:r>
              <w:t>CONTINUE,NULL,NULL,NULL,yylineno</w:t>
            </w:r>
            <w:proofErr w:type="spellEnd"/>
            <w:r>
              <w:t>);}</w:t>
            </w:r>
          </w:p>
          <w:p w14:paraId="389474AD" w14:textId="77777777" w:rsidR="00496D04" w:rsidRDefault="00496D04" w:rsidP="00496D04">
            <w:r>
              <w:t xml:space="preserve">      ;</w:t>
            </w:r>
          </w:p>
          <w:p w14:paraId="324CD136" w14:textId="77777777" w:rsidR="00496D04" w:rsidRDefault="00496D04" w:rsidP="00496D04">
            <w:r>
              <w:t xml:space="preserve">Args:    Exp COMMA Args </w:t>
            </w:r>
            <w:proofErr w:type="gramStart"/>
            <w:r>
              <w:t xml:space="preserve">   {</w:t>
            </w:r>
            <w:proofErr w:type="gramEnd"/>
            <w:r>
              <w:t>$$=</w:t>
            </w:r>
            <w:proofErr w:type="spellStart"/>
            <w:r>
              <w:t>mknode</w:t>
            </w:r>
            <w:proofErr w:type="spellEnd"/>
            <w:r>
              <w:t>(ARGS,$1,$3,NULL,yylineno);}</w:t>
            </w:r>
          </w:p>
          <w:p w14:paraId="4802DF94" w14:textId="77777777" w:rsidR="00496D04" w:rsidRDefault="00496D04" w:rsidP="00496D04">
            <w:r>
              <w:t xml:space="preserve">       | Exp            </w:t>
            </w:r>
            <w:proofErr w:type="gramStart"/>
            <w:r>
              <w:t xml:space="preserve">   {</w:t>
            </w:r>
            <w:proofErr w:type="gramEnd"/>
            <w:r>
              <w:t>$$=</w:t>
            </w:r>
            <w:proofErr w:type="spellStart"/>
            <w:r>
              <w:t>mknode</w:t>
            </w:r>
            <w:proofErr w:type="spellEnd"/>
            <w:r>
              <w:t>(ARGS,$1,NULL,NULL,yylineno);}</w:t>
            </w:r>
          </w:p>
          <w:p w14:paraId="31481E3D" w14:textId="77777777" w:rsidR="00496D04" w:rsidRDefault="00496D04" w:rsidP="00496D04">
            <w:r>
              <w:t xml:space="preserve">       ;</w:t>
            </w:r>
          </w:p>
          <w:p w14:paraId="36BCCC19" w14:textId="77777777" w:rsidR="00496D04" w:rsidRDefault="00496D04" w:rsidP="00496D04">
            <w:r>
              <w:t>ExpFor</w:t>
            </w:r>
            <w:proofErr w:type="gramStart"/>
            <w:r>
              <w:t>1:{</w:t>
            </w:r>
            <w:proofErr w:type="gramEnd"/>
            <w:r>
              <w:t>$$=NULL; }</w:t>
            </w:r>
          </w:p>
          <w:p w14:paraId="03EEAEEE" w14:textId="77777777" w:rsidR="00496D04" w:rsidRDefault="00496D04" w:rsidP="00496D04">
            <w:r>
              <w:t xml:space="preserve">        |ExpFor1List {$$=$1;}</w:t>
            </w:r>
          </w:p>
          <w:p w14:paraId="76B99DC0" w14:textId="77777777" w:rsidR="00496D04" w:rsidRDefault="00496D04" w:rsidP="00496D04">
            <w:r>
              <w:t xml:space="preserve">        ;</w:t>
            </w:r>
          </w:p>
          <w:p w14:paraId="49E5BEEB" w14:textId="77777777" w:rsidR="00496D04" w:rsidRDefault="00496D04" w:rsidP="00496D04">
            <w:r>
              <w:t>ExpFor1Atom:</w:t>
            </w:r>
          </w:p>
          <w:p w14:paraId="0DDA1411" w14:textId="77777777" w:rsidR="00496D04" w:rsidRDefault="00496D04" w:rsidP="00496D04">
            <w:r>
              <w:t xml:space="preserve">        Specifier Dec {$$=</w:t>
            </w:r>
            <w:proofErr w:type="spellStart"/>
            <w:proofErr w:type="gramStart"/>
            <w:r>
              <w:t>mknode</w:t>
            </w:r>
            <w:proofErr w:type="spellEnd"/>
            <w:r>
              <w:t>(</w:t>
            </w:r>
            <w:proofErr w:type="gramEnd"/>
            <w:r>
              <w:t>VAR_DEF,$1,$2,NULL,yylineno);}</w:t>
            </w:r>
          </w:p>
          <w:p w14:paraId="024089BA" w14:textId="77777777" w:rsidR="00496D04" w:rsidRDefault="00496D04" w:rsidP="00496D04">
            <w:r>
              <w:t xml:space="preserve">        |</w:t>
            </w:r>
            <w:proofErr w:type="spellStart"/>
            <w:r>
              <w:t>VarDec</w:t>
            </w:r>
            <w:proofErr w:type="spellEnd"/>
            <w:r>
              <w:t xml:space="preserve"> ASSIGNOP Exp {$$=</w:t>
            </w:r>
            <w:proofErr w:type="gramStart"/>
            <w:r>
              <w:t>mknode(</w:t>
            </w:r>
            <w:proofErr w:type="gramEnd"/>
            <w:r>
              <w:t>ASSIGNOP,$1,$3,NULL,yylineno);strcpy($$-&gt;type_id,"ASSIGNOP");}</w:t>
            </w:r>
          </w:p>
          <w:p w14:paraId="00F044DE" w14:textId="77777777" w:rsidR="00496D04" w:rsidRDefault="00496D04" w:rsidP="00496D04">
            <w:r>
              <w:t xml:space="preserve">        ;</w:t>
            </w:r>
          </w:p>
          <w:p w14:paraId="1C8EB725" w14:textId="77777777" w:rsidR="00496D04" w:rsidRDefault="00496D04" w:rsidP="00496D04">
            <w:r>
              <w:t xml:space="preserve"> ExpFor1List: ExpFor1</w:t>
            </w:r>
            <w:proofErr w:type="gramStart"/>
            <w:r>
              <w:t>Atom{</w:t>
            </w:r>
            <w:proofErr w:type="gramEnd"/>
            <w:r>
              <w:t>$$=$1;}</w:t>
            </w:r>
          </w:p>
          <w:p w14:paraId="2A14BD49" w14:textId="77777777" w:rsidR="00496D04" w:rsidRDefault="00496D04" w:rsidP="00496D04">
            <w:r>
              <w:t xml:space="preserve">        |ExpFor1Atom COMMA ExpFor1List {$$=</w:t>
            </w:r>
            <w:proofErr w:type="spellStart"/>
            <w:proofErr w:type="gramStart"/>
            <w:r>
              <w:t>mknode</w:t>
            </w:r>
            <w:proofErr w:type="spellEnd"/>
            <w:r>
              <w:t>(</w:t>
            </w:r>
            <w:proofErr w:type="gramEnd"/>
            <w:r>
              <w:t>EXP_FOR1_LIST,$1,$3,NULL,yylineno);}</w:t>
            </w:r>
          </w:p>
          <w:p w14:paraId="78AE5EB6" w14:textId="77777777" w:rsidR="00496D04" w:rsidRDefault="00496D04" w:rsidP="00496D04">
            <w:r>
              <w:t xml:space="preserve">        ; </w:t>
            </w:r>
          </w:p>
          <w:p w14:paraId="547475B9" w14:textId="77777777" w:rsidR="00496D04" w:rsidRDefault="00496D04" w:rsidP="00496D04">
            <w:r>
              <w:t>ExpFor2: {$$=NULL</w:t>
            </w:r>
            <w:proofErr w:type="gramStart"/>
            <w:r>
              <w:t>; }</w:t>
            </w:r>
            <w:proofErr w:type="gramEnd"/>
          </w:p>
          <w:p w14:paraId="12D51759" w14:textId="77777777" w:rsidR="00496D04" w:rsidRDefault="00496D04" w:rsidP="00496D04">
            <w:r>
              <w:t xml:space="preserve">        |</w:t>
            </w:r>
            <w:proofErr w:type="spellStart"/>
            <w:r>
              <w:t>VarDec</w:t>
            </w:r>
            <w:proofErr w:type="spellEnd"/>
            <w:r>
              <w:t xml:space="preserve"> RELOP Exp {$$=</w:t>
            </w:r>
            <w:proofErr w:type="spellStart"/>
            <w:proofErr w:type="gramStart"/>
            <w:r>
              <w:t>mknode</w:t>
            </w:r>
            <w:proofErr w:type="spellEnd"/>
            <w:r>
              <w:t>(</w:t>
            </w:r>
            <w:proofErr w:type="gramEnd"/>
            <w:r>
              <w:t>RELOP,$1,$3,NULL,yylineno);</w:t>
            </w:r>
            <w:proofErr w:type="spellStart"/>
            <w:r>
              <w:t>strcpy</w:t>
            </w:r>
            <w:proofErr w:type="spellEnd"/>
            <w:r>
              <w:t>($$-&gt;type_id,$2);}</w:t>
            </w:r>
          </w:p>
          <w:p w14:paraId="13ED5C58" w14:textId="77777777" w:rsidR="00496D04" w:rsidRDefault="00496D04" w:rsidP="00496D04">
            <w:r>
              <w:t xml:space="preserve">        ;</w:t>
            </w:r>
          </w:p>
          <w:p w14:paraId="13FC597D" w14:textId="77777777" w:rsidR="00496D04" w:rsidRDefault="00496D04" w:rsidP="00496D04">
            <w:r>
              <w:t>ExpFor3</w:t>
            </w:r>
            <w:proofErr w:type="gramStart"/>
            <w:r>
              <w:t>:  {</w:t>
            </w:r>
            <w:proofErr w:type="gramEnd"/>
            <w:r>
              <w:t>$$=NULL;}</w:t>
            </w:r>
          </w:p>
          <w:p w14:paraId="5301C8C1" w14:textId="77777777" w:rsidR="00496D04" w:rsidRDefault="00496D04" w:rsidP="00496D04">
            <w:r>
              <w:t xml:space="preserve">      | ExpFor3List {$$=$1;}</w:t>
            </w:r>
          </w:p>
          <w:p w14:paraId="067F84BC" w14:textId="77777777" w:rsidR="00496D04" w:rsidRDefault="00496D04" w:rsidP="00496D04">
            <w:r>
              <w:t xml:space="preserve">      ;</w:t>
            </w:r>
          </w:p>
          <w:p w14:paraId="6513D3FF" w14:textId="77777777" w:rsidR="00496D04" w:rsidRDefault="00496D04" w:rsidP="00496D04">
            <w:r>
              <w:t>ExpFor3List: Exp {$$=$1;}</w:t>
            </w:r>
          </w:p>
          <w:p w14:paraId="44B8C437" w14:textId="77777777" w:rsidR="00496D04" w:rsidRDefault="00496D04" w:rsidP="00496D04">
            <w:r>
              <w:t xml:space="preserve">      | Exp COMMA ExpFor3List {$$=</w:t>
            </w:r>
            <w:proofErr w:type="spellStart"/>
            <w:proofErr w:type="gramStart"/>
            <w:r>
              <w:t>mknode</w:t>
            </w:r>
            <w:proofErr w:type="spellEnd"/>
            <w:r>
              <w:t>(</w:t>
            </w:r>
            <w:proofErr w:type="gramEnd"/>
            <w:r>
              <w:t>EXP_FOR3_LIST,$1,$3,NULL,yylineno);}</w:t>
            </w:r>
          </w:p>
          <w:p w14:paraId="649766D9" w14:textId="7F4C3F01" w:rsidR="00EB6651" w:rsidRDefault="00496D04" w:rsidP="00496D04">
            <w:r>
              <w:t xml:space="preserve">      ;</w:t>
            </w:r>
          </w:p>
        </w:tc>
      </w:tr>
    </w:tbl>
    <w:p w14:paraId="170F971E" w14:textId="77777777" w:rsidR="00EB6651" w:rsidRDefault="00EB6651" w:rsidP="00EB6651"/>
    <w:p w14:paraId="6266CF44" w14:textId="46229AAA" w:rsidR="00EB6651" w:rsidRPr="00EB6651" w:rsidRDefault="0015282E" w:rsidP="00EB6651">
      <w:pPr>
        <w:pStyle w:val="2"/>
      </w:pPr>
      <w:bookmarkStart w:id="20" w:name="_Toc43913022"/>
      <w:r w:rsidRPr="00224B57">
        <w:rPr>
          <w:rFonts w:hint="eastAsia"/>
        </w:rPr>
        <w:lastRenderedPageBreak/>
        <w:t>3</w:t>
      </w:r>
      <w:r w:rsidRPr="00224B57">
        <w:t>.</w:t>
      </w:r>
      <w:r w:rsidR="00EB6651">
        <w:rPr>
          <w:rFonts w:hint="eastAsia"/>
        </w:rPr>
        <w:t>2</w:t>
      </w:r>
      <w:r w:rsidR="00F96F40" w:rsidRPr="00224B57">
        <w:rPr>
          <w:rFonts w:hint="eastAsia"/>
        </w:rPr>
        <w:t>编译程序符号表结构</w:t>
      </w:r>
      <w:bookmarkEnd w:id="15"/>
      <w:bookmarkEnd w:id="20"/>
    </w:p>
    <w:p w14:paraId="73243115" w14:textId="46CB5DA4" w:rsidR="00927457" w:rsidRDefault="00490716" w:rsidP="00622515">
      <w:pPr>
        <w:spacing w:line="300" w:lineRule="auto"/>
        <w:ind w:firstLineChars="200" w:firstLine="480"/>
        <w:rPr>
          <w:sz w:val="24"/>
          <w:szCs w:val="24"/>
        </w:rPr>
      </w:pPr>
      <w:r w:rsidRPr="00622515">
        <w:rPr>
          <w:rFonts w:hint="eastAsia"/>
          <w:sz w:val="24"/>
          <w:szCs w:val="24"/>
        </w:rPr>
        <w:t>定义一个符号表中一个符号的结构体如下：</w:t>
      </w:r>
    </w:p>
    <w:p w14:paraId="02D4294F" w14:textId="64555688" w:rsidR="00131278" w:rsidRPr="00622515" w:rsidRDefault="00131278" w:rsidP="00622515">
      <w:pPr>
        <w:spacing w:line="300" w:lineRule="auto"/>
        <w:ind w:firstLineChars="200" w:firstLine="480"/>
        <w:rPr>
          <w:sz w:val="24"/>
          <w:szCs w:val="24"/>
        </w:rPr>
      </w:pPr>
      <w:r>
        <w:rPr>
          <w:rFonts w:hint="eastAsia"/>
          <w:sz w:val="24"/>
          <w:szCs w:val="24"/>
        </w:rPr>
        <w:t>符号表的一行是一个包括如下内容的结构体：</w:t>
      </w:r>
    </w:p>
    <w:tbl>
      <w:tblPr>
        <w:tblStyle w:val="af1"/>
        <w:tblW w:w="0" w:type="auto"/>
        <w:tblLook w:val="04A0" w:firstRow="1" w:lastRow="0" w:firstColumn="1" w:lastColumn="0" w:noHBand="0" w:noVBand="1"/>
      </w:tblPr>
      <w:tblGrid>
        <w:gridCol w:w="8296"/>
      </w:tblGrid>
      <w:tr w:rsidR="006632A3" w14:paraId="3E4C1103" w14:textId="77777777" w:rsidTr="006632A3">
        <w:tc>
          <w:tcPr>
            <w:tcW w:w="8296" w:type="dxa"/>
          </w:tcPr>
          <w:p w14:paraId="1CA28E4D" w14:textId="5EF51A40" w:rsidR="00667CE0" w:rsidRDefault="00667CE0" w:rsidP="00667CE0">
            <w:r>
              <w:t xml:space="preserve">struct </w:t>
            </w:r>
            <w:proofErr w:type="gramStart"/>
            <w:r>
              <w:t>symbol{</w:t>
            </w:r>
            <w:proofErr w:type="gramEnd"/>
            <w:r>
              <w:t xml:space="preserve">  </w:t>
            </w:r>
          </w:p>
          <w:p w14:paraId="2339EDAD" w14:textId="77777777" w:rsidR="00667CE0" w:rsidRDefault="00667CE0" w:rsidP="00667CE0">
            <w:r>
              <w:rPr>
                <w:rFonts w:hint="eastAsia"/>
              </w:rPr>
              <w:t xml:space="preserve">    char name[33];     //</w:t>
            </w:r>
            <w:r>
              <w:rPr>
                <w:rFonts w:hint="eastAsia"/>
              </w:rPr>
              <w:t>变量或函数名</w:t>
            </w:r>
          </w:p>
          <w:p w14:paraId="005FC730" w14:textId="060C60A7" w:rsidR="00667CE0" w:rsidRDefault="00667CE0" w:rsidP="00667CE0">
            <w:r>
              <w:rPr>
                <w:rFonts w:hint="eastAsia"/>
              </w:rPr>
              <w:t xml:space="preserve">    int level; //</w:t>
            </w:r>
            <w:r>
              <w:rPr>
                <w:rFonts w:hint="eastAsia"/>
              </w:rPr>
              <w:t>外部或函数层号为</w:t>
            </w:r>
            <w:r>
              <w:rPr>
                <w:rFonts w:hint="eastAsia"/>
              </w:rPr>
              <w:t>0</w:t>
            </w:r>
            <w:r>
              <w:rPr>
                <w:rFonts w:hint="eastAsia"/>
              </w:rPr>
              <w:t>，形参名为</w:t>
            </w:r>
            <w:r>
              <w:rPr>
                <w:rFonts w:hint="eastAsia"/>
              </w:rPr>
              <w:t>1</w:t>
            </w:r>
            <w:r>
              <w:rPr>
                <w:rFonts w:hint="eastAsia"/>
              </w:rPr>
              <w:t>，每到</w:t>
            </w:r>
            <w:r>
              <w:rPr>
                <w:rFonts w:hint="eastAsia"/>
              </w:rPr>
              <w:t>1</w:t>
            </w:r>
            <w:r>
              <w:rPr>
                <w:rFonts w:hint="eastAsia"/>
              </w:rPr>
              <w:t>个复合语句层号加</w:t>
            </w:r>
            <w:r>
              <w:rPr>
                <w:rFonts w:hint="eastAsia"/>
              </w:rPr>
              <w:t>1</w:t>
            </w:r>
            <w:r>
              <w:rPr>
                <w:rFonts w:hint="eastAsia"/>
              </w:rPr>
              <w:t>，退出减</w:t>
            </w:r>
            <w:r>
              <w:rPr>
                <w:rFonts w:hint="eastAsia"/>
              </w:rPr>
              <w:t>1</w:t>
            </w:r>
          </w:p>
          <w:p w14:paraId="75693EE5" w14:textId="77777777" w:rsidR="00667CE0" w:rsidRDefault="00667CE0" w:rsidP="00667CE0">
            <w:r>
              <w:rPr>
                <w:rFonts w:hint="eastAsia"/>
              </w:rPr>
              <w:t xml:space="preserve">    int type;           //</w:t>
            </w:r>
            <w:r>
              <w:rPr>
                <w:rFonts w:hint="eastAsia"/>
              </w:rPr>
              <w:t>变量类型</w:t>
            </w:r>
            <w:r>
              <w:rPr>
                <w:rFonts w:hint="eastAsia"/>
              </w:rPr>
              <w:t xml:space="preserve"> </w:t>
            </w:r>
            <w:r>
              <w:rPr>
                <w:rFonts w:hint="eastAsia"/>
              </w:rPr>
              <w:t>或</w:t>
            </w:r>
            <w:r>
              <w:rPr>
                <w:rFonts w:hint="eastAsia"/>
              </w:rPr>
              <w:t xml:space="preserve"> </w:t>
            </w:r>
            <w:r>
              <w:rPr>
                <w:rFonts w:hint="eastAsia"/>
              </w:rPr>
              <w:t>函数返回值类型</w:t>
            </w:r>
          </w:p>
          <w:p w14:paraId="619EDBD0" w14:textId="2D225932" w:rsidR="00667CE0" w:rsidRDefault="00667CE0" w:rsidP="00667CE0">
            <w:r>
              <w:rPr>
                <w:rFonts w:hint="eastAsia"/>
              </w:rPr>
              <w:t xml:space="preserve">    int paramnum;    //</w:t>
            </w:r>
            <w:r>
              <w:rPr>
                <w:rFonts w:hint="eastAsia"/>
              </w:rPr>
              <w:t>形参个数</w:t>
            </w:r>
            <w:r>
              <w:rPr>
                <w:rFonts w:hint="eastAsia"/>
              </w:rPr>
              <w:t xml:space="preserve">     </w:t>
            </w:r>
          </w:p>
          <w:p w14:paraId="2663B61F" w14:textId="77777777" w:rsidR="00667CE0" w:rsidRDefault="00667CE0" w:rsidP="00667CE0">
            <w:r>
              <w:rPr>
                <w:rFonts w:hint="eastAsia"/>
              </w:rPr>
              <w:t xml:space="preserve">    char alias[10];      //</w:t>
            </w:r>
            <w:r>
              <w:rPr>
                <w:rFonts w:hint="eastAsia"/>
              </w:rPr>
              <w:t>别名，为解决嵌套层次使用，使得每一个数据名称唯一</w:t>
            </w:r>
          </w:p>
          <w:p w14:paraId="5A4E8AE4" w14:textId="5B0A9506" w:rsidR="00667CE0" w:rsidRDefault="00667CE0" w:rsidP="00667CE0">
            <w:r>
              <w:rPr>
                <w:rFonts w:hint="eastAsia"/>
              </w:rPr>
              <w:t xml:space="preserve">    char flag;  //</w:t>
            </w:r>
            <w:r>
              <w:rPr>
                <w:rFonts w:hint="eastAsia"/>
              </w:rPr>
              <w:t>符号标记，数组：</w:t>
            </w:r>
            <w:r w:rsidR="003142CC">
              <w:t>’</w:t>
            </w:r>
            <w:r>
              <w:rPr>
                <w:rFonts w:hint="eastAsia"/>
              </w:rPr>
              <w:t xml:space="preserve">A' </w:t>
            </w:r>
            <w:r>
              <w:rPr>
                <w:rFonts w:hint="eastAsia"/>
              </w:rPr>
              <w:t>函数：</w:t>
            </w:r>
            <w:r>
              <w:rPr>
                <w:rFonts w:hint="eastAsia"/>
              </w:rPr>
              <w:t>'F'</w:t>
            </w:r>
            <w:r w:rsidR="003142CC">
              <w:t xml:space="preserve"> </w:t>
            </w:r>
            <w:r>
              <w:rPr>
                <w:rFonts w:hint="eastAsia"/>
              </w:rPr>
              <w:t>变量：</w:t>
            </w:r>
            <w:r>
              <w:rPr>
                <w:rFonts w:hint="eastAsia"/>
              </w:rPr>
              <w:t xml:space="preserve">'V' </w:t>
            </w:r>
            <w:r>
              <w:rPr>
                <w:rFonts w:hint="eastAsia"/>
              </w:rPr>
              <w:t>参数：</w:t>
            </w:r>
            <w:r>
              <w:rPr>
                <w:rFonts w:hint="eastAsia"/>
              </w:rPr>
              <w:t xml:space="preserve">'P' </w:t>
            </w:r>
            <w:r>
              <w:rPr>
                <w:rFonts w:hint="eastAsia"/>
              </w:rPr>
              <w:t>临时变量：</w:t>
            </w:r>
            <w:r>
              <w:rPr>
                <w:rFonts w:hint="eastAsia"/>
              </w:rPr>
              <w:t>'T'</w:t>
            </w:r>
          </w:p>
          <w:p w14:paraId="12333F8C" w14:textId="382028B1" w:rsidR="00667CE0" w:rsidRDefault="00667CE0" w:rsidP="00667CE0">
            <w:r>
              <w:rPr>
                <w:rFonts w:hint="eastAsia"/>
              </w:rPr>
              <w:t xml:space="preserve">    int offset;      </w:t>
            </w:r>
            <w:r w:rsidR="003E49DA">
              <w:t xml:space="preserve"> </w:t>
            </w:r>
            <w:r>
              <w:rPr>
                <w:rFonts w:hint="eastAsia"/>
              </w:rPr>
              <w:t>//</w:t>
            </w:r>
            <w:r>
              <w:rPr>
                <w:rFonts w:hint="eastAsia"/>
              </w:rPr>
              <w:t>外部变量和局部变量在其静态数据区或活动记录中的偏移量，</w:t>
            </w:r>
          </w:p>
          <w:p w14:paraId="531994DB" w14:textId="77777777" w:rsidR="00667CE0" w:rsidRDefault="00667CE0" w:rsidP="003E49DA">
            <w:pPr>
              <w:ind w:firstLineChars="900" w:firstLine="1890"/>
            </w:pPr>
            <w:r>
              <w:rPr>
                <w:rFonts w:hint="eastAsia"/>
              </w:rPr>
              <w:t>//</w:t>
            </w:r>
            <w:r>
              <w:rPr>
                <w:rFonts w:hint="eastAsia"/>
              </w:rPr>
              <w:t>或记录函数活动记录大小，目标代码生成时使用</w:t>
            </w:r>
          </w:p>
          <w:p w14:paraId="40E22256" w14:textId="7BFCF239" w:rsidR="006632A3" w:rsidRDefault="00667CE0" w:rsidP="00667CE0">
            <w:r>
              <w:t>};</w:t>
            </w:r>
          </w:p>
        </w:tc>
      </w:tr>
    </w:tbl>
    <w:p w14:paraId="07357CC8" w14:textId="77777777" w:rsidR="00490716" w:rsidRPr="00343538" w:rsidRDefault="004F30E1" w:rsidP="00343538">
      <w:pPr>
        <w:spacing w:line="300" w:lineRule="auto"/>
        <w:ind w:firstLineChars="200" w:firstLine="480"/>
        <w:rPr>
          <w:sz w:val="24"/>
          <w:szCs w:val="24"/>
        </w:rPr>
      </w:pPr>
      <w:r w:rsidRPr="00343538">
        <w:rPr>
          <w:rFonts w:hint="eastAsia"/>
          <w:sz w:val="24"/>
          <w:szCs w:val="24"/>
        </w:rPr>
        <w:t>其中各个字段的含义如注释所示。</w:t>
      </w:r>
    </w:p>
    <w:p w14:paraId="2A00AC38" w14:textId="15B27340" w:rsidR="004F30E1" w:rsidRDefault="00F64F9B" w:rsidP="00343538">
      <w:pPr>
        <w:spacing w:line="300" w:lineRule="auto"/>
        <w:ind w:firstLineChars="200" w:firstLine="480"/>
      </w:pPr>
      <w:r w:rsidRPr="00343538">
        <w:rPr>
          <w:rFonts w:hint="eastAsia"/>
          <w:sz w:val="24"/>
          <w:szCs w:val="24"/>
        </w:rPr>
        <w:t>整个符号表</w:t>
      </w:r>
      <w:r w:rsidR="007C3483">
        <w:rPr>
          <w:rFonts w:hint="eastAsia"/>
          <w:sz w:val="24"/>
          <w:szCs w:val="24"/>
        </w:rPr>
        <w:t>包含一个</w:t>
      </w:r>
      <w:r w:rsidR="007C3483">
        <w:rPr>
          <w:rFonts w:hint="eastAsia"/>
          <w:sz w:val="24"/>
          <w:szCs w:val="24"/>
        </w:rPr>
        <w:t>index</w:t>
      </w:r>
      <w:r w:rsidR="007C3483">
        <w:rPr>
          <w:rFonts w:hint="eastAsia"/>
          <w:sz w:val="24"/>
          <w:szCs w:val="24"/>
        </w:rPr>
        <w:t>值和若干行，</w:t>
      </w:r>
      <w:r w:rsidRPr="00343538">
        <w:rPr>
          <w:rFonts w:hint="eastAsia"/>
          <w:sz w:val="24"/>
          <w:szCs w:val="24"/>
        </w:rPr>
        <w:t>如下所示：</w:t>
      </w:r>
    </w:p>
    <w:tbl>
      <w:tblPr>
        <w:tblStyle w:val="af1"/>
        <w:tblW w:w="0" w:type="auto"/>
        <w:tblLook w:val="04A0" w:firstRow="1" w:lastRow="0" w:firstColumn="1" w:lastColumn="0" w:noHBand="0" w:noVBand="1"/>
      </w:tblPr>
      <w:tblGrid>
        <w:gridCol w:w="8296"/>
      </w:tblGrid>
      <w:tr w:rsidR="00A85E54" w14:paraId="31DFEB6A" w14:textId="77777777" w:rsidTr="00A85E54">
        <w:tc>
          <w:tcPr>
            <w:tcW w:w="8296" w:type="dxa"/>
          </w:tcPr>
          <w:p w14:paraId="65F874F4" w14:textId="4BC8DA55" w:rsidR="0048529D" w:rsidRDefault="0048529D" w:rsidP="0048529D">
            <w:r>
              <w:t xml:space="preserve">struct </w:t>
            </w:r>
            <w:proofErr w:type="gramStart"/>
            <w:r>
              <w:t>symboltable{</w:t>
            </w:r>
            <w:proofErr w:type="gramEnd"/>
          </w:p>
          <w:p w14:paraId="07AB942E" w14:textId="77777777" w:rsidR="0048529D" w:rsidRDefault="0048529D" w:rsidP="0048529D">
            <w:r>
              <w:t xml:space="preserve">    struct symbol </w:t>
            </w:r>
            <w:proofErr w:type="gramStart"/>
            <w:r>
              <w:t>symbols[</w:t>
            </w:r>
            <w:proofErr w:type="gramEnd"/>
            <w:r>
              <w:t>MAXLENGTH];</w:t>
            </w:r>
          </w:p>
          <w:p w14:paraId="5C604C86" w14:textId="77777777" w:rsidR="0048529D" w:rsidRDefault="0048529D" w:rsidP="0048529D">
            <w:r>
              <w:t xml:space="preserve">    int index;</w:t>
            </w:r>
          </w:p>
          <w:p w14:paraId="7564AA23" w14:textId="77777777" w:rsidR="00A85E54" w:rsidRDefault="0048529D" w:rsidP="0048529D">
            <w:r>
              <w:t>} symbolTable;</w:t>
            </w:r>
          </w:p>
        </w:tc>
      </w:tr>
    </w:tbl>
    <w:p w14:paraId="76570E28" w14:textId="3D716CEB" w:rsidR="00F64F9B" w:rsidRPr="00D56DE9" w:rsidRDefault="00861AA8" w:rsidP="00D56DE9">
      <w:pPr>
        <w:spacing w:line="300" w:lineRule="auto"/>
        <w:ind w:firstLineChars="200" w:firstLine="480"/>
        <w:rPr>
          <w:sz w:val="24"/>
          <w:szCs w:val="24"/>
        </w:rPr>
      </w:pPr>
      <w:r w:rsidRPr="00D56DE9">
        <w:rPr>
          <w:rFonts w:hint="eastAsia"/>
          <w:sz w:val="24"/>
          <w:szCs w:val="24"/>
        </w:rPr>
        <w:t>这里的符号表采用数组的形式来实现。</w:t>
      </w:r>
      <w:r w:rsidR="001C614A" w:rsidRPr="00D56DE9">
        <w:rPr>
          <w:rFonts w:hint="eastAsia"/>
          <w:sz w:val="24"/>
          <w:szCs w:val="24"/>
        </w:rPr>
        <w:t>每当插入一个新的结点时，就将</w:t>
      </w:r>
      <w:r w:rsidR="001C614A" w:rsidRPr="00D56DE9">
        <w:rPr>
          <w:rFonts w:hint="eastAsia"/>
          <w:sz w:val="24"/>
          <w:szCs w:val="24"/>
        </w:rPr>
        <w:t>index</w:t>
      </w:r>
      <w:r w:rsidR="001C614A" w:rsidRPr="00D56DE9">
        <w:rPr>
          <w:rFonts w:hint="eastAsia"/>
          <w:sz w:val="24"/>
          <w:szCs w:val="24"/>
        </w:rPr>
        <w:t>加一</w:t>
      </w:r>
      <w:r w:rsidR="004B3F89">
        <w:rPr>
          <w:rFonts w:hint="eastAsia"/>
          <w:sz w:val="24"/>
          <w:szCs w:val="24"/>
        </w:rPr>
        <w:t>，所以可以看作一个模拟</w:t>
      </w:r>
      <w:proofErr w:type="gramStart"/>
      <w:r w:rsidR="004B3F89">
        <w:rPr>
          <w:rFonts w:hint="eastAsia"/>
          <w:sz w:val="24"/>
          <w:szCs w:val="24"/>
        </w:rPr>
        <w:t>栈</w:t>
      </w:r>
      <w:proofErr w:type="gramEnd"/>
      <w:r w:rsidR="004B3F89">
        <w:rPr>
          <w:rFonts w:hint="eastAsia"/>
          <w:sz w:val="24"/>
          <w:szCs w:val="24"/>
        </w:rPr>
        <w:t>，</w:t>
      </w:r>
      <w:r w:rsidR="004B3F89">
        <w:rPr>
          <w:rFonts w:hint="eastAsia"/>
          <w:sz w:val="24"/>
          <w:szCs w:val="24"/>
        </w:rPr>
        <w:t>index</w:t>
      </w:r>
      <w:r w:rsidR="004B3F89">
        <w:rPr>
          <w:rFonts w:hint="eastAsia"/>
          <w:sz w:val="24"/>
          <w:szCs w:val="24"/>
        </w:rPr>
        <w:t>指示</w:t>
      </w:r>
      <w:proofErr w:type="gramStart"/>
      <w:r w:rsidR="004B3F89">
        <w:rPr>
          <w:rFonts w:hint="eastAsia"/>
          <w:sz w:val="24"/>
          <w:szCs w:val="24"/>
        </w:rPr>
        <w:t>栈</w:t>
      </w:r>
      <w:proofErr w:type="gramEnd"/>
      <w:r w:rsidR="004B3F89">
        <w:rPr>
          <w:rFonts w:hint="eastAsia"/>
          <w:sz w:val="24"/>
          <w:szCs w:val="24"/>
        </w:rPr>
        <w:t>顶</w:t>
      </w:r>
      <w:r w:rsidR="001C614A" w:rsidRPr="00D56DE9">
        <w:rPr>
          <w:rFonts w:hint="eastAsia"/>
          <w:sz w:val="24"/>
          <w:szCs w:val="24"/>
        </w:rPr>
        <w:t>。</w:t>
      </w:r>
    </w:p>
    <w:p w14:paraId="6E0999D4" w14:textId="323D1AC0" w:rsidR="00EB6651" w:rsidRDefault="00EB6651" w:rsidP="00EB6651">
      <w:pPr>
        <w:pStyle w:val="2"/>
      </w:pPr>
      <w:bookmarkStart w:id="21" w:name="_Toc376773657"/>
      <w:bookmarkStart w:id="22" w:name="_Toc43913023"/>
      <w:bookmarkStart w:id="23" w:name="_Toc376773667"/>
      <w:r>
        <w:t>3.</w:t>
      </w:r>
      <w:r>
        <w:rPr>
          <w:rFonts w:hint="eastAsia"/>
        </w:rPr>
        <w:t>3</w:t>
      </w:r>
      <w:r>
        <w:rPr>
          <w:rFonts w:hint="eastAsia"/>
        </w:rPr>
        <w:t>语义</w:t>
      </w:r>
      <w:bookmarkEnd w:id="21"/>
      <w:r>
        <w:rPr>
          <w:rFonts w:hint="eastAsia"/>
        </w:rPr>
        <w:t>分析（实验二）</w:t>
      </w:r>
      <w:bookmarkEnd w:id="22"/>
    </w:p>
    <w:p w14:paraId="015F55E0" w14:textId="77777777" w:rsidR="00EB6651" w:rsidRPr="00787BA4" w:rsidRDefault="00EB6651" w:rsidP="00EB6651">
      <w:pPr>
        <w:spacing w:line="300" w:lineRule="auto"/>
        <w:ind w:firstLineChars="200" w:firstLine="480"/>
        <w:rPr>
          <w:rFonts w:asciiTheme="majorEastAsia" w:eastAsiaTheme="majorEastAsia" w:hAnsiTheme="majorEastAsia"/>
          <w:sz w:val="24"/>
          <w:szCs w:val="24"/>
        </w:rPr>
      </w:pPr>
      <w:r w:rsidRPr="00787BA4">
        <w:rPr>
          <w:rFonts w:asciiTheme="majorEastAsia" w:eastAsiaTheme="majorEastAsia" w:hAnsiTheme="majorEastAsia" w:hint="eastAsia"/>
          <w:sz w:val="24"/>
          <w:szCs w:val="24"/>
        </w:rPr>
        <w:t>语义分析这部分的一个非常重要的工作就是符号表的管理，在编译过程中，编译器使用符号表来记录源程序中各种名字的特性信息。所谓“名字”包括：程序名、过程名、函数名、用户定义类型名、变量名、常量名、</w:t>
      </w:r>
      <w:proofErr w:type="gramStart"/>
      <w:r w:rsidRPr="00787BA4">
        <w:rPr>
          <w:rFonts w:asciiTheme="majorEastAsia" w:eastAsiaTheme="majorEastAsia" w:hAnsiTheme="majorEastAsia" w:hint="eastAsia"/>
          <w:sz w:val="24"/>
          <w:szCs w:val="24"/>
        </w:rPr>
        <w:t>枚举值名</w:t>
      </w:r>
      <w:proofErr w:type="gramEnd"/>
      <w:r w:rsidRPr="00787BA4">
        <w:rPr>
          <w:rFonts w:asciiTheme="majorEastAsia" w:eastAsiaTheme="majorEastAsia" w:hAnsiTheme="majorEastAsia" w:hint="eastAsia"/>
          <w:sz w:val="24"/>
          <w:szCs w:val="24"/>
        </w:rPr>
        <w:t>、标号名等，所谓“特性信息”包括： 上述名字的种类、 具体类型、维数（如果语言支持数组）、函数参数个数、常量数值及目标地址（存储单元偏移地址）等。</w:t>
      </w:r>
    </w:p>
    <w:p w14:paraId="416E2F97" w14:textId="77777777" w:rsidR="00EB6651" w:rsidRPr="00157515" w:rsidRDefault="00EB6651" w:rsidP="00EB6651">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语义分析这部分完成的是静态语义分析，主要包括：</w:t>
      </w:r>
    </w:p>
    <w:p w14:paraId="3B249D0E" w14:textId="77777777" w:rsidR="00EB6651" w:rsidRPr="00157515" w:rsidRDefault="00EB6651" w:rsidP="00EB6651">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（1）控制流检查。控制流语句必须使得程序跳转到合法的地方。例如一个跳转语句会使控制转移到一个由标号指明的后续语句。如果标号没有对应到语句，那么久就出现一个语义错误。再者，break、</w:t>
      </w:r>
      <w:r w:rsidRPr="00157515">
        <w:rPr>
          <w:rFonts w:asciiTheme="majorEastAsia" w:eastAsiaTheme="majorEastAsia" w:hAnsiTheme="majorEastAsia" w:hint="eastAsia"/>
          <w:sz w:val="24"/>
          <w:szCs w:val="24"/>
        </w:rPr>
        <w:t>continue</w:t>
      </w:r>
      <w:r w:rsidRPr="00157515">
        <w:rPr>
          <w:rFonts w:asciiTheme="majorEastAsia" w:eastAsiaTheme="majorEastAsia" w:hAnsiTheme="majorEastAsia"/>
          <w:sz w:val="24"/>
          <w:szCs w:val="24"/>
        </w:rPr>
        <w:t>语句必须出现在循环语句当中。</w:t>
      </w:r>
    </w:p>
    <w:p w14:paraId="06AA084B" w14:textId="77777777" w:rsidR="00EB6651" w:rsidRPr="00157515" w:rsidRDefault="00EB6651" w:rsidP="00EB6651">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（2）唯一性检查。对于某些不能重复定义的对象或者元素，</w:t>
      </w:r>
      <w:r w:rsidRPr="00157515">
        <w:rPr>
          <w:rFonts w:asciiTheme="majorEastAsia" w:eastAsiaTheme="majorEastAsia" w:hAnsiTheme="majorEastAsia" w:hint="eastAsia"/>
          <w:sz w:val="24"/>
          <w:szCs w:val="24"/>
        </w:rPr>
        <w:t>如同</w:t>
      </w:r>
      <w:proofErr w:type="gramStart"/>
      <w:r w:rsidRPr="00157515">
        <w:rPr>
          <w:rFonts w:asciiTheme="majorEastAsia" w:eastAsiaTheme="majorEastAsia" w:hAnsiTheme="majorEastAsia" w:hint="eastAsia"/>
          <w:sz w:val="24"/>
          <w:szCs w:val="24"/>
        </w:rPr>
        <w:t>一</w:t>
      </w:r>
      <w:proofErr w:type="gramEnd"/>
      <w:r w:rsidRPr="00157515">
        <w:rPr>
          <w:rFonts w:asciiTheme="majorEastAsia" w:eastAsiaTheme="majorEastAsia" w:hAnsiTheme="majorEastAsia" w:hint="eastAsia"/>
          <w:sz w:val="24"/>
          <w:szCs w:val="24"/>
        </w:rPr>
        <w:t>作用域的标识符不能同名，</w:t>
      </w:r>
      <w:r w:rsidRPr="00157515">
        <w:rPr>
          <w:rFonts w:asciiTheme="majorEastAsia" w:eastAsiaTheme="majorEastAsia" w:hAnsiTheme="majorEastAsia"/>
          <w:sz w:val="24"/>
          <w:szCs w:val="24"/>
        </w:rPr>
        <w:t>需要在语义分析阶段检测出来。</w:t>
      </w:r>
    </w:p>
    <w:p w14:paraId="440CCF6E" w14:textId="77777777" w:rsidR="00EB6651" w:rsidRPr="00157515" w:rsidRDefault="00EB6651" w:rsidP="00EB6651">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（3）名字的上下文相关性检查。名字的出现在遵循作用域与可见性的前提</w:t>
      </w:r>
      <w:r w:rsidRPr="00157515">
        <w:rPr>
          <w:rFonts w:asciiTheme="majorEastAsia" w:eastAsiaTheme="majorEastAsia" w:hAnsiTheme="majorEastAsia"/>
          <w:sz w:val="24"/>
          <w:szCs w:val="24"/>
        </w:rPr>
        <w:lastRenderedPageBreak/>
        <w:t>下应该满足一定的上下文的相关性。如变量在使用前必须经过声明，</w:t>
      </w:r>
      <w:r w:rsidRPr="00157515">
        <w:rPr>
          <w:rFonts w:asciiTheme="majorEastAsia" w:eastAsiaTheme="majorEastAsia" w:hAnsiTheme="majorEastAsia" w:hint="eastAsia"/>
          <w:sz w:val="24"/>
          <w:szCs w:val="24"/>
        </w:rPr>
        <w:t>如果是面向对象的语言，</w:t>
      </w:r>
      <w:r w:rsidRPr="00157515">
        <w:rPr>
          <w:rFonts w:asciiTheme="majorEastAsia" w:eastAsiaTheme="majorEastAsia" w:hAnsiTheme="majorEastAsia"/>
          <w:sz w:val="24"/>
          <w:szCs w:val="24"/>
        </w:rPr>
        <w:t>在外部不能访问私有变量等等。</w:t>
      </w:r>
    </w:p>
    <w:p w14:paraId="3A7E92EA" w14:textId="77777777" w:rsidR="00EB6651" w:rsidRDefault="00EB6651" w:rsidP="00EB6651">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（4）类型检查包括检查函数参数传递过程中形参与实参类型是否匹配、是否进行自动类型转换等等。</w:t>
      </w:r>
    </w:p>
    <w:p w14:paraId="24D700B0" w14:textId="77777777" w:rsidR="00EB6651" w:rsidRDefault="00EB6651" w:rsidP="00EB6651">
      <w:pPr>
        <w:spacing w:line="30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变量的作用域：</w:t>
      </w:r>
    </w:p>
    <w:p w14:paraId="67422611" w14:textId="77777777" w:rsidR="00EB6651" w:rsidRPr="00157515" w:rsidRDefault="00EB6651" w:rsidP="00EB6651">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在语义分析过程中，各个变量名有其对应的作用域，一个作用域内不允许名字重复，为此，通过一个全局变量LEV来管理，LEV的初始值为0。这样在处理外部变量名，以及函数名时，对应符号的层号值都是1；处理函数形式参数时，固定形参名在填写符号表时，层号为1。由于mini_C中允许有复合语句，复合语句中可定义局部变量，函数体本身也是一个复合语句，这样在AST的遍历中，通过LEV的修改来管理不同的作用域。</w:t>
      </w:r>
    </w:p>
    <w:p w14:paraId="6FBB5AFA" w14:textId="77777777" w:rsidR="00EB6651" w:rsidRPr="00157515" w:rsidRDefault="00EB6651" w:rsidP="00EB6651">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（1）每次遇到一个复合语句的结点COM_STM，首先对LEV加1，表示准备进入一个新的作用域，为了管理这个作用域中的变量，使用</w:t>
      </w:r>
      <w:proofErr w:type="gramStart"/>
      <w:r w:rsidRPr="00157515">
        <w:rPr>
          <w:rFonts w:asciiTheme="majorEastAsia" w:eastAsiaTheme="majorEastAsia" w:hAnsiTheme="majorEastAsia"/>
          <w:sz w:val="24"/>
          <w:szCs w:val="24"/>
        </w:rPr>
        <w:t>栈</w:t>
      </w:r>
      <w:proofErr w:type="gramEnd"/>
      <w:r w:rsidRPr="00157515">
        <w:rPr>
          <w:rFonts w:asciiTheme="majorEastAsia" w:eastAsiaTheme="majorEastAsia" w:hAnsiTheme="majorEastAsia"/>
          <w:sz w:val="24"/>
          <w:szCs w:val="24"/>
        </w:rPr>
        <w:t>symbol_scope_TX，记录该作用域变量在符号表中的起点位置，即将符号表symbolTable的</w:t>
      </w:r>
      <w:proofErr w:type="gramStart"/>
      <w:r w:rsidRPr="00157515">
        <w:rPr>
          <w:rFonts w:asciiTheme="majorEastAsia" w:eastAsiaTheme="majorEastAsia" w:hAnsiTheme="majorEastAsia"/>
          <w:sz w:val="24"/>
          <w:szCs w:val="24"/>
        </w:rPr>
        <w:t>栈</w:t>
      </w:r>
      <w:proofErr w:type="gramEnd"/>
      <w:r w:rsidRPr="00157515">
        <w:rPr>
          <w:rFonts w:asciiTheme="majorEastAsia" w:eastAsiaTheme="majorEastAsia" w:hAnsiTheme="majorEastAsia"/>
          <w:sz w:val="24"/>
          <w:szCs w:val="24"/>
        </w:rPr>
        <w:t>顶位置symbolTable.index保存在</w:t>
      </w:r>
      <w:proofErr w:type="gramStart"/>
      <w:r w:rsidRPr="00157515">
        <w:rPr>
          <w:rFonts w:asciiTheme="majorEastAsia" w:eastAsiaTheme="majorEastAsia" w:hAnsiTheme="majorEastAsia"/>
          <w:sz w:val="24"/>
          <w:szCs w:val="24"/>
        </w:rPr>
        <w:t>栈</w:t>
      </w:r>
      <w:proofErr w:type="gramEnd"/>
      <w:r w:rsidRPr="00157515">
        <w:rPr>
          <w:rFonts w:asciiTheme="majorEastAsia" w:eastAsiaTheme="majorEastAsia" w:hAnsiTheme="majorEastAsia"/>
          <w:sz w:val="24"/>
          <w:szCs w:val="24"/>
        </w:rPr>
        <w:t>symbol_scope_TX中。</w:t>
      </w:r>
    </w:p>
    <w:p w14:paraId="019E0BE1" w14:textId="77777777" w:rsidR="00EB6651" w:rsidRPr="00157515" w:rsidRDefault="00EB6651" w:rsidP="00EB6651">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（2）每次要登记一个新的符号到符号表中时，首先在symbolTable中，从</w:t>
      </w:r>
      <w:proofErr w:type="gramStart"/>
      <w:r w:rsidRPr="00157515">
        <w:rPr>
          <w:rFonts w:asciiTheme="majorEastAsia" w:eastAsiaTheme="majorEastAsia" w:hAnsiTheme="majorEastAsia"/>
          <w:sz w:val="24"/>
          <w:szCs w:val="24"/>
        </w:rPr>
        <w:t>栈</w:t>
      </w:r>
      <w:proofErr w:type="gramEnd"/>
      <w:r w:rsidRPr="00157515">
        <w:rPr>
          <w:rFonts w:asciiTheme="majorEastAsia" w:eastAsiaTheme="majorEastAsia" w:hAnsiTheme="majorEastAsia"/>
          <w:sz w:val="24"/>
          <w:szCs w:val="24"/>
        </w:rPr>
        <w:t>顶向</w:t>
      </w:r>
      <w:proofErr w:type="gramStart"/>
      <w:r w:rsidRPr="00157515">
        <w:rPr>
          <w:rFonts w:asciiTheme="majorEastAsia" w:eastAsiaTheme="majorEastAsia" w:hAnsiTheme="majorEastAsia"/>
          <w:sz w:val="24"/>
          <w:szCs w:val="24"/>
        </w:rPr>
        <w:t>栈底方向查</w:t>
      </w:r>
      <w:proofErr w:type="gramEnd"/>
      <w:r w:rsidRPr="00157515">
        <w:rPr>
          <w:rFonts w:asciiTheme="majorEastAsia" w:eastAsiaTheme="majorEastAsia" w:hAnsiTheme="majorEastAsia"/>
          <w:sz w:val="24"/>
          <w:szCs w:val="24"/>
        </w:rPr>
        <w:t>层号为LEV的符号是否和当前</w:t>
      </w:r>
      <w:proofErr w:type="gramStart"/>
      <w:r w:rsidRPr="00157515">
        <w:rPr>
          <w:rFonts w:asciiTheme="majorEastAsia" w:eastAsiaTheme="majorEastAsia" w:hAnsiTheme="majorEastAsia"/>
          <w:sz w:val="24"/>
          <w:szCs w:val="24"/>
        </w:rPr>
        <w:t>待登记</w:t>
      </w:r>
      <w:proofErr w:type="gramEnd"/>
      <w:r w:rsidRPr="00157515">
        <w:rPr>
          <w:rFonts w:asciiTheme="majorEastAsia" w:eastAsiaTheme="majorEastAsia" w:hAnsiTheme="majorEastAsia"/>
          <w:sz w:val="24"/>
          <w:szCs w:val="24"/>
        </w:rPr>
        <w:t>的符号重名，是则报重复定义错误，否则使用LEV作为层号将新的符号登记到符号表中。</w:t>
      </w:r>
    </w:p>
    <w:p w14:paraId="273A6F50" w14:textId="77777777" w:rsidR="00EB6651" w:rsidRPr="00157515" w:rsidRDefault="00EB6651" w:rsidP="00EB6651">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（3）</w:t>
      </w:r>
      <w:r w:rsidRPr="00157515">
        <w:rPr>
          <w:rFonts w:asciiTheme="majorEastAsia" w:eastAsiaTheme="majorEastAsia" w:hAnsiTheme="majorEastAsia" w:hint="eastAsia"/>
          <w:sz w:val="24"/>
          <w:szCs w:val="24"/>
        </w:rPr>
        <w:t xml:space="preserve"> </w:t>
      </w:r>
      <w:r w:rsidRPr="00157515">
        <w:rPr>
          <w:rFonts w:asciiTheme="majorEastAsia" w:eastAsiaTheme="majorEastAsia" w:hAnsiTheme="majorEastAsia"/>
          <w:sz w:val="24"/>
          <w:szCs w:val="24"/>
        </w:rPr>
        <w:t>每次遍历完一个复合语句的结点COM_STM的子树，准备回到其父结点时，这时该复合语句语义分析完成，需要从符号表中删除该复合语句的变量，方法是首先symbol_scope_TX退</w:t>
      </w:r>
      <w:proofErr w:type="gramStart"/>
      <w:r w:rsidRPr="00157515">
        <w:rPr>
          <w:rFonts w:asciiTheme="majorEastAsia" w:eastAsiaTheme="majorEastAsia" w:hAnsiTheme="majorEastAsia"/>
          <w:sz w:val="24"/>
          <w:szCs w:val="24"/>
        </w:rPr>
        <w:t>栈</w:t>
      </w:r>
      <w:proofErr w:type="gramEnd"/>
      <w:r w:rsidRPr="00157515">
        <w:rPr>
          <w:rFonts w:asciiTheme="majorEastAsia" w:eastAsiaTheme="majorEastAsia" w:hAnsiTheme="majorEastAsia"/>
          <w:sz w:val="24"/>
          <w:szCs w:val="24"/>
        </w:rPr>
        <w:t>，取出该复合语句作用域的起点，再根据这个</w:t>
      </w:r>
      <w:proofErr w:type="gramStart"/>
      <w:r w:rsidRPr="00157515">
        <w:rPr>
          <w:rFonts w:asciiTheme="majorEastAsia" w:eastAsiaTheme="majorEastAsia" w:hAnsiTheme="majorEastAsia"/>
          <w:sz w:val="24"/>
          <w:szCs w:val="24"/>
        </w:rPr>
        <w:t>值修改</w:t>
      </w:r>
      <w:proofErr w:type="gramEnd"/>
      <w:r w:rsidRPr="00157515">
        <w:rPr>
          <w:rFonts w:asciiTheme="majorEastAsia" w:eastAsiaTheme="majorEastAsia" w:hAnsiTheme="majorEastAsia"/>
          <w:sz w:val="24"/>
          <w:szCs w:val="24"/>
        </w:rPr>
        <w:t>symbolTable.index，很简单地完成了符号表的符号删除操作。</w:t>
      </w:r>
    </w:p>
    <w:p w14:paraId="373B03B2" w14:textId="029F0633" w:rsidR="00EB6651" w:rsidRPr="00080719" w:rsidRDefault="00EB6651" w:rsidP="00080719">
      <w:pPr>
        <w:spacing w:line="300" w:lineRule="auto"/>
        <w:ind w:firstLineChars="200" w:firstLine="480"/>
        <w:rPr>
          <w:rFonts w:asciiTheme="majorEastAsia" w:eastAsiaTheme="majorEastAsia" w:hAnsiTheme="majorEastAsia"/>
          <w:sz w:val="24"/>
          <w:szCs w:val="24"/>
        </w:rPr>
      </w:pPr>
      <w:r w:rsidRPr="00157515">
        <w:rPr>
          <w:rFonts w:asciiTheme="majorEastAsia" w:eastAsiaTheme="majorEastAsia" w:hAnsiTheme="majorEastAsia"/>
          <w:sz w:val="24"/>
          <w:szCs w:val="24"/>
        </w:rPr>
        <w:t>（4）符号表的查找操作，在AST的遍历过程中，</w:t>
      </w:r>
      <w:proofErr w:type="gramStart"/>
      <w:r w:rsidRPr="00157515">
        <w:rPr>
          <w:rFonts w:asciiTheme="majorEastAsia" w:eastAsiaTheme="majorEastAsia" w:hAnsiTheme="majorEastAsia"/>
          <w:sz w:val="24"/>
          <w:szCs w:val="24"/>
        </w:rPr>
        <w:t>当分析</w:t>
      </w:r>
      <w:proofErr w:type="gramEnd"/>
      <w:r w:rsidRPr="00157515">
        <w:rPr>
          <w:rFonts w:asciiTheme="majorEastAsia" w:eastAsiaTheme="majorEastAsia" w:hAnsiTheme="majorEastAsia"/>
          <w:sz w:val="24"/>
          <w:szCs w:val="24"/>
        </w:rPr>
        <w:t>各种表达式，遇到变量的访问时，在symbolTable中，从</w:t>
      </w:r>
      <w:proofErr w:type="gramStart"/>
      <w:r w:rsidRPr="00157515">
        <w:rPr>
          <w:rFonts w:asciiTheme="majorEastAsia" w:eastAsiaTheme="majorEastAsia" w:hAnsiTheme="majorEastAsia"/>
          <w:sz w:val="24"/>
          <w:szCs w:val="24"/>
        </w:rPr>
        <w:t>栈</w:t>
      </w:r>
      <w:proofErr w:type="gramEnd"/>
      <w:r w:rsidRPr="00157515">
        <w:rPr>
          <w:rFonts w:asciiTheme="majorEastAsia" w:eastAsiaTheme="majorEastAsia" w:hAnsiTheme="majorEastAsia"/>
          <w:sz w:val="24"/>
          <w:szCs w:val="24"/>
        </w:rPr>
        <w:t>顶向</w:t>
      </w:r>
      <w:proofErr w:type="gramStart"/>
      <w:r w:rsidRPr="00157515">
        <w:rPr>
          <w:rFonts w:asciiTheme="majorEastAsia" w:eastAsiaTheme="majorEastAsia" w:hAnsiTheme="majorEastAsia"/>
          <w:sz w:val="24"/>
          <w:szCs w:val="24"/>
        </w:rPr>
        <w:t>栈底方向</w:t>
      </w:r>
      <w:proofErr w:type="gramEnd"/>
      <w:r w:rsidRPr="00157515">
        <w:rPr>
          <w:rFonts w:asciiTheme="majorEastAsia" w:eastAsiaTheme="majorEastAsia" w:hAnsiTheme="majorEastAsia"/>
          <w:sz w:val="24"/>
          <w:szCs w:val="24"/>
        </w:rPr>
        <w:t>查询是否有相同的符号定义，如果全部查询完后没有找到，就是该符号没有定义；如果相同符号在符号表中有多处定义，按查找的方向可知，符合就近优先的原则。如果查找到符号后，就进一步进行语义分析，如：（1）函数调用时，根据函数名在符号表找到的是一个变量，不是函数，需要报错；（2）函数调用时，根据函数名找到这个函数，需要判断参数个数、类型是否匹配；（3）根据</w:t>
      </w:r>
      <w:proofErr w:type="gramStart"/>
      <w:r w:rsidRPr="00157515">
        <w:rPr>
          <w:rFonts w:asciiTheme="majorEastAsia" w:eastAsiaTheme="majorEastAsia" w:hAnsiTheme="majorEastAsia"/>
          <w:sz w:val="24"/>
          <w:szCs w:val="24"/>
        </w:rPr>
        <w:t>变量名找的的</w:t>
      </w:r>
      <w:proofErr w:type="gramEnd"/>
      <w:r w:rsidRPr="00157515">
        <w:rPr>
          <w:rFonts w:asciiTheme="majorEastAsia" w:eastAsiaTheme="majorEastAsia" w:hAnsiTheme="majorEastAsia"/>
          <w:sz w:val="24"/>
          <w:szCs w:val="24"/>
        </w:rPr>
        <w:t>是一个函数。等等，需要做出各种检查。</w:t>
      </w:r>
    </w:p>
    <w:p w14:paraId="04C70DC5" w14:textId="1AD6C1BA" w:rsidR="00F96F40" w:rsidRDefault="0015282E" w:rsidP="00224B57">
      <w:pPr>
        <w:pStyle w:val="2"/>
      </w:pPr>
      <w:bookmarkStart w:id="24" w:name="_Toc43913024"/>
      <w:r>
        <w:rPr>
          <w:rFonts w:hint="eastAsia"/>
        </w:rPr>
        <w:t>3</w:t>
      </w:r>
      <w:r>
        <w:t>.</w:t>
      </w:r>
      <w:r w:rsidR="00EB6651">
        <w:rPr>
          <w:rFonts w:hint="eastAsia"/>
        </w:rPr>
        <w:t>4</w:t>
      </w:r>
      <w:r w:rsidR="00F96F40">
        <w:rPr>
          <w:rFonts w:hint="eastAsia"/>
        </w:rPr>
        <w:t>编译程序报错</w:t>
      </w:r>
      <w:r w:rsidR="00F96F40">
        <w:t>功能</w:t>
      </w:r>
      <w:bookmarkEnd w:id="23"/>
      <w:bookmarkEnd w:id="24"/>
    </w:p>
    <w:p w14:paraId="6367EE25" w14:textId="77777777" w:rsidR="004766FC" w:rsidRDefault="004766FC" w:rsidP="00B215CB">
      <w:pPr>
        <w:spacing w:line="300" w:lineRule="auto"/>
        <w:ind w:firstLineChars="200" w:firstLine="480"/>
        <w:rPr>
          <w:sz w:val="24"/>
          <w:szCs w:val="24"/>
        </w:rPr>
      </w:pPr>
      <w:r>
        <w:rPr>
          <w:sz w:val="24"/>
          <w:szCs w:val="24"/>
        </w:rPr>
        <w:t>编译程序的报错大体分为以下四个方面：</w:t>
      </w:r>
    </w:p>
    <w:p w14:paraId="2527E865" w14:textId="77777777" w:rsidR="004766FC" w:rsidRPr="004766FC" w:rsidRDefault="004766FC" w:rsidP="00B215CB">
      <w:pPr>
        <w:pStyle w:val="af2"/>
        <w:spacing w:line="300" w:lineRule="auto"/>
        <w:ind w:firstLineChars="200" w:firstLine="480"/>
        <w:rPr>
          <w:rFonts w:hAnsiTheme="minorEastAsia"/>
        </w:rPr>
      </w:pPr>
      <w:r>
        <w:rPr>
          <w:rFonts w:hAnsiTheme="minorEastAsia"/>
        </w:rPr>
        <w:t>（</w:t>
      </w:r>
      <w:r>
        <w:t>1</w:t>
      </w:r>
      <w:r>
        <w:rPr>
          <w:rFonts w:hAnsiTheme="minorEastAsia"/>
        </w:rPr>
        <w:t>）控制流检查。控制流语句必须使得程序跳转到合法的地方。例如一个</w:t>
      </w:r>
      <w:r>
        <w:rPr>
          <w:rFonts w:hAnsiTheme="minorEastAsia"/>
        </w:rPr>
        <w:lastRenderedPageBreak/>
        <w:t>跳转语句会使控制转移到一个由标号指明的后续语句。如果标号没有对应到语句，那么久就出现一个语义错误。再者，</w:t>
      </w:r>
      <w:r>
        <w:t>break</w:t>
      </w:r>
      <w:r>
        <w:t>、</w:t>
      </w:r>
      <w:r>
        <w:t>continue</w:t>
      </w:r>
      <w:r>
        <w:rPr>
          <w:rFonts w:hAnsiTheme="minorEastAsia"/>
        </w:rPr>
        <w:t>语句必须出现在循环语句当中。</w:t>
      </w:r>
    </w:p>
    <w:p w14:paraId="070B3433" w14:textId="77777777" w:rsidR="004766FC" w:rsidRDefault="004766FC" w:rsidP="00B215CB">
      <w:pPr>
        <w:pStyle w:val="af2"/>
        <w:spacing w:line="300" w:lineRule="auto"/>
        <w:ind w:firstLineChars="200" w:firstLine="480"/>
      </w:pPr>
      <w:r>
        <w:rPr>
          <w:rFonts w:hAnsiTheme="minorEastAsia"/>
        </w:rPr>
        <w:t>（</w:t>
      </w:r>
      <w:r>
        <w:t>2</w:t>
      </w:r>
      <w:r>
        <w:rPr>
          <w:rFonts w:hAnsiTheme="minorEastAsia"/>
        </w:rPr>
        <w:t>）唯一性检查。对于某些不能重复定义的对象或者元素，如同</w:t>
      </w:r>
      <w:proofErr w:type="gramStart"/>
      <w:r>
        <w:rPr>
          <w:rFonts w:hAnsiTheme="minorEastAsia"/>
        </w:rPr>
        <w:t>一</w:t>
      </w:r>
      <w:proofErr w:type="gramEnd"/>
      <w:r>
        <w:rPr>
          <w:rFonts w:hAnsiTheme="minorEastAsia"/>
        </w:rPr>
        <w:t>作用域的标识符不能同名，需要在语义分析阶段检测出来。</w:t>
      </w:r>
    </w:p>
    <w:p w14:paraId="53DE4345" w14:textId="77777777" w:rsidR="004766FC" w:rsidRDefault="004766FC" w:rsidP="00B215CB">
      <w:pPr>
        <w:pStyle w:val="af2"/>
        <w:spacing w:line="300" w:lineRule="auto"/>
        <w:ind w:firstLineChars="200" w:firstLine="480"/>
      </w:pPr>
      <w:r>
        <w:rPr>
          <w:rFonts w:hAnsiTheme="minorEastAsia"/>
        </w:rPr>
        <w:t>（</w:t>
      </w:r>
      <w:r>
        <w:t>3</w:t>
      </w:r>
      <w:r>
        <w:rPr>
          <w:rFonts w:hAnsiTheme="minorEastAsia"/>
        </w:rPr>
        <w:t>）名字的上下文相关性检查。名字的出现在遵循作用域与可见性的前提下应该满足一定的上下文的相关性。如变量在使用前必须经过声明，如果是面向对象的语言，在外部不能访问私有变量等等。</w:t>
      </w:r>
    </w:p>
    <w:p w14:paraId="10C7977E" w14:textId="29BD8854" w:rsidR="004766FC" w:rsidRDefault="004766FC" w:rsidP="00B215CB">
      <w:pPr>
        <w:pStyle w:val="af2"/>
        <w:spacing w:line="300" w:lineRule="auto"/>
        <w:ind w:firstLineChars="200" w:firstLine="480"/>
        <w:rPr>
          <w:rFonts w:hAnsiTheme="minorEastAsia"/>
        </w:rPr>
      </w:pPr>
      <w:r>
        <w:rPr>
          <w:rFonts w:hAnsiTheme="minorEastAsia"/>
        </w:rPr>
        <w:t>（</w:t>
      </w:r>
      <w:r>
        <w:t>4</w:t>
      </w:r>
      <w:r>
        <w:rPr>
          <w:rFonts w:hAnsiTheme="minorEastAsia"/>
        </w:rPr>
        <w:t>）类型检查包括检查函数参数传递过程中形参与实参类型是否匹配、是否进行自动类型转换等等。</w:t>
      </w:r>
    </w:p>
    <w:p w14:paraId="66928D21" w14:textId="77777777" w:rsidR="00FE4E14" w:rsidRDefault="00080719" w:rsidP="00FE4E14">
      <w:pPr>
        <w:pStyle w:val="af2"/>
        <w:spacing w:line="300" w:lineRule="auto"/>
        <w:ind w:firstLineChars="200" w:firstLine="480"/>
        <w:rPr>
          <w:rFonts w:hAnsiTheme="minorEastAsia"/>
        </w:rPr>
      </w:pPr>
      <w:r>
        <w:rPr>
          <w:rFonts w:hAnsiTheme="minorEastAsia" w:hint="eastAsia"/>
        </w:rPr>
        <w:t>具体的检查方案在</w:t>
      </w:r>
      <w:r>
        <w:rPr>
          <w:rFonts w:hAnsiTheme="minorEastAsia" w:hint="eastAsia"/>
        </w:rPr>
        <w:t>Analysis</w:t>
      </w:r>
      <w:r>
        <w:rPr>
          <w:rFonts w:hAnsiTheme="minorEastAsia"/>
        </w:rPr>
        <w:t>.c</w:t>
      </w:r>
      <w:r>
        <w:rPr>
          <w:rFonts w:hAnsiTheme="minorEastAsia" w:hint="eastAsia"/>
        </w:rPr>
        <w:t>文件中均有注释标明，错误类型的具体标号也有写出。有的错误需要在多处判断，例如类型不匹配等。接下来列出一些错误的判断实现：</w:t>
      </w:r>
    </w:p>
    <w:p w14:paraId="33BA1607" w14:textId="36C9743A" w:rsidR="00FE4E14" w:rsidRDefault="00FE4E14" w:rsidP="00FE4E14">
      <w:pPr>
        <w:pStyle w:val="af2"/>
        <w:spacing w:line="300" w:lineRule="auto"/>
        <w:ind w:firstLine="0"/>
        <w:rPr>
          <w:rFonts w:hAnsiTheme="minorEastAsia"/>
        </w:rPr>
      </w:pPr>
      <w:r>
        <w:rPr>
          <w:rFonts w:hAnsiTheme="minorEastAsia" w:hint="eastAsia"/>
        </w:rPr>
        <w:t>1.</w:t>
      </w:r>
      <w:r>
        <w:rPr>
          <w:rFonts w:hAnsiTheme="minorEastAsia" w:hint="eastAsia"/>
        </w:rPr>
        <w:t>变量未定义</w:t>
      </w:r>
    </w:p>
    <w:p w14:paraId="4398C7FC" w14:textId="3718973B" w:rsidR="00080719" w:rsidRDefault="00FE4E14" w:rsidP="00FE4E14">
      <w:pPr>
        <w:pStyle w:val="af2"/>
        <w:spacing w:line="300" w:lineRule="auto"/>
        <w:ind w:firstLine="0"/>
      </w:pPr>
      <w:r w:rsidRPr="00FE4E14">
        <w:rPr>
          <w:noProof/>
        </w:rPr>
        <w:drawing>
          <wp:inline distT="0" distB="0" distL="0" distR="0" wp14:anchorId="44BD0B21" wp14:editId="52202AD9">
            <wp:extent cx="5274310" cy="786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86130"/>
                    </a:xfrm>
                    <a:prstGeom prst="rect">
                      <a:avLst/>
                    </a:prstGeom>
                  </pic:spPr>
                </pic:pic>
              </a:graphicData>
            </a:graphic>
          </wp:inline>
        </w:drawing>
      </w:r>
    </w:p>
    <w:p w14:paraId="456E8874" w14:textId="7A747C29" w:rsidR="00FE4E14" w:rsidRDefault="00FE4E14" w:rsidP="00FE4E14">
      <w:pPr>
        <w:pStyle w:val="af2"/>
        <w:spacing w:line="300" w:lineRule="auto"/>
        <w:ind w:firstLine="0"/>
      </w:pPr>
      <w:r>
        <w:rPr>
          <w:rFonts w:hint="eastAsia"/>
        </w:rPr>
        <w:t>2.</w:t>
      </w:r>
      <w:r w:rsidR="00D3520C">
        <w:rPr>
          <w:rFonts w:hint="eastAsia"/>
        </w:rPr>
        <w:t>函数</w:t>
      </w:r>
      <w:r w:rsidR="00D3520C">
        <w:rPr>
          <w:rFonts w:hint="eastAsia"/>
        </w:rPr>
        <w:t>/</w:t>
      </w:r>
      <w:r w:rsidR="00D3520C">
        <w:rPr>
          <w:rFonts w:hint="eastAsia"/>
        </w:rPr>
        <w:t>数组未定义</w:t>
      </w:r>
    </w:p>
    <w:p w14:paraId="250C0BBA" w14:textId="2D0EB5FB" w:rsidR="00FE4E14" w:rsidRDefault="00D3520C" w:rsidP="00FE4E14">
      <w:pPr>
        <w:pStyle w:val="af2"/>
        <w:spacing w:line="300" w:lineRule="auto"/>
        <w:ind w:firstLine="0"/>
      </w:pPr>
      <w:r w:rsidRPr="00D3520C">
        <w:rPr>
          <w:noProof/>
        </w:rPr>
        <w:drawing>
          <wp:inline distT="0" distB="0" distL="0" distR="0" wp14:anchorId="08592928" wp14:editId="1A6DA108">
            <wp:extent cx="3972296" cy="1006154"/>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9178" cy="1015496"/>
                    </a:xfrm>
                    <a:prstGeom prst="rect">
                      <a:avLst/>
                    </a:prstGeom>
                  </pic:spPr>
                </pic:pic>
              </a:graphicData>
            </a:graphic>
          </wp:inline>
        </w:drawing>
      </w:r>
    </w:p>
    <w:p w14:paraId="28682D9C" w14:textId="14AF3987" w:rsidR="00D3520C" w:rsidRDefault="00D3520C" w:rsidP="00FE4E14">
      <w:pPr>
        <w:pStyle w:val="af2"/>
        <w:spacing w:line="300" w:lineRule="auto"/>
        <w:ind w:firstLine="0"/>
      </w:pPr>
      <w:r w:rsidRPr="00D3520C">
        <w:rPr>
          <w:noProof/>
        </w:rPr>
        <w:drawing>
          <wp:inline distT="0" distB="0" distL="0" distR="0" wp14:anchorId="213EA372" wp14:editId="1CC179EA">
            <wp:extent cx="5274310" cy="7493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49300"/>
                    </a:xfrm>
                    <a:prstGeom prst="rect">
                      <a:avLst/>
                    </a:prstGeom>
                  </pic:spPr>
                </pic:pic>
              </a:graphicData>
            </a:graphic>
          </wp:inline>
        </w:drawing>
      </w:r>
    </w:p>
    <w:p w14:paraId="3F8DC558" w14:textId="40ECBA14" w:rsidR="00FE4E14" w:rsidRDefault="00FE4E14" w:rsidP="00FE4E14">
      <w:pPr>
        <w:pStyle w:val="af2"/>
        <w:spacing w:line="300" w:lineRule="auto"/>
        <w:ind w:firstLine="0"/>
      </w:pPr>
      <w:r>
        <w:rPr>
          <w:rFonts w:hint="eastAsia"/>
        </w:rPr>
        <w:t>3.</w:t>
      </w:r>
      <w:r w:rsidR="00A847DE">
        <w:rPr>
          <w:rFonts w:hint="eastAsia"/>
        </w:rPr>
        <w:t>变量名重复</w:t>
      </w:r>
    </w:p>
    <w:p w14:paraId="4B6F640D" w14:textId="1597B9C3" w:rsidR="00FE4E14" w:rsidRDefault="00A847DE" w:rsidP="00A847DE">
      <w:pPr>
        <w:pStyle w:val="af2"/>
        <w:spacing w:line="300" w:lineRule="auto"/>
        <w:ind w:firstLine="0"/>
      </w:pPr>
      <w:r w:rsidRPr="00A847DE">
        <w:rPr>
          <w:noProof/>
        </w:rPr>
        <w:lastRenderedPageBreak/>
        <w:drawing>
          <wp:inline distT="0" distB="0" distL="0" distR="0" wp14:anchorId="5CCB8DA8" wp14:editId="7EF81B73">
            <wp:extent cx="5274310" cy="3134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34995"/>
                    </a:xfrm>
                    <a:prstGeom prst="rect">
                      <a:avLst/>
                    </a:prstGeom>
                  </pic:spPr>
                </pic:pic>
              </a:graphicData>
            </a:graphic>
          </wp:inline>
        </w:drawing>
      </w:r>
    </w:p>
    <w:p w14:paraId="0563456A" w14:textId="5745A8FD" w:rsidR="00FE4E14" w:rsidRDefault="00FE4E14" w:rsidP="00FE4E14">
      <w:pPr>
        <w:pStyle w:val="af2"/>
        <w:spacing w:line="300" w:lineRule="auto"/>
        <w:ind w:firstLine="0"/>
      </w:pPr>
      <w:r>
        <w:rPr>
          <w:rFonts w:hint="eastAsia"/>
        </w:rPr>
        <w:t>4.</w:t>
      </w:r>
      <w:r>
        <w:t xml:space="preserve"> </w:t>
      </w:r>
      <w:r>
        <w:rPr>
          <w:rFonts w:hint="eastAsia"/>
        </w:rPr>
        <w:t>调用非函数名</w:t>
      </w:r>
    </w:p>
    <w:p w14:paraId="2670CC33" w14:textId="557AD4C1" w:rsidR="00FE4E14" w:rsidRDefault="00FE4E14" w:rsidP="00FE4E14">
      <w:pPr>
        <w:pStyle w:val="af2"/>
        <w:spacing w:line="300" w:lineRule="auto"/>
        <w:ind w:firstLine="0"/>
      </w:pPr>
      <w:r w:rsidRPr="00FE4E14">
        <w:rPr>
          <w:noProof/>
        </w:rPr>
        <w:drawing>
          <wp:inline distT="0" distB="0" distL="0" distR="0" wp14:anchorId="5782329F" wp14:editId="40FD6E3C">
            <wp:extent cx="5274310" cy="1169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69670"/>
                    </a:xfrm>
                    <a:prstGeom prst="rect">
                      <a:avLst/>
                    </a:prstGeom>
                  </pic:spPr>
                </pic:pic>
              </a:graphicData>
            </a:graphic>
          </wp:inline>
        </w:drawing>
      </w:r>
    </w:p>
    <w:p w14:paraId="6440CB99" w14:textId="0C2F62BB" w:rsidR="00FE4E14" w:rsidRDefault="00FE4E14" w:rsidP="00FE4E14">
      <w:pPr>
        <w:pStyle w:val="af2"/>
        <w:spacing w:line="300" w:lineRule="auto"/>
        <w:ind w:firstLine="0"/>
      </w:pPr>
      <w:r>
        <w:rPr>
          <w:rFonts w:hint="eastAsia"/>
        </w:rPr>
        <w:t>5.</w:t>
      </w:r>
      <w:r>
        <w:t xml:space="preserve"> </w:t>
      </w:r>
      <w:r>
        <w:rPr>
          <w:rFonts w:hint="eastAsia"/>
        </w:rPr>
        <w:t>不正确地使用函数名</w:t>
      </w:r>
    </w:p>
    <w:p w14:paraId="10EB5BCE" w14:textId="5BC0667F" w:rsidR="00FE4E14" w:rsidRDefault="00FE4E14" w:rsidP="00FE4E14">
      <w:pPr>
        <w:pStyle w:val="af2"/>
        <w:spacing w:line="300" w:lineRule="auto"/>
        <w:ind w:firstLine="0"/>
      </w:pPr>
      <w:r w:rsidRPr="00FE4E14">
        <w:rPr>
          <w:noProof/>
        </w:rPr>
        <w:drawing>
          <wp:inline distT="0" distB="0" distL="0" distR="0" wp14:anchorId="7665CB53" wp14:editId="15B855CD">
            <wp:extent cx="5274310" cy="11341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34110"/>
                    </a:xfrm>
                    <a:prstGeom prst="rect">
                      <a:avLst/>
                    </a:prstGeom>
                  </pic:spPr>
                </pic:pic>
              </a:graphicData>
            </a:graphic>
          </wp:inline>
        </w:drawing>
      </w:r>
    </w:p>
    <w:p w14:paraId="7F290BD8" w14:textId="0B4FACE3" w:rsidR="00FE4E14" w:rsidRDefault="00FE4E14" w:rsidP="00FE4E14">
      <w:pPr>
        <w:pStyle w:val="af2"/>
        <w:spacing w:line="300" w:lineRule="auto"/>
        <w:ind w:firstLine="0"/>
      </w:pPr>
      <w:r w:rsidRPr="00FE4E14">
        <w:rPr>
          <w:noProof/>
        </w:rPr>
        <w:drawing>
          <wp:inline distT="0" distB="0" distL="0" distR="0" wp14:anchorId="3A201059" wp14:editId="6A604BFA">
            <wp:extent cx="5274310" cy="13531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53185"/>
                    </a:xfrm>
                    <a:prstGeom prst="rect">
                      <a:avLst/>
                    </a:prstGeom>
                  </pic:spPr>
                </pic:pic>
              </a:graphicData>
            </a:graphic>
          </wp:inline>
        </w:drawing>
      </w:r>
    </w:p>
    <w:p w14:paraId="0AA825A2" w14:textId="3FC9B22F" w:rsidR="00FE4E14" w:rsidRDefault="00FE4E14" w:rsidP="00FE4E14">
      <w:pPr>
        <w:pStyle w:val="af2"/>
        <w:spacing w:line="300" w:lineRule="auto"/>
        <w:ind w:firstLine="0"/>
      </w:pPr>
      <w:r>
        <w:rPr>
          <w:rFonts w:hint="eastAsia"/>
        </w:rPr>
        <w:t>6.</w:t>
      </w:r>
      <w:r>
        <w:t xml:space="preserve"> </w:t>
      </w:r>
      <w:r>
        <w:rPr>
          <w:rFonts w:hint="eastAsia"/>
        </w:rPr>
        <w:t>返回</w:t>
      </w:r>
      <w:proofErr w:type="gramStart"/>
      <w:r>
        <w:rPr>
          <w:rFonts w:hint="eastAsia"/>
        </w:rPr>
        <w:t>值类型</w:t>
      </w:r>
      <w:proofErr w:type="gramEnd"/>
      <w:r>
        <w:rPr>
          <w:rFonts w:hint="eastAsia"/>
        </w:rPr>
        <w:t>不匹配</w:t>
      </w:r>
    </w:p>
    <w:p w14:paraId="37C587A6" w14:textId="46F895EA" w:rsidR="00FE4E14" w:rsidRDefault="00FE4E14" w:rsidP="00FE4E14">
      <w:pPr>
        <w:pStyle w:val="af2"/>
        <w:spacing w:line="300" w:lineRule="auto"/>
        <w:ind w:firstLine="0"/>
      </w:pPr>
      <w:r w:rsidRPr="00FE4E14">
        <w:rPr>
          <w:noProof/>
        </w:rPr>
        <w:lastRenderedPageBreak/>
        <w:drawing>
          <wp:inline distT="0" distB="0" distL="0" distR="0" wp14:anchorId="0A67631E" wp14:editId="6EC2EC85">
            <wp:extent cx="5274310" cy="18624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2455"/>
                    </a:xfrm>
                    <a:prstGeom prst="rect">
                      <a:avLst/>
                    </a:prstGeom>
                  </pic:spPr>
                </pic:pic>
              </a:graphicData>
            </a:graphic>
          </wp:inline>
        </w:drawing>
      </w:r>
    </w:p>
    <w:p w14:paraId="1E0C2058" w14:textId="26AA4E34" w:rsidR="00FE4E14" w:rsidRDefault="00FE4E14" w:rsidP="00FE4E14">
      <w:pPr>
        <w:pStyle w:val="af2"/>
        <w:spacing w:line="300" w:lineRule="auto"/>
        <w:ind w:firstLine="0"/>
      </w:pPr>
      <w:r>
        <w:rPr>
          <w:rFonts w:hint="eastAsia"/>
        </w:rPr>
        <w:t>7.</w:t>
      </w:r>
      <w:r>
        <w:t xml:space="preserve"> </w:t>
      </w:r>
      <w:r>
        <w:rPr>
          <w:rFonts w:hint="eastAsia"/>
        </w:rPr>
        <w:t>参数类型和形参不匹配</w:t>
      </w:r>
    </w:p>
    <w:p w14:paraId="469C1FAA" w14:textId="6656C79B" w:rsidR="00FE4E14" w:rsidRDefault="00FE4E14" w:rsidP="00FE4E14">
      <w:pPr>
        <w:pStyle w:val="af2"/>
        <w:spacing w:line="300" w:lineRule="auto"/>
        <w:ind w:firstLine="0"/>
      </w:pPr>
      <w:r w:rsidRPr="00FE4E14">
        <w:rPr>
          <w:noProof/>
        </w:rPr>
        <w:drawing>
          <wp:inline distT="0" distB="0" distL="0" distR="0" wp14:anchorId="7585D8CA" wp14:editId="0641D58E">
            <wp:extent cx="5274310" cy="16084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08455"/>
                    </a:xfrm>
                    <a:prstGeom prst="rect">
                      <a:avLst/>
                    </a:prstGeom>
                  </pic:spPr>
                </pic:pic>
              </a:graphicData>
            </a:graphic>
          </wp:inline>
        </w:drawing>
      </w:r>
    </w:p>
    <w:p w14:paraId="4E8E6798" w14:textId="01B9DCB1" w:rsidR="00FE4E14" w:rsidRDefault="00FE4E14" w:rsidP="00FE4E14">
      <w:pPr>
        <w:pStyle w:val="af2"/>
        <w:numPr>
          <w:ilvl w:val="0"/>
          <w:numId w:val="30"/>
        </w:numPr>
        <w:spacing w:line="300" w:lineRule="auto"/>
      </w:pPr>
      <w:r>
        <w:rPr>
          <w:rFonts w:hint="eastAsia"/>
        </w:rPr>
        <w:t>使用下标</w:t>
      </w:r>
      <w:proofErr w:type="gramStart"/>
      <w:r>
        <w:rPr>
          <w:rFonts w:hint="eastAsia"/>
        </w:rPr>
        <w:t>访问非</w:t>
      </w:r>
      <w:proofErr w:type="gramEnd"/>
      <w:r>
        <w:rPr>
          <w:rFonts w:hint="eastAsia"/>
        </w:rPr>
        <w:t>数组变量</w:t>
      </w:r>
    </w:p>
    <w:p w14:paraId="49BB075E" w14:textId="4F552D26" w:rsidR="00FE4E14" w:rsidRDefault="00FE4E14" w:rsidP="00FE4E14">
      <w:pPr>
        <w:pStyle w:val="af2"/>
        <w:spacing w:line="300" w:lineRule="auto"/>
        <w:ind w:firstLine="0"/>
      </w:pPr>
      <w:r w:rsidRPr="00FE4E14">
        <w:rPr>
          <w:noProof/>
        </w:rPr>
        <w:drawing>
          <wp:inline distT="0" distB="0" distL="0" distR="0" wp14:anchorId="176AB64B" wp14:editId="6D9384A9">
            <wp:extent cx="5274310" cy="13982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98270"/>
                    </a:xfrm>
                    <a:prstGeom prst="rect">
                      <a:avLst/>
                    </a:prstGeom>
                  </pic:spPr>
                </pic:pic>
              </a:graphicData>
            </a:graphic>
          </wp:inline>
        </w:drawing>
      </w:r>
    </w:p>
    <w:p w14:paraId="420FC2CF" w14:textId="6D8166D1" w:rsidR="00FE4E14" w:rsidRDefault="00FE4E14" w:rsidP="00FE4E14">
      <w:pPr>
        <w:pStyle w:val="af2"/>
        <w:numPr>
          <w:ilvl w:val="0"/>
          <w:numId w:val="30"/>
        </w:numPr>
        <w:spacing w:line="300" w:lineRule="auto"/>
      </w:pPr>
      <w:r>
        <w:rPr>
          <w:rFonts w:hint="eastAsia"/>
        </w:rPr>
        <w:t>数组下标非</w:t>
      </w:r>
      <w:r>
        <w:rPr>
          <w:rFonts w:hint="eastAsia"/>
        </w:rPr>
        <w:t>I</w:t>
      </w:r>
      <w:r>
        <w:t>NT</w:t>
      </w:r>
    </w:p>
    <w:p w14:paraId="63DF87DB" w14:textId="77777777" w:rsidR="00FE4E14" w:rsidRDefault="00FE4E14" w:rsidP="00FE4E14">
      <w:pPr>
        <w:pStyle w:val="af2"/>
        <w:spacing w:line="300" w:lineRule="auto"/>
        <w:ind w:firstLine="0"/>
      </w:pPr>
      <w:r w:rsidRPr="00FE4E14">
        <w:rPr>
          <w:noProof/>
        </w:rPr>
        <w:drawing>
          <wp:inline distT="0" distB="0" distL="0" distR="0" wp14:anchorId="490F0F53" wp14:editId="4D625F0D">
            <wp:extent cx="5274310" cy="9410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41070"/>
                    </a:xfrm>
                    <a:prstGeom prst="rect">
                      <a:avLst/>
                    </a:prstGeom>
                  </pic:spPr>
                </pic:pic>
              </a:graphicData>
            </a:graphic>
          </wp:inline>
        </w:drawing>
      </w:r>
    </w:p>
    <w:p w14:paraId="11B1D80F" w14:textId="2B33AFF2" w:rsidR="00FE4E14" w:rsidRDefault="00FE4E14" w:rsidP="00FE4E14">
      <w:pPr>
        <w:pStyle w:val="af2"/>
        <w:numPr>
          <w:ilvl w:val="0"/>
          <w:numId w:val="30"/>
        </w:numPr>
        <w:spacing w:line="300" w:lineRule="auto"/>
      </w:pPr>
      <w:r>
        <w:t xml:space="preserve"> </w:t>
      </w:r>
      <w:r>
        <w:rPr>
          <w:rFonts w:hint="eastAsia"/>
        </w:rPr>
        <w:t xml:space="preserve"> </w:t>
      </w:r>
      <w:r w:rsidR="00A847DE">
        <w:rPr>
          <w:rFonts w:hint="eastAsia"/>
        </w:rPr>
        <w:t>赋值号左边</w:t>
      </w:r>
      <w:proofErr w:type="gramStart"/>
      <w:r w:rsidR="00A847DE">
        <w:rPr>
          <w:rFonts w:hint="eastAsia"/>
        </w:rPr>
        <w:t>非左值</w:t>
      </w:r>
      <w:proofErr w:type="gramEnd"/>
    </w:p>
    <w:p w14:paraId="1B6DF8F2" w14:textId="2A34819E" w:rsidR="00FE4E14" w:rsidRDefault="00A847DE" w:rsidP="00FE4E14">
      <w:pPr>
        <w:pStyle w:val="af2"/>
        <w:spacing w:line="300" w:lineRule="auto"/>
        <w:ind w:firstLine="0"/>
      </w:pPr>
      <w:r w:rsidRPr="00A847DE">
        <w:rPr>
          <w:noProof/>
        </w:rPr>
        <w:drawing>
          <wp:inline distT="0" distB="0" distL="0" distR="0" wp14:anchorId="553B6909" wp14:editId="3D683F22">
            <wp:extent cx="5274310" cy="11315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31570"/>
                    </a:xfrm>
                    <a:prstGeom prst="rect">
                      <a:avLst/>
                    </a:prstGeom>
                  </pic:spPr>
                </pic:pic>
              </a:graphicData>
            </a:graphic>
          </wp:inline>
        </w:drawing>
      </w:r>
    </w:p>
    <w:p w14:paraId="3B5D4AFD" w14:textId="77777777" w:rsidR="006D0D7F" w:rsidRDefault="006D0D7F" w:rsidP="00FE4E14">
      <w:pPr>
        <w:pStyle w:val="af2"/>
        <w:spacing w:line="300" w:lineRule="auto"/>
        <w:ind w:firstLine="0"/>
      </w:pPr>
    </w:p>
    <w:p w14:paraId="109BA588" w14:textId="0CE15545" w:rsidR="00A847DE" w:rsidRDefault="00A847DE" w:rsidP="00A847DE">
      <w:pPr>
        <w:pStyle w:val="af2"/>
        <w:numPr>
          <w:ilvl w:val="0"/>
          <w:numId w:val="30"/>
        </w:numPr>
        <w:spacing w:line="300" w:lineRule="auto"/>
      </w:pPr>
      <w:r>
        <w:rPr>
          <w:rFonts w:hint="eastAsia"/>
        </w:rPr>
        <w:lastRenderedPageBreak/>
        <w:t>自</w:t>
      </w:r>
      <w:proofErr w:type="gramStart"/>
      <w:r>
        <w:rPr>
          <w:rFonts w:hint="eastAsia"/>
        </w:rPr>
        <w:t>增自减需要左</w:t>
      </w:r>
      <w:proofErr w:type="gramEnd"/>
      <w:r>
        <w:rPr>
          <w:rFonts w:hint="eastAsia"/>
        </w:rPr>
        <w:t>值</w:t>
      </w:r>
    </w:p>
    <w:p w14:paraId="6EE1B217" w14:textId="7E258021" w:rsidR="00A847DE" w:rsidRDefault="00A847DE" w:rsidP="00A847DE">
      <w:pPr>
        <w:pStyle w:val="af2"/>
        <w:spacing w:line="300" w:lineRule="auto"/>
        <w:ind w:firstLine="0"/>
      </w:pPr>
      <w:r w:rsidRPr="00FE4E14">
        <w:rPr>
          <w:noProof/>
        </w:rPr>
        <w:drawing>
          <wp:inline distT="0" distB="0" distL="0" distR="0" wp14:anchorId="7FB1641A" wp14:editId="535A2BDC">
            <wp:extent cx="5227147" cy="3289465"/>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3106" cy="3305801"/>
                    </a:xfrm>
                    <a:prstGeom prst="rect">
                      <a:avLst/>
                    </a:prstGeom>
                  </pic:spPr>
                </pic:pic>
              </a:graphicData>
            </a:graphic>
          </wp:inline>
        </w:drawing>
      </w:r>
    </w:p>
    <w:p w14:paraId="69B63E4F" w14:textId="2BF7D97D" w:rsidR="00A847DE" w:rsidRDefault="00A847DE" w:rsidP="00A847DE">
      <w:pPr>
        <w:pStyle w:val="af2"/>
        <w:numPr>
          <w:ilvl w:val="0"/>
          <w:numId w:val="30"/>
        </w:numPr>
        <w:spacing w:line="300" w:lineRule="auto"/>
      </w:pPr>
      <w:r>
        <w:rPr>
          <w:rFonts w:hint="eastAsia"/>
        </w:rPr>
        <w:t>类型不匹配</w:t>
      </w:r>
    </w:p>
    <w:p w14:paraId="662A403B" w14:textId="18124BDD" w:rsidR="00A847DE" w:rsidRDefault="00A847DE" w:rsidP="00FE4E14">
      <w:pPr>
        <w:pStyle w:val="af2"/>
        <w:spacing w:line="300" w:lineRule="auto"/>
        <w:ind w:firstLine="0"/>
      </w:pPr>
      <w:r w:rsidRPr="00A847DE">
        <w:rPr>
          <w:noProof/>
        </w:rPr>
        <w:drawing>
          <wp:inline distT="0" distB="0" distL="0" distR="0" wp14:anchorId="6F1829A2" wp14:editId="0FC1C795">
            <wp:extent cx="3847605" cy="1942242"/>
            <wp:effectExtent l="0" t="0" r="63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8343" cy="1952710"/>
                    </a:xfrm>
                    <a:prstGeom prst="rect">
                      <a:avLst/>
                    </a:prstGeom>
                  </pic:spPr>
                </pic:pic>
              </a:graphicData>
            </a:graphic>
          </wp:inline>
        </w:drawing>
      </w:r>
    </w:p>
    <w:p w14:paraId="10F5219F" w14:textId="0F1676E6" w:rsidR="00A847DE" w:rsidRDefault="00A847DE" w:rsidP="00A847DE">
      <w:pPr>
        <w:pStyle w:val="af2"/>
        <w:numPr>
          <w:ilvl w:val="0"/>
          <w:numId w:val="30"/>
        </w:numPr>
        <w:spacing w:line="300" w:lineRule="auto"/>
      </w:pPr>
      <w:r>
        <w:rPr>
          <w:rFonts w:hint="eastAsia"/>
        </w:rPr>
        <w:t>返回</w:t>
      </w:r>
      <w:proofErr w:type="gramStart"/>
      <w:r>
        <w:rPr>
          <w:rFonts w:hint="eastAsia"/>
        </w:rPr>
        <w:t>值类型</w:t>
      </w:r>
      <w:proofErr w:type="gramEnd"/>
      <w:r>
        <w:rPr>
          <w:rFonts w:hint="eastAsia"/>
        </w:rPr>
        <w:t>不匹配</w:t>
      </w:r>
    </w:p>
    <w:p w14:paraId="6BDC0236" w14:textId="3A54393E" w:rsidR="00A847DE" w:rsidRDefault="00A847DE" w:rsidP="00A847DE">
      <w:pPr>
        <w:pStyle w:val="af2"/>
        <w:spacing w:line="300" w:lineRule="auto"/>
        <w:ind w:firstLine="0"/>
      </w:pPr>
      <w:r w:rsidRPr="00A847DE">
        <w:rPr>
          <w:noProof/>
        </w:rPr>
        <w:drawing>
          <wp:inline distT="0" distB="0" distL="0" distR="0" wp14:anchorId="4C24C069" wp14:editId="10C608C0">
            <wp:extent cx="5274310" cy="15722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72260"/>
                    </a:xfrm>
                    <a:prstGeom prst="rect">
                      <a:avLst/>
                    </a:prstGeom>
                  </pic:spPr>
                </pic:pic>
              </a:graphicData>
            </a:graphic>
          </wp:inline>
        </w:drawing>
      </w:r>
    </w:p>
    <w:p w14:paraId="662700A9" w14:textId="184A7443" w:rsidR="00A847DE" w:rsidRDefault="00A847DE" w:rsidP="00A847DE">
      <w:pPr>
        <w:pStyle w:val="af2"/>
        <w:numPr>
          <w:ilvl w:val="0"/>
          <w:numId w:val="30"/>
        </w:numPr>
        <w:spacing w:line="300" w:lineRule="auto"/>
      </w:pPr>
      <w:r>
        <w:rPr>
          <w:rFonts w:hint="eastAsia"/>
        </w:rPr>
        <w:t>无返回语句</w:t>
      </w:r>
    </w:p>
    <w:p w14:paraId="7B5ADEE4" w14:textId="184F9A18" w:rsidR="00A847DE" w:rsidRDefault="00A847DE" w:rsidP="00A847DE">
      <w:pPr>
        <w:pStyle w:val="af2"/>
        <w:spacing w:line="300" w:lineRule="auto"/>
        <w:ind w:firstLine="0"/>
      </w:pPr>
      <w:r w:rsidRPr="00A847DE">
        <w:rPr>
          <w:noProof/>
        </w:rPr>
        <w:drawing>
          <wp:inline distT="0" distB="0" distL="0" distR="0" wp14:anchorId="7DC82F6C" wp14:editId="55361EFC">
            <wp:extent cx="5274310" cy="5524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2450"/>
                    </a:xfrm>
                    <a:prstGeom prst="rect">
                      <a:avLst/>
                    </a:prstGeom>
                  </pic:spPr>
                </pic:pic>
              </a:graphicData>
            </a:graphic>
          </wp:inline>
        </w:drawing>
      </w:r>
    </w:p>
    <w:p w14:paraId="40D73774" w14:textId="7CB45210" w:rsidR="00A847DE" w:rsidRDefault="00A847DE" w:rsidP="00A847DE">
      <w:pPr>
        <w:pStyle w:val="af2"/>
        <w:spacing w:line="300" w:lineRule="auto"/>
        <w:ind w:firstLine="0"/>
      </w:pPr>
      <w:r>
        <w:rPr>
          <w:rFonts w:hint="eastAsia"/>
        </w:rPr>
        <w:t>注：这里在</w:t>
      </w:r>
      <w:r>
        <w:rPr>
          <w:rFonts w:hint="eastAsia"/>
        </w:rPr>
        <w:t>A</w:t>
      </w:r>
      <w:r>
        <w:t>ST</w:t>
      </w:r>
      <w:r>
        <w:rPr>
          <w:rFonts w:hint="eastAsia"/>
        </w:rPr>
        <w:t>node</w:t>
      </w:r>
      <w:r>
        <w:rPr>
          <w:rFonts w:hint="eastAsia"/>
        </w:rPr>
        <w:t>里定义了</w:t>
      </w:r>
      <w:r>
        <w:rPr>
          <w:rFonts w:hint="eastAsia"/>
        </w:rPr>
        <w:t>return</w:t>
      </w:r>
      <w:r>
        <w:t>_</w:t>
      </w:r>
      <w:r>
        <w:rPr>
          <w:rFonts w:hint="eastAsia"/>
        </w:rPr>
        <w:t>num</w:t>
      </w:r>
      <w:r>
        <w:rPr>
          <w:rFonts w:hint="eastAsia"/>
        </w:rPr>
        <w:t>成员，表示当前所在函数是否出现了</w:t>
      </w:r>
      <w:r>
        <w:rPr>
          <w:rFonts w:hint="eastAsia"/>
        </w:rPr>
        <w:lastRenderedPageBreak/>
        <w:t>R</w:t>
      </w:r>
      <w:r>
        <w:t>ETURN</w:t>
      </w:r>
      <w:r>
        <w:rPr>
          <w:rFonts w:hint="eastAsia"/>
        </w:rPr>
        <w:t>语句</w:t>
      </w:r>
      <w:r>
        <w:rPr>
          <w:rFonts w:hint="eastAsia"/>
        </w:rPr>
        <w:t>:</w:t>
      </w:r>
    </w:p>
    <w:p w14:paraId="074DF04B" w14:textId="60EC18E0" w:rsidR="00A847DE" w:rsidRDefault="00A847DE" w:rsidP="00A847DE">
      <w:pPr>
        <w:pStyle w:val="af2"/>
        <w:spacing w:line="300" w:lineRule="auto"/>
        <w:ind w:firstLine="0"/>
      </w:pPr>
      <w:r w:rsidRPr="00A847DE">
        <w:rPr>
          <w:noProof/>
        </w:rPr>
        <w:drawing>
          <wp:inline distT="0" distB="0" distL="0" distR="0" wp14:anchorId="4497244A" wp14:editId="7557FB34">
            <wp:extent cx="4500595" cy="85725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0595" cy="857256"/>
                    </a:xfrm>
                    <a:prstGeom prst="rect">
                      <a:avLst/>
                    </a:prstGeom>
                  </pic:spPr>
                </pic:pic>
              </a:graphicData>
            </a:graphic>
          </wp:inline>
        </w:drawing>
      </w:r>
    </w:p>
    <w:p w14:paraId="5C833D10" w14:textId="09271430" w:rsidR="00A847DE" w:rsidRDefault="00A847DE" w:rsidP="00A847DE">
      <w:pPr>
        <w:pStyle w:val="af2"/>
        <w:spacing w:line="300" w:lineRule="auto"/>
        <w:ind w:firstLine="0"/>
      </w:pPr>
      <w:r>
        <w:rPr>
          <w:rFonts w:hint="eastAsia"/>
        </w:rPr>
        <w:t>以及一个进入函数式留滞的指针，指向当前函数的根节点</w:t>
      </w:r>
    </w:p>
    <w:p w14:paraId="61854F16" w14:textId="1FFA268B" w:rsidR="00A847DE" w:rsidRDefault="00A847DE" w:rsidP="00A847DE">
      <w:pPr>
        <w:pStyle w:val="af2"/>
        <w:spacing w:line="300" w:lineRule="auto"/>
        <w:ind w:firstLine="0"/>
      </w:pPr>
      <w:r w:rsidRPr="00A847DE">
        <w:rPr>
          <w:noProof/>
        </w:rPr>
        <w:drawing>
          <wp:inline distT="0" distB="0" distL="0" distR="0" wp14:anchorId="4DA176EE" wp14:editId="4DADCF65">
            <wp:extent cx="4756067" cy="564897"/>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4554" cy="573032"/>
                    </a:xfrm>
                    <a:prstGeom prst="rect">
                      <a:avLst/>
                    </a:prstGeom>
                  </pic:spPr>
                </pic:pic>
              </a:graphicData>
            </a:graphic>
          </wp:inline>
        </w:drawing>
      </w:r>
    </w:p>
    <w:p w14:paraId="5AA55599" w14:textId="5F83E45F" w:rsidR="00AF61FB" w:rsidRPr="00444C87" w:rsidRDefault="00AF61FB" w:rsidP="00444C87">
      <w:pPr>
        <w:spacing w:line="300" w:lineRule="auto"/>
        <w:rPr>
          <w:sz w:val="24"/>
          <w:szCs w:val="24"/>
        </w:rPr>
      </w:pPr>
      <w:r w:rsidRPr="00444C87">
        <w:rPr>
          <w:rFonts w:hint="eastAsia"/>
          <w:sz w:val="24"/>
          <w:szCs w:val="24"/>
        </w:rPr>
        <w:t>退出函数时判断，没有</w:t>
      </w:r>
      <w:r w:rsidRPr="00444C87">
        <w:rPr>
          <w:rFonts w:hint="eastAsia"/>
          <w:sz w:val="24"/>
          <w:szCs w:val="24"/>
        </w:rPr>
        <w:t>return</w:t>
      </w:r>
      <w:r w:rsidRPr="00444C87">
        <w:rPr>
          <w:rFonts w:hint="eastAsia"/>
          <w:sz w:val="24"/>
          <w:szCs w:val="24"/>
        </w:rPr>
        <w:t>则不会在</w:t>
      </w:r>
      <w:r w:rsidRPr="00444C87">
        <w:rPr>
          <w:rFonts w:hint="eastAsia"/>
          <w:sz w:val="24"/>
          <w:szCs w:val="24"/>
        </w:rPr>
        <w:t>R</w:t>
      </w:r>
      <w:r w:rsidRPr="00444C87">
        <w:rPr>
          <w:sz w:val="24"/>
          <w:szCs w:val="24"/>
        </w:rPr>
        <w:t>ETURN</w:t>
      </w:r>
      <w:r w:rsidRPr="00444C87">
        <w:rPr>
          <w:rFonts w:hint="eastAsia"/>
          <w:sz w:val="24"/>
          <w:szCs w:val="24"/>
        </w:rPr>
        <w:t>判断将当前函数的</w:t>
      </w:r>
      <w:r w:rsidRPr="00444C87">
        <w:rPr>
          <w:rFonts w:hint="eastAsia"/>
          <w:sz w:val="24"/>
          <w:szCs w:val="24"/>
        </w:rPr>
        <w:t>return</w:t>
      </w:r>
      <w:r w:rsidRPr="00444C87">
        <w:rPr>
          <w:sz w:val="24"/>
          <w:szCs w:val="24"/>
        </w:rPr>
        <w:t>_</w:t>
      </w:r>
      <w:r w:rsidRPr="00444C87">
        <w:rPr>
          <w:rFonts w:hint="eastAsia"/>
          <w:sz w:val="24"/>
          <w:szCs w:val="24"/>
        </w:rPr>
        <w:t>num</w:t>
      </w:r>
      <w:r w:rsidRPr="00444C87">
        <w:rPr>
          <w:rFonts w:hint="eastAsia"/>
          <w:sz w:val="24"/>
          <w:szCs w:val="24"/>
        </w:rPr>
        <w:t>置</w:t>
      </w:r>
      <w:r w:rsidRPr="00444C87">
        <w:rPr>
          <w:rFonts w:hint="eastAsia"/>
          <w:sz w:val="24"/>
          <w:szCs w:val="24"/>
        </w:rPr>
        <w:t>0</w:t>
      </w:r>
      <w:r w:rsidRPr="00444C87">
        <w:rPr>
          <w:rFonts w:hint="eastAsia"/>
          <w:sz w:val="24"/>
          <w:szCs w:val="24"/>
        </w:rPr>
        <w:t>，则可以判断函数没有返回语句。</w:t>
      </w:r>
    </w:p>
    <w:p w14:paraId="34B39DF2" w14:textId="2AEC9505" w:rsidR="00FE4E14" w:rsidRPr="00444C87" w:rsidRDefault="00AF61FB" w:rsidP="00444C87">
      <w:pPr>
        <w:spacing w:line="300" w:lineRule="auto"/>
        <w:rPr>
          <w:sz w:val="24"/>
          <w:szCs w:val="24"/>
        </w:rPr>
      </w:pPr>
      <w:r w:rsidRPr="00444C87">
        <w:rPr>
          <w:noProof/>
          <w:sz w:val="24"/>
          <w:szCs w:val="24"/>
        </w:rPr>
        <w:drawing>
          <wp:inline distT="0" distB="0" distL="0" distR="0" wp14:anchorId="511DAF1E" wp14:editId="3BF49AE6">
            <wp:extent cx="5274310" cy="12719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71905"/>
                    </a:xfrm>
                    <a:prstGeom prst="rect">
                      <a:avLst/>
                    </a:prstGeom>
                  </pic:spPr>
                </pic:pic>
              </a:graphicData>
            </a:graphic>
          </wp:inline>
        </w:drawing>
      </w:r>
    </w:p>
    <w:p w14:paraId="540B860D" w14:textId="06F12476" w:rsidR="00927457" w:rsidRPr="00444C87" w:rsidRDefault="006504AE" w:rsidP="00444C87">
      <w:pPr>
        <w:pStyle w:val="a9"/>
        <w:numPr>
          <w:ilvl w:val="0"/>
          <w:numId w:val="30"/>
        </w:numPr>
        <w:spacing w:line="300" w:lineRule="auto"/>
        <w:ind w:firstLineChars="0"/>
        <w:rPr>
          <w:sz w:val="24"/>
          <w:szCs w:val="24"/>
        </w:rPr>
      </w:pPr>
      <w:r w:rsidRPr="00444C87">
        <w:rPr>
          <w:rFonts w:hint="eastAsia"/>
          <w:sz w:val="24"/>
          <w:szCs w:val="24"/>
        </w:rPr>
        <w:t>continue</w:t>
      </w:r>
      <w:r w:rsidRPr="00444C87">
        <w:rPr>
          <w:rFonts w:hint="eastAsia"/>
          <w:sz w:val="24"/>
          <w:szCs w:val="24"/>
        </w:rPr>
        <w:t>位置不合法（</w:t>
      </w:r>
      <w:r w:rsidRPr="00444C87">
        <w:rPr>
          <w:rFonts w:hint="eastAsia"/>
          <w:sz w:val="24"/>
          <w:szCs w:val="24"/>
        </w:rPr>
        <w:t>break</w:t>
      </w:r>
      <w:r w:rsidRPr="00444C87">
        <w:rPr>
          <w:rFonts w:hint="eastAsia"/>
          <w:sz w:val="24"/>
          <w:szCs w:val="24"/>
        </w:rPr>
        <w:t>不能出现的位置，</w:t>
      </w:r>
      <w:r w:rsidRPr="00444C87">
        <w:rPr>
          <w:rFonts w:hint="eastAsia"/>
          <w:sz w:val="24"/>
          <w:szCs w:val="24"/>
        </w:rPr>
        <w:t>continue</w:t>
      </w:r>
      <w:r w:rsidRPr="00444C87">
        <w:rPr>
          <w:rFonts w:hint="eastAsia"/>
          <w:sz w:val="24"/>
          <w:szCs w:val="24"/>
        </w:rPr>
        <w:t>就不能出现）</w:t>
      </w:r>
    </w:p>
    <w:p w14:paraId="6A53105C" w14:textId="2B1D2726" w:rsidR="006504AE" w:rsidRPr="00444C87" w:rsidRDefault="006504AE" w:rsidP="00444C87">
      <w:pPr>
        <w:spacing w:line="300" w:lineRule="auto"/>
        <w:rPr>
          <w:sz w:val="24"/>
          <w:szCs w:val="24"/>
        </w:rPr>
      </w:pPr>
      <w:r w:rsidRPr="00444C87">
        <w:rPr>
          <w:noProof/>
          <w:sz w:val="24"/>
          <w:szCs w:val="24"/>
        </w:rPr>
        <w:drawing>
          <wp:inline distT="0" distB="0" distL="0" distR="0" wp14:anchorId="1873A3EA" wp14:editId="276409F2">
            <wp:extent cx="4786347" cy="895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6347" cy="895357"/>
                    </a:xfrm>
                    <a:prstGeom prst="rect">
                      <a:avLst/>
                    </a:prstGeom>
                  </pic:spPr>
                </pic:pic>
              </a:graphicData>
            </a:graphic>
          </wp:inline>
        </w:drawing>
      </w:r>
    </w:p>
    <w:p w14:paraId="76E62E5B" w14:textId="629B9022" w:rsidR="006504AE" w:rsidRPr="00444C87" w:rsidRDefault="006504AE" w:rsidP="00444C87">
      <w:pPr>
        <w:pStyle w:val="a9"/>
        <w:numPr>
          <w:ilvl w:val="0"/>
          <w:numId w:val="30"/>
        </w:numPr>
        <w:spacing w:line="300" w:lineRule="auto"/>
        <w:ind w:firstLineChars="0"/>
        <w:rPr>
          <w:sz w:val="24"/>
          <w:szCs w:val="24"/>
        </w:rPr>
      </w:pPr>
      <w:r w:rsidRPr="00444C87">
        <w:rPr>
          <w:rFonts w:hint="eastAsia"/>
          <w:sz w:val="24"/>
          <w:szCs w:val="24"/>
        </w:rPr>
        <w:t>break</w:t>
      </w:r>
      <w:r w:rsidRPr="00444C87">
        <w:rPr>
          <w:rFonts w:hint="eastAsia"/>
          <w:sz w:val="24"/>
          <w:szCs w:val="24"/>
        </w:rPr>
        <w:t>位置不合法</w:t>
      </w:r>
    </w:p>
    <w:p w14:paraId="44996222" w14:textId="3B33E626" w:rsidR="006504AE" w:rsidRPr="00444C87" w:rsidRDefault="006504AE" w:rsidP="00444C87">
      <w:pPr>
        <w:spacing w:line="300" w:lineRule="auto"/>
        <w:rPr>
          <w:sz w:val="24"/>
          <w:szCs w:val="24"/>
        </w:rPr>
      </w:pPr>
      <w:r w:rsidRPr="00444C87">
        <w:rPr>
          <w:noProof/>
          <w:sz w:val="24"/>
          <w:szCs w:val="24"/>
        </w:rPr>
        <w:drawing>
          <wp:inline distT="0" distB="0" distL="0" distR="0" wp14:anchorId="56EF10C1" wp14:editId="7D2F6C42">
            <wp:extent cx="5274310" cy="8547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54710"/>
                    </a:xfrm>
                    <a:prstGeom prst="rect">
                      <a:avLst/>
                    </a:prstGeom>
                  </pic:spPr>
                </pic:pic>
              </a:graphicData>
            </a:graphic>
          </wp:inline>
        </w:drawing>
      </w:r>
    </w:p>
    <w:p w14:paraId="51111CCA" w14:textId="52BC5F35" w:rsidR="00C8272A" w:rsidRPr="00444C87" w:rsidRDefault="00C8272A" w:rsidP="00444C87">
      <w:pPr>
        <w:spacing w:line="300" w:lineRule="auto"/>
        <w:rPr>
          <w:sz w:val="24"/>
          <w:szCs w:val="24"/>
        </w:rPr>
      </w:pPr>
      <w:r w:rsidRPr="00444C87">
        <w:rPr>
          <w:rFonts w:hint="eastAsia"/>
          <w:sz w:val="24"/>
          <w:szCs w:val="24"/>
        </w:rPr>
        <w:t>break</w:t>
      </w:r>
      <w:r w:rsidRPr="00444C87">
        <w:rPr>
          <w:sz w:val="24"/>
          <w:szCs w:val="24"/>
        </w:rPr>
        <w:t>_num</w:t>
      </w:r>
      <w:r w:rsidRPr="00444C87">
        <w:rPr>
          <w:rFonts w:hint="eastAsia"/>
          <w:sz w:val="24"/>
          <w:szCs w:val="24"/>
        </w:rPr>
        <w:t>是</w:t>
      </w:r>
      <w:r w:rsidRPr="00444C87">
        <w:rPr>
          <w:rFonts w:hint="eastAsia"/>
          <w:sz w:val="24"/>
          <w:szCs w:val="24"/>
        </w:rPr>
        <w:t>A</w:t>
      </w:r>
      <w:r w:rsidRPr="00444C87">
        <w:rPr>
          <w:sz w:val="24"/>
          <w:szCs w:val="24"/>
        </w:rPr>
        <w:t>ST</w:t>
      </w:r>
      <w:r w:rsidRPr="00444C87">
        <w:rPr>
          <w:rFonts w:hint="eastAsia"/>
          <w:sz w:val="24"/>
          <w:szCs w:val="24"/>
        </w:rPr>
        <w:t>node</w:t>
      </w:r>
      <w:r w:rsidRPr="00444C87">
        <w:rPr>
          <w:rFonts w:hint="eastAsia"/>
          <w:sz w:val="24"/>
          <w:szCs w:val="24"/>
        </w:rPr>
        <w:t>的一个成员变量，只有进入</w:t>
      </w:r>
      <w:r w:rsidRPr="00444C87">
        <w:rPr>
          <w:rFonts w:hint="eastAsia"/>
          <w:sz w:val="24"/>
          <w:szCs w:val="24"/>
        </w:rPr>
        <w:t>while/for</w:t>
      </w:r>
      <w:r w:rsidRPr="00444C87">
        <w:rPr>
          <w:rFonts w:hint="eastAsia"/>
          <w:sz w:val="24"/>
          <w:szCs w:val="24"/>
        </w:rPr>
        <w:t>循环之后，才将其置为</w:t>
      </w:r>
      <w:r w:rsidRPr="00444C87">
        <w:rPr>
          <w:rFonts w:hint="eastAsia"/>
          <w:sz w:val="24"/>
          <w:szCs w:val="24"/>
        </w:rPr>
        <w:t>1</w:t>
      </w:r>
      <w:r w:rsidRPr="00444C87">
        <w:rPr>
          <w:rFonts w:hint="eastAsia"/>
          <w:sz w:val="24"/>
          <w:szCs w:val="24"/>
        </w:rPr>
        <w:t>，表示可以出现</w:t>
      </w:r>
      <w:r w:rsidRPr="00444C87">
        <w:rPr>
          <w:rFonts w:hint="eastAsia"/>
          <w:sz w:val="24"/>
          <w:szCs w:val="24"/>
        </w:rPr>
        <w:t>break/continue</w:t>
      </w:r>
      <w:r w:rsidRPr="00444C87">
        <w:rPr>
          <w:rFonts w:hint="eastAsia"/>
          <w:sz w:val="24"/>
          <w:szCs w:val="24"/>
        </w:rPr>
        <w:t>语句。</w:t>
      </w:r>
    </w:p>
    <w:p w14:paraId="3C0A3396" w14:textId="77777777" w:rsidR="00365323" w:rsidRDefault="0015282E" w:rsidP="00224B57">
      <w:pPr>
        <w:pStyle w:val="2"/>
      </w:pPr>
      <w:bookmarkStart w:id="25" w:name="_Toc376773662"/>
      <w:bookmarkStart w:id="26" w:name="_Toc43913025"/>
      <w:bookmarkEnd w:id="16"/>
      <w:bookmarkEnd w:id="17"/>
      <w:r>
        <w:t>3.5</w:t>
      </w:r>
      <w:r w:rsidR="00326FDF">
        <w:rPr>
          <w:rFonts w:hint="eastAsia"/>
        </w:rPr>
        <w:t>中间代码</w:t>
      </w:r>
      <w:r w:rsidR="00365323">
        <w:rPr>
          <w:rFonts w:hint="eastAsia"/>
        </w:rPr>
        <w:t>生成</w:t>
      </w:r>
      <w:bookmarkEnd w:id="25"/>
      <w:r w:rsidR="00F96F40">
        <w:rPr>
          <w:rFonts w:hint="eastAsia"/>
        </w:rPr>
        <w:t>功能</w:t>
      </w:r>
      <w:r>
        <w:rPr>
          <w:rFonts w:hint="eastAsia"/>
        </w:rPr>
        <w:t>（实验三）</w:t>
      </w:r>
      <w:bookmarkEnd w:id="26"/>
    </w:p>
    <w:p w14:paraId="6E69DCFA" w14:textId="77777777" w:rsidR="00927457" w:rsidRPr="00DF2D67" w:rsidRDefault="00B83378" w:rsidP="001E5A02">
      <w:pPr>
        <w:spacing w:line="300" w:lineRule="auto"/>
        <w:ind w:firstLineChars="200" w:firstLine="480"/>
        <w:rPr>
          <w:sz w:val="24"/>
          <w:szCs w:val="24"/>
        </w:rPr>
      </w:pPr>
      <w:r w:rsidRPr="00DF2D67">
        <w:rPr>
          <w:rFonts w:hint="eastAsia"/>
          <w:sz w:val="24"/>
          <w:szCs w:val="24"/>
        </w:rPr>
        <w:t>中间代码生成的关键人物就是通过遍历</w:t>
      </w:r>
      <w:r w:rsidRPr="00DF2D67">
        <w:rPr>
          <w:rFonts w:hint="eastAsia"/>
          <w:sz w:val="24"/>
          <w:szCs w:val="24"/>
        </w:rPr>
        <w:t>AST</w:t>
      </w:r>
      <w:r w:rsidRPr="00DF2D67">
        <w:rPr>
          <w:rFonts w:hint="eastAsia"/>
          <w:sz w:val="24"/>
          <w:szCs w:val="24"/>
        </w:rPr>
        <w:t>，将各子树的中间代码链进行拼接</w:t>
      </w:r>
      <w:r w:rsidR="00D26A00" w:rsidRPr="00DF2D67">
        <w:rPr>
          <w:rFonts w:hint="eastAsia"/>
          <w:sz w:val="24"/>
          <w:szCs w:val="24"/>
        </w:rPr>
        <w:t>。最终在</w:t>
      </w:r>
      <w:r w:rsidR="00D26A00" w:rsidRPr="00DF2D67">
        <w:rPr>
          <w:rFonts w:hint="eastAsia"/>
          <w:sz w:val="24"/>
          <w:szCs w:val="24"/>
        </w:rPr>
        <w:t>AST</w:t>
      </w:r>
      <w:r w:rsidR="00D26A00" w:rsidRPr="00DF2D67">
        <w:rPr>
          <w:rFonts w:hint="eastAsia"/>
          <w:sz w:val="24"/>
          <w:szCs w:val="24"/>
        </w:rPr>
        <w:t>的根节点得到能完整描述程序结构的</w:t>
      </w:r>
      <w:r w:rsidR="00D26A00" w:rsidRPr="00DF2D67">
        <w:rPr>
          <w:rFonts w:hint="eastAsia"/>
          <w:sz w:val="24"/>
          <w:szCs w:val="24"/>
        </w:rPr>
        <w:t>code</w:t>
      </w:r>
      <w:r w:rsidR="00D26A00" w:rsidRPr="00DF2D67">
        <w:rPr>
          <w:rFonts w:hint="eastAsia"/>
          <w:sz w:val="24"/>
          <w:szCs w:val="24"/>
        </w:rPr>
        <w:t>链表。</w:t>
      </w:r>
      <w:r w:rsidR="00B563FB" w:rsidRPr="00DF2D67">
        <w:rPr>
          <w:rFonts w:hint="eastAsia"/>
          <w:sz w:val="24"/>
          <w:szCs w:val="24"/>
        </w:rPr>
        <w:t>基于该链表即可完成</w:t>
      </w:r>
      <w:r w:rsidR="0078233D" w:rsidRPr="00DF2D67">
        <w:rPr>
          <w:rFonts w:hint="eastAsia"/>
          <w:sz w:val="24"/>
          <w:szCs w:val="24"/>
        </w:rPr>
        <w:t>中间代码的输出以及目标代码的生成。</w:t>
      </w:r>
    </w:p>
    <w:p w14:paraId="6E4F5AB4" w14:textId="77777777" w:rsidR="00887DB4" w:rsidRPr="00DF2D67" w:rsidRDefault="00887DB4" w:rsidP="001E5A02">
      <w:pPr>
        <w:spacing w:line="300" w:lineRule="auto"/>
        <w:ind w:firstLineChars="200" w:firstLine="480"/>
        <w:rPr>
          <w:sz w:val="24"/>
          <w:szCs w:val="24"/>
        </w:rPr>
      </w:pPr>
      <w:r w:rsidRPr="00DF2D67">
        <w:rPr>
          <w:rFonts w:hint="eastAsia"/>
          <w:sz w:val="24"/>
          <w:szCs w:val="24"/>
        </w:rPr>
        <w:t>为了完成中间代码的生成，对于</w:t>
      </w:r>
      <w:r w:rsidRPr="00DF2D67">
        <w:rPr>
          <w:rFonts w:hint="eastAsia"/>
          <w:sz w:val="24"/>
          <w:szCs w:val="24"/>
        </w:rPr>
        <w:t>AST</w:t>
      </w:r>
      <w:r w:rsidRPr="00DF2D67">
        <w:rPr>
          <w:rFonts w:hint="eastAsia"/>
          <w:sz w:val="24"/>
          <w:szCs w:val="24"/>
        </w:rPr>
        <w:t>中的结点，需要考虑设置以下属性，</w:t>
      </w:r>
      <w:r w:rsidRPr="00DF2D67">
        <w:rPr>
          <w:rFonts w:hint="eastAsia"/>
          <w:sz w:val="24"/>
          <w:szCs w:val="24"/>
        </w:rPr>
        <w:lastRenderedPageBreak/>
        <w:t>在遍历过程中，根据翻译模式给出的计算方法完成属性的计算。</w:t>
      </w:r>
    </w:p>
    <w:p w14:paraId="75579D34" w14:textId="4AAAAFC1" w:rsidR="00887DB4" w:rsidRDefault="00887DB4" w:rsidP="001E5A02">
      <w:pPr>
        <w:spacing w:line="300" w:lineRule="auto"/>
        <w:ind w:firstLineChars="200" w:firstLine="480"/>
        <w:rPr>
          <w:sz w:val="24"/>
          <w:szCs w:val="24"/>
        </w:rPr>
      </w:pPr>
      <w:r w:rsidRPr="00DF2D67">
        <w:rPr>
          <w:rFonts w:hint="eastAsia"/>
          <w:sz w:val="24"/>
          <w:szCs w:val="24"/>
        </w:rPr>
        <w:t>.place</w:t>
      </w:r>
      <w:r w:rsidRPr="00DF2D67">
        <w:rPr>
          <w:rFonts w:hint="eastAsia"/>
          <w:sz w:val="24"/>
          <w:szCs w:val="24"/>
        </w:rPr>
        <w:tab/>
      </w:r>
      <w:r w:rsidRPr="00DF2D67">
        <w:rPr>
          <w:rFonts w:hint="eastAsia"/>
          <w:sz w:val="24"/>
          <w:szCs w:val="24"/>
        </w:rPr>
        <w:t>记录该结点操作数在符号表中的位置序号，这里包括变量在符号表中的位置，以及每次完成了计算后，中间结果需要用一个临时变量保存，临时变量也需要登记到符号表中。另外由于使用复合语句，可以使作用域嵌套，不同的作用域中的变量可以同名，这是在</w:t>
      </w:r>
      <w:r w:rsidRPr="00DF2D67">
        <w:rPr>
          <w:rFonts w:hint="eastAsia"/>
          <w:sz w:val="24"/>
          <w:szCs w:val="24"/>
        </w:rPr>
        <w:t>mini-c</w:t>
      </w:r>
      <w:r w:rsidRPr="00DF2D67">
        <w:rPr>
          <w:rFonts w:hint="eastAsia"/>
          <w:sz w:val="24"/>
          <w:szCs w:val="24"/>
        </w:rPr>
        <w:t>中，和</w:t>
      </w:r>
      <w:r w:rsidRPr="00DF2D67">
        <w:rPr>
          <w:rFonts w:hint="eastAsia"/>
          <w:sz w:val="24"/>
          <w:szCs w:val="24"/>
        </w:rPr>
        <w:t>C</w:t>
      </w:r>
      <w:r w:rsidRPr="00DF2D67">
        <w:rPr>
          <w:rFonts w:hint="eastAsia"/>
          <w:sz w:val="24"/>
          <w:szCs w:val="24"/>
        </w:rPr>
        <w:t>语言一样采用就近优先的原则，但在中间语言中，没有复合语句区分层次，所以每次登记一个变量到符号表中时，会多增加一个别名（</w:t>
      </w:r>
      <w:r w:rsidRPr="00DF2D67">
        <w:rPr>
          <w:rFonts w:hint="eastAsia"/>
          <w:sz w:val="24"/>
          <w:szCs w:val="24"/>
        </w:rPr>
        <w:t>alias</w:t>
      </w:r>
      <w:r w:rsidRPr="00DF2D67">
        <w:rPr>
          <w:rFonts w:hint="eastAsia"/>
          <w:sz w:val="24"/>
          <w:szCs w:val="24"/>
        </w:rPr>
        <w:t>）的表项，通过别名实现数据的唯一性。翻译时，对变量的操作替换成对别名的操作，别名命名形式为</w:t>
      </w:r>
      <w:r w:rsidRPr="00DF2D67">
        <w:rPr>
          <w:rFonts w:hint="eastAsia"/>
          <w:sz w:val="24"/>
          <w:szCs w:val="24"/>
        </w:rPr>
        <w:t>v+</w:t>
      </w:r>
      <w:r w:rsidRPr="00DF2D67">
        <w:rPr>
          <w:rFonts w:hint="eastAsia"/>
          <w:sz w:val="24"/>
          <w:szCs w:val="24"/>
        </w:rPr>
        <w:t>序号。生成临时变量时，</w:t>
      </w:r>
      <w:r w:rsidRPr="00DF2D67">
        <w:rPr>
          <w:rFonts w:hint="eastAsia"/>
          <w:sz w:val="24"/>
          <w:szCs w:val="24"/>
        </w:rPr>
        <w:t xml:space="preserve"> </w:t>
      </w:r>
      <w:r w:rsidRPr="00DF2D67">
        <w:rPr>
          <w:rFonts w:hint="eastAsia"/>
          <w:sz w:val="24"/>
          <w:szCs w:val="24"/>
        </w:rPr>
        <w:t>命名形式为</w:t>
      </w:r>
      <w:r w:rsidRPr="00DF2D67">
        <w:rPr>
          <w:rFonts w:hint="eastAsia"/>
          <w:sz w:val="24"/>
          <w:szCs w:val="24"/>
        </w:rPr>
        <w:t>temp+</w:t>
      </w:r>
      <w:r w:rsidRPr="00DF2D67">
        <w:rPr>
          <w:rFonts w:hint="eastAsia"/>
          <w:sz w:val="24"/>
          <w:szCs w:val="24"/>
        </w:rPr>
        <w:t>序号，在填符号表时，可以在符号名称这栏填写一个空串，临时变量名直接填写到别名这栏。</w:t>
      </w:r>
    </w:p>
    <w:p w14:paraId="1125604C" w14:textId="5C491947" w:rsidR="009A234C" w:rsidRPr="00DF2D67" w:rsidRDefault="009A234C" w:rsidP="001E5A02">
      <w:pPr>
        <w:spacing w:line="300" w:lineRule="auto"/>
        <w:ind w:firstLineChars="200" w:firstLine="480"/>
        <w:rPr>
          <w:sz w:val="24"/>
          <w:szCs w:val="24"/>
        </w:rPr>
      </w:pPr>
      <w:r>
        <w:rPr>
          <w:sz w:val="24"/>
          <w:szCs w:val="24"/>
        </w:rPr>
        <w:t>.num</w:t>
      </w:r>
      <w:r>
        <w:rPr>
          <w:sz w:val="24"/>
          <w:szCs w:val="24"/>
        </w:rPr>
        <w:tab/>
      </w:r>
      <w:r>
        <w:rPr>
          <w:rFonts w:hint="eastAsia"/>
          <w:sz w:val="24"/>
          <w:szCs w:val="24"/>
        </w:rPr>
        <w:t>记录子结点的个数，包括自身</w:t>
      </w:r>
    </w:p>
    <w:p w14:paraId="3D36D0CC" w14:textId="77777777" w:rsidR="00887DB4" w:rsidRPr="00DF2D67" w:rsidRDefault="00887DB4" w:rsidP="001E5A02">
      <w:pPr>
        <w:spacing w:line="300" w:lineRule="auto"/>
        <w:ind w:firstLineChars="200" w:firstLine="480"/>
        <w:rPr>
          <w:sz w:val="24"/>
          <w:szCs w:val="24"/>
        </w:rPr>
      </w:pPr>
      <w:r w:rsidRPr="00DF2D67">
        <w:rPr>
          <w:rFonts w:hint="eastAsia"/>
          <w:sz w:val="24"/>
          <w:szCs w:val="24"/>
        </w:rPr>
        <w:t>.type</w:t>
      </w:r>
      <w:r w:rsidRPr="00DF2D67">
        <w:rPr>
          <w:rFonts w:hint="eastAsia"/>
          <w:sz w:val="24"/>
          <w:szCs w:val="24"/>
        </w:rPr>
        <w:tab/>
      </w:r>
      <w:r w:rsidRPr="00DF2D67">
        <w:rPr>
          <w:rFonts w:hint="eastAsia"/>
          <w:sz w:val="24"/>
          <w:szCs w:val="24"/>
        </w:rPr>
        <w:t>一个结点表示数据时，记录该数据的类型，用于表达式的计算中。该属性也可用于语句，表示语句语义分析的正确性（</w:t>
      </w:r>
      <w:r w:rsidRPr="00DF2D67">
        <w:rPr>
          <w:rFonts w:hint="eastAsia"/>
          <w:sz w:val="24"/>
          <w:szCs w:val="24"/>
        </w:rPr>
        <w:t>OK</w:t>
      </w:r>
      <w:r w:rsidRPr="00DF2D67">
        <w:rPr>
          <w:rFonts w:hint="eastAsia"/>
          <w:sz w:val="24"/>
          <w:szCs w:val="24"/>
        </w:rPr>
        <w:t>或</w:t>
      </w:r>
      <w:r w:rsidRPr="00DF2D67">
        <w:rPr>
          <w:rFonts w:hint="eastAsia"/>
          <w:sz w:val="24"/>
          <w:szCs w:val="24"/>
        </w:rPr>
        <w:t>ERROR</w:t>
      </w:r>
      <w:r w:rsidRPr="00DF2D67">
        <w:rPr>
          <w:rFonts w:hint="eastAsia"/>
          <w:sz w:val="24"/>
          <w:szCs w:val="24"/>
        </w:rPr>
        <w:t>）。</w:t>
      </w:r>
    </w:p>
    <w:p w14:paraId="7AF4F427" w14:textId="77777777" w:rsidR="00887DB4" w:rsidRPr="00DF2D67" w:rsidRDefault="00887DB4" w:rsidP="001E5A02">
      <w:pPr>
        <w:spacing w:line="300" w:lineRule="auto"/>
        <w:ind w:firstLineChars="200" w:firstLine="480"/>
        <w:rPr>
          <w:sz w:val="24"/>
          <w:szCs w:val="24"/>
        </w:rPr>
      </w:pPr>
      <w:r w:rsidRPr="00DF2D67">
        <w:rPr>
          <w:rFonts w:hint="eastAsia"/>
          <w:sz w:val="24"/>
          <w:szCs w:val="24"/>
        </w:rPr>
        <w:t>.offset</w:t>
      </w:r>
      <w:r w:rsidRPr="00DF2D67">
        <w:rPr>
          <w:rFonts w:hint="eastAsia"/>
          <w:sz w:val="24"/>
          <w:szCs w:val="24"/>
        </w:rPr>
        <w:tab/>
      </w:r>
      <w:r w:rsidRPr="00DF2D67">
        <w:rPr>
          <w:rFonts w:hint="eastAsia"/>
          <w:sz w:val="24"/>
          <w:szCs w:val="24"/>
        </w:rPr>
        <w:t>记录外部变量在静态数据区中的偏移量以及局部变量和临时变量在活动记录中的偏移量。另外对函数，利用这项保存活动记录的大小。</w:t>
      </w:r>
    </w:p>
    <w:p w14:paraId="22477867" w14:textId="77777777" w:rsidR="00887DB4" w:rsidRPr="00DF2D67" w:rsidRDefault="00887DB4" w:rsidP="001E5A02">
      <w:pPr>
        <w:spacing w:line="300" w:lineRule="auto"/>
        <w:ind w:firstLineChars="200" w:firstLine="480"/>
        <w:rPr>
          <w:sz w:val="24"/>
          <w:szCs w:val="24"/>
        </w:rPr>
      </w:pPr>
      <w:r w:rsidRPr="00DF2D67">
        <w:rPr>
          <w:rFonts w:hint="eastAsia"/>
          <w:sz w:val="24"/>
          <w:szCs w:val="24"/>
        </w:rPr>
        <w:t>.width</w:t>
      </w:r>
      <w:r w:rsidRPr="00DF2D67">
        <w:rPr>
          <w:rFonts w:hint="eastAsia"/>
          <w:sz w:val="24"/>
          <w:szCs w:val="24"/>
        </w:rPr>
        <w:tab/>
      </w:r>
      <w:r w:rsidRPr="00DF2D67">
        <w:rPr>
          <w:rFonts w:hint="eastAsia"/>
          <w:sz w:val="24"/>
          <w:szCs w:val="24"/>
        </w:rPr>
        <w:t>记录一个结点表示的语法单位中，定义的变量和临时单元所需要占用的字节数，方便计算变量、临时变量在活动记录中偏移量，以及最后计算函数活动记录的大小。</w:t>
      </w:r>
    </w:p>
    <w:p w14:paraId="2AE2C130" w14:textId="101EF215" w:rsidR="00887DB4" w:rsidRPr="00DF2D67" w:rsidRDefault="00887DB4" w:rsidP="001E5A02">
      <w:pPr>
        <w:spacing w:line="300" w:lineRule="auto"/>
        <w:ind w:firstLineChars="200" w:firstLine="480"/>
        <w:rPr>
          <w:sz w:val="24"/>
          <w:szCs w:val="24"/>
        </w:rPr>
      </w:pPr>
      <w:r w:rsidRPr="00DF2D67">
        <w:rPr>
          <w:rFonts w:hint="eastAsia"/>
          <w:sz w:val="24"/>
          <w:szCs w:val="24"/>
        </w:rPr>
        <w:t>.code</w:t>
      </w:r>
      <w:r w:rsidRPr="00DF2D67">
        <w:rPr>
          <w:rFonts w:hint="eastAsia"/>
          <w:sz w:val="24"/>
          <w:szCs w:val="24"/>
        </w:rPr>
        <w:tab/>
      </w:r>
      <w:r w:rsidRPr="00DF2D67">
        <w:rPr>
          <w:rFonts w:hint="eastAsia"/>
          <w:sz w:val="24"/>
          <w:szCs w:val="24"/>
        </w:rPr>
        <w:t>记录中间代码序列的起始位置</w:t>
      </w:r>
      <w:r w:rsidR="009A234C">
        <w:rPr>
          <w:rFonts w:hint="eastAsia"/>
          <w:sz w:val="24"/>
          <w:szCs w:val="24"/>
        </w:rPr>
        <w:t>。特别的，</w:t>
      </w:r>
      <w:r w:rsidRPr="00DF2D67">
        <w:rPr>
          <w:rFonts w:hint="eastAsia"/>
          <w:sz w:val="24"/>
          <w:szCs w:val="24"/>
        </w:rPr>
        <w:t>如采用链表表示中间代码序列，该属性就是一个链表的头指针。</w:t>
      </w:r>
    </w:p>
    <w:p w14:paraId="581A2A00" w14:textId="0818DE82" w:rsidR="00887DB4" w:rsidRPr="00DF2D67" w:rsidRDefault="00887DB4" w:rsidP="001E5A02">
      <w:pPr>
        <w:spacing w:line="300" w:lineRule="auto"/>
        <w:ind w:firstLineChars="200" w:firstLine="480"/>
        <w:rPr>
          <w:sz w:val="24"/>
          <w:szCs w:val="24"/>
        </w:rPr>
      </w:pPr>
      <w:r w:rsidRPr="00DF2D67">
        <w:rPr>
          <w:rFonts w:hint="eastAsia"/>
          <w:sz w:val="24"/>
          <w:szCs w:val="24"/>
        </w:rPr>
        <w:t>.</w:t>
      </w:r>
      <w:proofErr w:type="spellStart"/>
      <w:r w:rsidRPr="00DF2D67">
        <w:rPr>
          <w:rFonts w:hint="eastAsia"/>
          <w:sz w:val="24"/>
          <w:szCs w:val="24"/>
        </w:rPr>
        <w:t>Etrue</w:t>
      </w:r>
      <w:proofErr w:type="spellEnd"/>
      <w:r w:rsidRPr="00DF2D67">
        <w:rPr>
          <w:rFonts w:hint="eastAsia"/>
          <w:sz w:val="24"/>
          <w:szCs w:val="24"/>
        </w:rPr>
        <w:t xml:space="preserve"> </w:t>
      </w:r>
      <w:r w:rsidRPr="00DF2D67">
        <w:rPr>
          <w:rFonts w:hint="eastAsia"/>
          <w:sz w:val="24"/>
          <w:szCs w:val="24"/>
        </w:rPr>
        <w:t>和</w:t>
      </w:r>
      <w:r w:rsidRPr="00DF2D67">
        <w:rPr>
          <w:rFonts w:hint="eastAsia"/>
          <w:sz w:val="24"/>
          <w:szCs w:val="24"/>
        </w:rPr>
        <w:t>.</w:t>
      </w:r>
      <w:proofErr w:type="spellStart"/>
      <w:r w:rsidRPr="00DF2D67">
        <w:rPr>
          <w:rFonts w:hint="eastAsia"/>
          <w:sz w:val="24"/>
          <w:szCs w:val="24"/>
        </w:rPr>
        <w:t>Efalse</w:t>
      </w:r>
      <w:proofErr w:type="spellEnd"/>
      <w:r w:rsidRPr="00DF2D67">
        <w:rPr>
          <w:rFonts w:hint="eastAsia"/>
          <w:sz w:val="24"/>
          <w:szCs w:val="24"/>
        </w:rPr>
        <w:tab/>
      </w:r>
      <w:r w:rsidR="009A234C">
        <w:rPr>
          <w:rFonts w:hint="eastAsia"/>
          <w:sz w:val="24"/>
          <w:szCs w:val="24"/>
        </w:rPr>
        <w:t xml:space="preserve"> </w:t>
      </w:r>
      <w:r w:rsidRPr="00DF2D67">
        <w:rPr>
          <w:rFonts w:hint="eastAsia"/>
          <w:sz w:val="24"/>
          <w:szCs w:val="24"/>
        </w:rPr>
        <w:t>在完成布尔表达式翻译时，表达式值为真假时要转移的程序位置（标号的字符串形式）。</w:t>
      </w:r>
    </w:p>
    <w:p w14:paraId="7ECA1A7D" w14:textId="0E39CCB3" w:rsidR="00F506F4" w:rsidRDefault="00887DB4" w:rsidP="001E5A02">
      <w:pPr>
        <w:spacing w:line="300" w:lineRule="auto"/>
        <w:ind w:firstLineChars="200" w:firstLine="480"/>
        <w:rPr>
          <w:sz w:val="24"/>
          <w:szCs w:val="24"/>
        </w:rPr>
      </w:pPr>
      <w:r w:rsidRPr="00DF2D67">
        <w:rPr>
          <w:rFonts w:hint="eastAsia"/>
          <w:sz w:val="24"/>
          <w:szCs w:val="24"/>
        </w:rPr>
        <w:t>.</w:t>
      </w:r>
      <w:proofErr w:type="spellStart"/>
      <w:r w:rsidRPr="00DF2D67">
        <w:rPr>
          <w:rFonts w:hint="eastAsia"/>
          <w:sz w:val="24"/>
          <w:szCs w:val="24"/>
        </w:rPr>
        <w:t>Snext</w:t>
      </w:r>
      <w:proofErr w:type="spellEnd"/>
      <w:r w:rsidRPr="00DF2D67">
        <w:rPr>
          <w:rFonts w:hint="eastAsia"/>
          <w:sz w:val="24"/>
          <w:szCs w:val="24"/>
        </w:rPr>
        <w:tab/>
      </w:r>
      <w:r w:rsidRPr="00DF2D67">
        <w:rPr>
          <w:rFonts w:hint="eastAsia"/>
          <w:sz w:val="24"/>
          <w:szCs w:val="24"/>
        </w:rPr>
        <w:t>该结点的语句序列执行完后，要转移或到的</w:t>
      </w:r>
      <w:proofErr w:type="gramStart"/>
      <w:r w:rsidRPr="00DF2D67">
        <w:rPr>
          <w:rFonts w:hint="eastAsia"/>
          <w:sz w:val="24"/>
          <w:szCs w:val="24"/>
        </w:rPr>
        <w:t>的</w:t>
      </w:r>
      <w:proofErr w:type="gramEnd"/>
      <w:r w:rsidRPr="00DF2D67">
        <w:rPr>
          <w:rFonts w:hint="eastAsia"/>
          <w:sz w:val="24"/>
          <w:szCs w:val="24"/>
        </w:rPr>
        <w:t>程序位置（标号的字符串形式）。</w:t>
      </w:r>
    </w:p>
    <w:p w14:paraId="5A6EA3ED" w14:textId="61939E14" w:rsidR="009A234C" w:rsidRDefault="009A234C" w:rsidP="001E5A02">
      <w:pPr>
        <w:spacing w:line="300" w:lineRule="auto"/>
        <w:ind w:firstLineChars="200" w:firstLine="480"/>
        <w:rPr>
          <w:sz w:val="24"/>
          <w:szCs w:val="24"/>
        </w:rPr>
      </w:pPr>
    </w:p>
    <w:p w14:paraId="77243D14" w14:textId="39EDF80C" w:rsidR="009A234C" w:rsidRDefault="009A234C" w:rsidP="001E5A02">
      <w:pPr>
        <w:spacing w:line="300" w:lineRule="auto"/>
        <w:ind w:firstLineChars="200" w:firstLine="480"/>
        <w:rPr>
          <w:sz w:val="24"/>
          <w:szCs w:val="24"/>
        </w:rPr>
      </w:pPr>
      <w:r>
        <w:rPr>
          <w:rFonts w:hint="eastAsia"/>
          <w:sz w:val="24"/>
          <w:szCs w:val="24"/>
        </w:rPr>
        <w:t>具体中间代码的实现在整个</w:t>
      </w:r>
      <w:r>
        <w:rPr>
          <w:rFonts w:hint="eastAsia"/>
          <w:sz w:val="24"/>
          <w:szCs w:val="24"/>
        </w:rPr>
        <w:t>A</w:t>
      </w:r>
      <w:r>
        <w:rPr>
          <w:sz w:val="24"/>
          <w:szCs w:val="24"/>
        </w:rPr>
        <w:t>nalysis.c</w:t>
      </w:r>
      <w:r>
        <w:rPr>
          <w:rFonts w:hint="eastAsia"/>
          <w:sz w:val="24"/>
          <w:szCs w:val="24"/>
        </w:rPr>
        <w:t>内较为分散，不过我的实现主要也参照了实验指导书上</w:t>
      </w:r>
      <w:proofErr w:type="gramStart"/>
      <w:r>
        <w:rPr>
          <w:rFonts w:hint="eastAsia"/>
          <w:sz w:val="24"/>
          <w:szCs w:val="24"/>
        </w:rPr>
        <w:t>给出来</w:t>
      </w:r>
      <w:proofErr w:type="gramEnd"/>
      <w:r>
        <w:rPr>
          <w:rFonts w:hint="eastAsia"/>
          <w:sz w:val="24"/>
          <w:szCs w:val="24"/>
        </w:rPr>
        <w:t>的实现示例：</w:t>
      </w:r>
    </w:p>
    <w:p w14:paraId="7951AC96" w14:textId="42FABC40" w:rsidR="009A234C" w:rsidRPr="009A234C" w:rsidRDefault="009A234C" w:rsidP="009A234C">
      <w:pPr>
        <w:pStyle w:val="a9"/>
        <w:numPr>
          <w:ilvl w:val="0"/>
          <w:numId w:val="31"/>
        </w:numPr>
        <w:spacing w:line="300" w:lineRule="auto"/>
        <w:ind w:firstLineChars="0"/>
        <w:rPr>
          <w:sz w:val="24"/>
          <w:szCs w:val="24"/>
        </w:rPr>
      </w:pPr>
      <w:r>
        <w:rPr>
          <w:rFonts w:hint="eastAsia"/>
          <w:sz w:val="24"/>
          <w:szCs w:val="24"/>
        </w:rPr>
        <w:t>语句类节点中间代码生成：</w:t>
      </w:r>
    </w:p>
    <w:tbl>
      <w:tblPr>
        <w:tblStyle w:val="af1"/>
        <w:tblW w:w="8472" w:type="dxa"/>
        <w:tblLook w:val="04A0" w:firstRow="1" w:lastRow="0" w:firstColumn="1" w:lastColumn="0" w:noHBand="0" w:noVBand="1"/>
      </w:tblPr>
      <w:tblGrid>
        <w:gridCol w:w="2376"/>
        <w:gridCol w:w="6096"/>
      </w:tblGrid>
      <w:tr w:rsidR="009A234C" w:rsidRPr="005B575D" w14:paraId="144555BA" w14:textId="77777777" w:rsidTr="009A234C">
        <w:tc>
          <w:tcPr>
            <w:tcW w:w="2376" w:type="dxa"/>
          </w:tcPr>
          <w:p w14:paraId="2CE3689D" w14:textId="77777777" w:rsidR="009A234C" w:rsidRPr="005B575D" w:rsidRDefault="009A234C" w:rsidP="009A234C">
            <w:pPr>
              <w:widowControl/>
              <w:spacing w:line="360" w:lineRule="auto"/>
              <w:jc w:val="center"/>
              <w:rPr>
                <w:b/>
                <w:bCs/>
                <w:sz w:val="24"/>
                <w:szCs w:val="24"/>
              </w:rPr>
            </w:pPr>
            <w:r>
              <w:rPr>
                <w:rFonts w:hint="eastAsia"/>
                <w:b/>
                <w:bCs/>
                <w:sz w:val="24"/>
                <w:szCs w:val="24"/>
              </w:rPr>
              <w:t>当</w:t>
            </w:r>
            <w:r>
              <w:rPr>
                <w:rFonts w:hint="eastAsia"/>
                <w:b/>
                <w:bCs/>
                <w:sz w:val="24"/>
                <w:szCs w:val="24"/>
              </w:rPr>
              <w:t xml:space="preserve"> </w:t>
            </w:r>
            <w:r>
              <w:rPr>
                <w:rFonts w:hint="eastAsia"/>
                <w:b/>
                <w:bCs/>
                <w:sz w:val="24"/>
                <w:szCs w:val="24"/>
              </w:rPr>
              <w:t>前</w:t>
            </w:r>
            <w:r>
              <w:rPr>
                <w:rFonts w:hint="eastAsia"/>
                <w:b/>
                <w:bCs/>
                <w:sz w:val="24"/>
                <w:szCs w:val="24"/>
              </w:rPr>
              <w:t xml:space="preserve"> </w:t>
            </w:r>
            <w:r>
              <w:rPr>
                <w:rFonts w:hint="eastAsia"/>
                <w:b/>
                <w:bCs/>
                <w:sz w:val="24"/>
                <w:szCs w:val="24"/>
              </w:rPr>
              <w:t>结</w:t>
            </w:r>
            <w:r>
              <w:rPr>
                <w:rFonts w:hint="eastAsia"/>
                <w:b/>
                <w:bCs/>
                <w:sz w:val="24"/>
                <w:szCs w:val="24"/>
              </w:rPr>
              <w:t xml:space="preserve"> </w:t>
            </w:r>
            <w:r>
              <w:rPr>
                <w:rFonts w:hint="eastAsia"/>
                <w:b/>
                <w:bCs/>
                <w:sz w:val="24"/>
                <w:szCs w:val="24"/>
              </w:rPr>
              <w:t>点</w:t>
            </w:r>
            <w:r>
              <w:rPr>
                <w:rFonts w:hint="eastAsia"/>
                <w:b/>
                <w:bCs/>
                <w:sz w:val="24"/>
                <w:szCs w:val="24"/>
              </w:rPr>
              <w:t xml:space="preserve"> </w:t>
            </w:r>
            <w:r>
              <w:rPr>
                <w:rFonts w:hint="eastAsia"/>
                <w:b/>
                <w:bCs/>
                <w:sz w:val="24"/>
                <w:szCs w:val="24"/>
              </w:rPr>
              <w:t>类</w:t>
            </w:r>
            <w:r>
              <w:rPr>
                <w:rFonts w:hint="eastAsia"/>
                <w:b/>
                <w:bCs/>
                <w:sz w:val="24"/>
                <w:szCs w:val="24"/>
              </w:rPr>
              <w:t xml:space="preserve"> </w:t>
            </w:r>
            <w:r>
              <w:rPr>
                <w:rFonts w:hint="eastAsia"/>
                <w:b/>
                <w:bCs/>
                <w:sz w:val="24"/>
                <w:szCs w:val="24"/>
              </w:rPr>
              <w:t>型</w:t>
            </w:r>
          </w:p>
        </w:tc>
        <w:tc>
          <w:tcPr>
            <w:tcW w:w="6096" w:type="dxa"/>
          </w:tcPr>
          <w:p w14:paraId="2B311026" w14:textId="77777777" w:rsidR="009A234C" w:rsidRPr="005B575D" w:rsidRDefault="009A234C" w:rsidP="009A234C">
            <w:pPr>
              <w:widowControl/>
              <w:spacing w:line="360" w:lineRule="auto"/>
              <w:jc w:val="center"/>
              <w:rPr>
                <w:b/>
                <w:bCs/>
                <w:sz w:val="24"/>
                <w:szCs w:val="24"/>
              </w:rPr>
            </w:pPr>
            <w:r w:rsidRPr="005B575D">
              <w:rPr>
                <w:rFonts w:hint="eastAsia"/>
                <w:b/>
                <w:bCs/>
                <w:sz w:val="24"/>
                <w:szCs w:val="24"/>
              </w:rPr>
              <w:t>翻</w:t>
            </w:r>
            <w:r>
              <w:rPr>
                <w:rFonts w:hint="eastAsia"/>
                <w:b/>
                <w:bCs/>
                <w:sz w:val="24"/>
                <w:szCs w:val="24"/>
              </w:rPr>
              <w:t xml:space="preserve"> </w:t>
            </w:r>
            <w:r w:rsidRPr="005B575D">
              <w:rPr>
                <w:rFonts w:hint="eastAsia"/>
                <w:b/>
                <w:bCs/>
                <w:sz w:val="24"/>
                <w:szCs w:val="24"/>
              </w:rPr>
              <w:t>译</w:t>
            </w:r>
            <w:r>
              <w:rPr>
                <w:rFonts w:hint="eastAsia"/>
                <w:b/>
                <w:bCs/>
                <w:sz w:val="24"/>
                <w:szCs w:val="24"/>
              </w:rPr>
              <w:t xml:space="preserve"> </w:t>
            </w:r>
            <w:r w:rsidRPr="005B575D">
              <w:rPr>
                <w:rFonts w:hint="eastAsia"/>
                <w:b/>
                <w:bCs/>
                <w:sz w:val="24"/>
                <w:szCs w:val="24"/>
              </w:rPr>
              <w:t>动</w:t>
            </w:r>
            <w:r>
              <w:rPr>
                <w:rFonts w:hint="eastAsia"/>
                <w:b/>
                <w:bCs/>
                <w:sz w:val="24"/>
                <w:szCs w:val="24"/>
              </w:rPr>
              <w:t xml:space="preserve"> </w:t>
            </w:r>
            <w:r w:rsidRPr="005B575D">
              <w:rPr>
                <w:rFonts w:hint="eastAsia"/>
                <w:b/>
                <w:bCs/>
                <w:sz w:val="24"/>
                <w:szCs w:val="24"/>
              </w:rPr>
              <w:t>作</w:t>
            </w:r>
          </w:p>
        </w:tc>
      </w:tr>
      <w:tr w:rsidR="009A234C" w:rsidRPr="00146278" w14:paraId="00924005" w14:textId="77777777" w:rsidTr="009A234C">
        <w:tc>
          <w:tcPr>
            <w:tcW w:w="2376" w:type="dxa"/>
          </w:tcPr>
          <w:p w14:paraId="42F684D5" w14:textId="77777777" w:rsidR="009A234C" w:rsidRDefault="009A234C" w:rsidP="009A234C">
            <w:pPr>
              <w:widowControl/>
              <w:jc w:val="left"/>
              <w:rPr>
                <w:szCs w:val="21"/>
              </w:rPr>
            </w:pPr>
            <w:r>
              <w:rPr>
                <w:rFonts w:hint="eastAsia"/>
                <w:szCs w:val="21"/>
              </w:rPr>
              <w:t>COMP</w:t>
            </w:r>
            <w:r>
              <w:rPr>
                <w:szCs w:val="21"/>
              </w:rPr>
              <w:t>_STM</w:t>
            </w:r>
          </w:p>
          <w:p w14:paraId="0652A511" w14:textId="77777777" w:rsidR="009A234C" w:rsidRPr="00146278" w:rsidRDefault="009A234C" w:rsidP="009A234C">
            <w:pPr>
              <w:widowControl/>
              <w:jc w:val="left"/>
              <w:rPr>
                <w:szCs w:val="21"/>
              </w:rPr>
            </w:pPr>
            <w:r w:rsidRPr="00146278">
              <w:rPr>
                <w:rFonts w:hint="eastAsia"/>
                <w:szCs w:val="21"/>
              </w:rPr>
              <w:t>T</w:t>
            </w:r>
            <w:r w:rsidRPr="00146278">
              <w:rPr>
                <w:szCs w:val="21"/>
              </w:rPr>
              <w:t xml:space="preserve">1  </w:t>
            </w:r>
            <w:proofErr w:type="gramStart"/>
            <w:r>
              <w:rPr>
                <w:rFonts w:hint="eastAsia"/>
                <w:szCs w:val="21"/>
              </w:rPr>
              <w:t>说明部</w:t>
            </w:r>
            <w:proofErr w:type="gramEnd"/>
            <w:r>
              <w:rPr>
                <w:rFonts w:hint="eastAsia"/>
                <w:szCs w:val="21"/>
              </w:rPr>
              <w:t>分</w:t>
            </w:r>
            <w:r w:rsidRPr="00146278">
              <w:rPr>
                <w:rFonts w:hint="eastAsia"/>
                <w:szCs w:val="21"/>
              </w:rPr>
              <w:t>子树</w:t>
            </w:r>
          </w:p>
          <w:p w14:paraId="2B932DCE" w14:textId="77777777" w:rsidR="009A234C" w:rsidRPr="00146278" w:rsidRDefault="009A234C" w:rsidP="009A234C">
            <w:pPr>
              <w:widowControl/>
              <w:jc w:val="left"/>
              <w:rPr>
                <w:szCs w:val="21"/>
              </w:rPr>
            </w:pPr>
            <w:r w:rsidRPr="00146278">
              <w:rPr>
                <w:rFonts w:hint="eastAsia"/>
                <w:szCs w:val="21"/>
              </w:rPr>
              <w:t>T2</w:t>
            </w:r>
            <w:r w:rsidRPr="00146278">
              <w:rPr>
                <w:szCs w:val="21"/>
              </w:rPr>
              <w:t xml:space="preserve">  </w:t>
            </w:r>
            <w:r>
              <w:rPr>
                <w:rFonts w:hint="eastAsia"/>
                <w:szCs w:val="21"/>
              </w:rPr>
              <w:t>语句部分</w:t>
            </w:r>
            <w:r w:rsidRPr="00146278">
              <w:rPr>
                <w:rFonts w:hint="eastAsia"/>
                <w:szCs w:val="21"/>
              </w:rPr>
              <w:t>子树</w:t>
            </w:r>
          </w:p>
        </w:tc>
        <w:tc>
          <w:tcPr>
            <w:tcW w:w="6096" w:type="dxa"/>
          </w:tcPr>
          <w:p w14:paraId="48510D41" w14:textId="77777777" w:rsidR="009A234C" w:rsidRPr="00146278" w:rsidRDefault="009A234C" w:rsidP="009A234C">
            <w:pPr>
              <w:widowControl/>
              <w:jc w:val="left"/>
              <w:rPr>
                <w:szCs w:val="21"/>
              </w:rPr>
            </w:pPr>
            <w:r w:rsidRPr="00146278">
              <w:rPr>
                <w:rFonts w:hint="eastAsia"/>
                <w:szCs w:val="21"/>
              </w:rPr>
              <w:t>访问到</w:t>
            </w:r>
            <w:r w:rsidRPr="00146278">
              <w:rPr>
                <w:rFonts w:hint="eastAsia"/>
                <w:szCs w:val="21"/>
              </w:rPr>
              <w:t>T</w:t>
            </w:r>
            <w:r w:rsidRPr="00146278">
              <w:rPr>
                <w:rFonts w:hint="eastAsia"/>
                <w:szCs w:val="21"/>
              </w:rPr>
              <w:t>：</w:t>
            </w:r>
            <w:r w:rsidRPr="00146278">
              <w:rPr>
                <w:rFonts w:hint="eastAsia"/>
                <w:szCs w:val="21"/>
              </w:rPr>
              <w:t>T</w:t>
            </w:r>
            <w:proofErr w:type="gramStart"/>
            <w:r>
              <w:rPr>
                <w:rFonts w:hint="eastAsia"/>
                <w:szCs w:val="21"/>
              </w:rPr>
              <w:t>2</w:t>
            </w:r>
            <w:r w:rsidRPr="00146278">
              <w:rPr>
                <w:szCs w:val="21"/>
              </w:rPr>
              <w:t>.</w:t>
            </w:r>
            <w:r>
              <w:rPr>
                <w:rFonts w:hint="eastAsia"/>
                <w:szCs w:val="21"/>
              </w:rPr>
              <w:t>S</w:t>
            </w:r>
            <w:r w:rsidRPr="00146278">
              <w:rPr>
                <w:szCs w:val="21"/>
              </w:rPr>
              <w:t>next=</w:t>
            </w:r>
            <w:proofErr w:type="spellStart"/>
            <w:r w:rsidRPr="00146278">
              <w:rPr>
                <w:szCs w:val="21"/>
              </w:rPr>
              <w:t>T.</w:t>
            </w:r>
            <w:r w:rsidRPr="00146278">
              <w:rPr>
                <w:rFonts w:hint="eastAsia"/>
                <w:szCs w:val="21"/>
              </w:rPr>
              <w:t>S</w:t>
            </w:r>
            <w:r w:rsidRPr="00146278">
              <w:rPr>
                <w:szCs w:val="21"/>
              </w:rPr>
              <w:t>next</w:t>
            </w:r>
            <w:proofErr w:type="spellEnd"/>
            <w:proofErr w:type="gramEnd"/>
          </w:p>
          <w:p w14:paraId="68765326" w14:textId="77777777" w:rsidR="009A234C" w:rsidRPr="00146278" w:rsidRDefault="009A234C" w:rsidP="009A234C">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1E60BF29" w14:textId="77777777" w:rsidR="009A234C" w:rsidRPr="00146278" w:rsidRDefault="009A234C" w:rsidP="009A234C">
            <w:pPr>
              <w:widowControl/>
              <w:ind w:firstLineChars="200" w:firstLine="420"/>
              <w:jc w:val="left"/>
              <w:rPr>
                <w:szCs w:val="21"/>
              </w:rPr>
            </w:pPr>
            <w:proofErr w:type="gramStart"/>
            <w:r w:rsidRPr="00146278">
              <w:rPr>
                <w:rFonts w:hint="eastAsia"/>
                <w:szCs w:val="21"/>
              </w:rPr>
              <w:t>T</w:t>
            </w:r>
            <w:r w:rsidRPr="00146278">
              <w:rPr>
                <w:szCs w:val="21"/>
              </w:rPr>
              <w:t>.code=T1.code</w:t>
            </w:r>
            <w:proofErr w:type="gramEnd"/>
            <w:r w:rsidRPr="00146278">
              <w:rPr>
                <w:szCs w:val="21"/>
              </w:rPr>
              <w:t xml:space="preserve"> || T2.code</w:t>
            </w:r>
            <w:r>
              <w:rPr>
                <w:szCs w:val="21"/>
              </w:rPr>
              <w:t xml:space="preserve"> </w:t>
            </w:r>
          </w:p>
        </w:tc>
      </w:tr>
      <w:tr w:rsidR="009A234C" w:rsidRPr="00146278" w14:paraId="675AB398" w14:textId="77777777" w:rsidTr="009A234C">
        <w:tc>
          <w:tcPr>
            <w:tcW w:w="2376" w:type="dxa"/>
          </w:tcPr>
          <w:p w14:paraId="05AEB52B" w14:textId="77777777" w:rsidR="009A234C" w:rsidRPr="00146278" w:rsidRDefault="009A234C" w:rsidP="009A234C">
            <w:pPr>
              <w:widowControl/>
              <w:jc w:val="left"/>
              <w:rPr>
                <w:szCs w:val="21"/>
              </w:rPr>
            </w:pPr>
            <w:r w:rsidRPr="00146278">
              <w:rPr>
                <w:rFonts w:hint="eastAsia"/>
                <w:szCs w:val="21"/>
              </w:rPr>
              <w:t>IF</w:t>
            </w:r>
            <w:r w:rsidRPr="00146278">
              <w:rPr>
                <w:szCs w:val="21"/>
              </w:rPr>
              <w:t>_THEN</w:t>
            </w:r>
          </w:p>
          <w:p w14:paraId="1A68F2B0" w14:textId="77777777" w:rsidR="009A234C" w:rsidRPr="00146278" w:rsidRDefault="009A234C" w:rsidP="009A234C">
            <w:pPr>
              <w:widowControl/>
              <w:jc w:val="left"/>
              <w:rPr>
                <w:szCs w:val="21"/>
              </w:rPr>
            </w:pPr>
            <w:r w:rsidRPr="00146278">
              <w:rPr>
                <w:rFonts w:hint="eastAsia"/>
                <w:szCs w:val="21"/>
              </w:rPr>
              <w:t>T</w:t>
            </w:r>
            <w:r w:rsidRPr="00146278">
              <w:rPr>
                <w:szCs w:val="21"/>
              </w:rPr>
              <w:t xml:space="preserve">1  </w:t>
            </w:r>
            <w:r w:rsidRPr="00146278">
              <w:rPr>
                <w:rFonts w:hint="eastAsia"/>
                <w:szCs w:val="21"/>
              </w:rPr>
              <w:t>条件子树</w:t>
            </w:r>
          </w:p>
          <w:p w14:paraId="47331486" w14:textId="77777777" w:rsidR="009A234C" w:rsidRPr="00146278" w:rsidRDefault="009A234C" w:rsidP="009A234C">
            <w:pPr>
              <w:widowControl/>
              <w:jc w:val="left"/>
              <w:rPr>
                <w:szCs w:val="21"/>
              </w:rPr>
            </w:pPr>
            <w:r w:rsidRPr="00146278">
              <w:rPr>
                <w:rFonts w:hint="eastAsia"/>
                <w:szCs w:val="21"/>
              </w:rPr>
              <w:t>T2</w:t>
            </w:r>
            <w:r w:rsidRPr="00146278">
              <w:rPr>
                <w:szCs w:val="21"/>
              </w:rPr>
              <w:t xml:space="preserve">  </w:t>
            </w:r>
            <w:r w:rsidRPr="00146278">
              <w:rPr>
                <w:rFonts w:hint="eastAsia"/>
                <w:szCs w:val="21"/>
              </w:rPr>
              <w:t>if</w:t>
            </w:r>
            <w:r w:rsidRPr="00146278">
              <w:rPr>
                <w:rFonts w:hint="eastAsia"/>
                <w:szCs w:val="21"/>
              </w:rPr>
              <w:t>子句子树</w:t>
            </w:r>
          </w:p>
        </w:tc>
        <w:tc>
          <w:tcPr>
            <w:tcW w:w="6096" w:type="dxa"/>
          </w:tcPr>
          <w:p w14:paraId="0DA7374C" w14:textId="77777777" w:rsidR="009A234C" w:rsidRPr="00146278" w:rsidRDefault="009A234C" w:rsidP="009A234C">
            <w:pPr>
              <w:widowControl/>
              <w:jc w:val="left"/>
              <w:rPr>
                <w:szCs w:val="21"/>
              </w:rPr>
            </w:pPr>
            <w:r w:rsidRPr="00146278">
              <w:rPr>
                <w:rFonts w:hint="eastAsia"/>
                <w:szCs w:val="21"/>
              </w:rPr>
              <w:t>访问到</w:t>
            </w:r>
            <w:r w:rsidRPr="00146278">
              <w:rPr>
                <w:rFonts w:hint="eastAsia"/>
                <w:szCs w:val="21"/>
              </w:rPr>
              <w:t>T</w:t>
            </w:r>
            <w:r w:rsidRPr="00146278">
              <w:rPr>
                <w:rFonts w:hint="eastAsia"/>
                <w:szCs w:val="21"/>
              </w:rPr>
              <w:t>：</w:t>
            </w:r>
            <w:r w:rsidRPr="00146278">
              <w:rPr>
                <w:rFonts w:hint="eastAsia"/>
                <w:szCs w:val="21"/>
              </w:rPr>
              <w:t>T</w:t>
            </w:r>
            <w:proofErr w:type="gramStart"/>
            <w:r w:rsidRPr="00146278">
              <w:rPr>
                <w:rFonts w:hint="eastAsia"/>
                <w:szCs w:val="21"/>
              </w:rPr>
              <w:t>1</w:t>
            </w:r>
            <w:r w:rsidRPr="00146278">
              <w:rPr>
                <w:szCs w:val="21"/>
              </w:rPr>
              <w:t>.</w:t>
            </w:r>
            <w:r w:rsidRPr="00146278">
              <w:rPr>
                <w:rFonts w:hint="eastAsia"/>
                <w:szCs w:val="21"/>
              </w:rPr>
              <w:t>E</w:t>
            </w:r>
            <w:r w:rsidRPr="00146278">
              <w:rPr>
                <w:szCs w:val="21"/>
              </w:rPr>
              <w:t>true</w:t>
            </w:r>
            <w:proofErr w:type="gramEnd"/>
            <w:r w:rsidRPr="00146278">
              <w:rPr>
                <w:szCs w:val="21"/>
              </w:rPr>
              <w:t>=newLabel, T1.</w:t>
            </w:r>
            <w:r w:rsidRPr="00146278">
              <w:rPr>
                <w:rFonts w:hint="eastAsia"/>
                <w:szCs w:val="21"/>
              </w:rPr>
              <w:t>E</w:t>
            </w:r>
            <w:r w:rsidRPr="00146278">
              <w:rPr>
                <w:szCs w:val="21"/>
              </w:rPr>
              <w:t>false=</w:t>
            </w:r>
            <w:r w:rsidRPr="00146278">
              <w:rPr>
                <w:rFonts w:hint="eastAsia"/>
                <w:szCs w:val="21"/>
              </w:rPr>
              <w:t xml:space="preserve"> </w:t>
            </w:r>
            <w:r w:rsidRPr="00146278">
              <w:rPr>
                <w:szCs w:val="21"/>
              </w:rPr>
              <w:t>T2</w:t>
            </w:r>
            <w:r w:rsidRPr="00146278">
              <w:rPr>
                <w:rFonts w:hint="eastAsia"/>
                <w:szCs w:val="21"/>
              </w:rPr>
              <w:t>.</w:t>
            </w:r>
            <w:r>
              <w:rPr>
                <w:rFonts w:hint="eastAsia"/>
                <w:szCs w:val="21"/>
              </w:rPr>
              <w:t>S</w:t>
            </w:r>
            <w:r w:rsidRPr="00146278">
              <w:rPr>
                <w:szCs w:val="21"/>
              </w:rPr>
              <w:t>next=</w:t>
            </w:r>
            <w:proofErr w:type="spellStart"/>
            <w:r w:rsidRPr="00146278">
              <w:rPr>
                <w:szCs w:val="21"/>
              </w:rPr>
              <w:t>T.</w:t>
            </w:r>
            <w:r w:rsidRPr="00146278">
              <w:rPr>
                <w:rFonts w:hint="eastAsia"/>
                <w:szCs w:val="21"/>
              </w:rPr>
              <w:t>S</w:t>
            </w:r>
            <w:r w:rsidRPr="00146278">
              <w:rPr>
                <w:szCs w:val="21"/>
              </w:rPr>
              <w:t>next</w:t>
            </w:r>
            <w:proofErr w:type="spellEnd"/>
          </w:p>
          <w:p w14:paraId="630129C3" w14:textId="77777777" w:rsidR="009A234C" w:rsidRPr="00146278" w:rsidRDefault="009A234C" w:rsidP="009A234C">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3EABFECC" w14:textId="77777777" w:rsidR="009A234C" w:rsidRPr="00146278" w:rsidRDefault="009A234C" w:rsidP="009A234C">
            <w:pPr>
              <w:widowControl/>
              <w:ind w:firstLineChars="200" w:firstLine="420"/>
              <w:jc w:val="left"/>
              <w:rPr>
                <w:szCs w:val="21"/>
              </w:rPr>
            </w:pPr>
            <w:proofErr w:type="gramStart"/>
            <w:r w:rsidRPr="00146278">
              <w:rPr>
                <w:rFonts w:hint="eastAsia"/>
                <w:szCs w:val="21"/>
              </w:rPr>
              <w:t>T</w:t>
            </w:r>
            <w:r w:rsidRPr="00146278">
              <w:rPr>
                <w:szCs w:val="21"/>
              </w:rPr>
              <w:t>.code=T1.code</w:t>
            </w:r>
            <w:proofErr w:type="gramEnd"/>
            <w:r w:rsidRPr="00146278">
              <w:rPr>
                <w:szCs w:val="21"/>
              </w:rPr>
              <w:t xml:space="preserve"> || T1.</w:t>
            </w:r>
            <w:r w:rsidRPr="00146278">
              <w:rPr>
                <w:rFonts w:hint="eastAsia"/>
                <w:szCs w:val="21"/>
              </w:rPr>
              <w:t>E</w:t>
            </w:r>
            <w:r w:rsidRPr="00146278">
              <w:rPr>
                <w:szCs w:val="21"/>
              </w:rPr>
              <w:t>true ||T2.code</w:t>
            </w:r>
          </w:p>
        </w:tc>
      </w:tr>
      <w:tr w:rsidR="009A234C" w:rsidRPr="00146278" w14:paraId="099B16F4" w14:textId="77777777" w:rsidTr="009A234C">
        <w:tc>
          <w:tcPr>
            <w:tcW w:w="2376" w:type="dxa"/>
          </w:tcPr>
          <w:p w14:paraId="1DA8C61B" w14:textId="77777777" w:rsidR="009A234C" w:rsidRPr="00146278" w:rsidRDefault="009A234C" w:rsidP="009A234C">
            <w:pPr>
              <w:widowControl/>
              <w:jc w:val="left"/>
              <w:rPr>
                <w:szCs w:val="21"/>
              </w:rPr>
            </w:pPr>
            <w:r w:rsidRPr="00146278">
              <w:rPr>
                <w:rFonts w:hint="eastAsia"/>
                <w:szCs w:val="21"/>
              </w:rPr>
              <w:t>IF</w:t>
            </w:r>
            <w:r w:rsidRPr="00146278">
              <w:rPr>
                <w:szCs w:val="21"/>
              </w:rPr>
              <w:t>_THEN_ELSE</w:t>
            </w:r>
          </w:p>
          <w:p w14:paraId="6EC4C542" w14:textId="77777777" w:rsidR="009A234C" w:rsidRPr="00146278" w:rsidRDefault="009A234C" w:rsidP="009A234C">
            <w:pPr>
              <w:widowControl/>
              <w:jc w:val="left"/>
              <w:rPr>
                <w:szCs w:val="21"/>
              </w:rPr>
            </w:pPr>
            <w:r w:rsidRPr="00146278">
              <w:rPr>
                <w:rFonts w:hint="eastAsia"/>
                <w:szCs w:val="21"/>
              </w:rPr>
              <w:t>T</w:t>
            </w:r>
            <w:r w:rsidRPr="00146278">
              <w:rPr>
                <w:szCs w:val="21"/>
              </w:rPr>
              <w:t xml:space="preserve">1  </w:t>
            </w:r>
            <w:r w:rsidRPr="00146278">
              <w:rPr>
                <w:rFonts w:hint="eastAsia"/>
                <w:szCs w:val="21"/>
              </w:rPr>
              <w:t>条件子树</w:t>
            </w:r>
          </w:p>
          <w:p w14:paraId="0DD071CF" w14:textId="77777777" w:rsidR="009A234C" w:rsidRPr="00146278" w:rsidRDefault="009A234C" w:rsidP="009A234C">
            <w:pPr>
              <w:widowControl/>
              <w:jc w:val="left"/>
              <w:rPr>
                <w:szCs w:val="21"/>
              </w:rPr>
            </w:pPr>
            <w:r w:rsidRPr="00146278">
              <w:rPr>
                <w:rFonts w:hint="eastAsia"/>
                <w:szCs w:val="21"/>
              </w:rPr>
              <w:lastRenderedPageBreak/>
              <w:t>T2</w:t>
            </w:r>
            <w:r w:rsidRPr="00146278">
              <w:rPr>
                <w:szCs w:val="21"/>
              </w:rPr>
              <w:t xml:space="preserve">  </w:t>
            </w:r>
            <w:r w:rsidRPr="00146278">
              <w:rPr>
                <w:rFonts w:hint="eastAsia"/>
                <w:szCs w:val="21"/>
              </w:rPr>
              <w:t>if</w:t>
            </w:r>
            <w:r w:rsidRPr="00146278">
              <w:rPr>
                <w:rFonts w:hint="eastAsia"/>
                <w:szCs w:val="21"/>
              </w:rPr>
              <w:t>子句子树</w:t>
            </w:r>
          </w:p>
          <w:p w14:paraId="10AADD5B" w14:textId="77777777" w:rsidR="009A234C" w:rsidRPr="00146278" w:rsidRDefault="009A234C" w:rsidP="009A234C">
            <w:pPr>
              <w:widowControl/>
              <w:jc w:val="left"/>
              <w:rPr>
                <w:szCs w:val="21"/>
              </w:rPr>
            </w:pPr>
            <w:r w:rsidRPr="00146278">
              <w:rPr>
                <w:rFonts w:hint="eastAsia"/>
                <w:szCs w:val="21"/>
              </w:rPr>
              <w:t>T</w:t>
            </w:r>
            <w:r w:rsidRPr="00146278">
              <w:rPr>
                <w:szCs w:val="21"/>
              </w:rPr>
              <w:t>3  else</w:t>
            </w:r>
            <w:r w:rsidRPr="00146278">
              <w:rPr>
                <w:rFonts w:hint="eastAsia"/>
                <w:szCs w:val="21"/>
              </w:rPr>
              <w:t>子句子树</w:t>
            </w:r>
          </w:p>
        </w:tc>
        <w:tc>
          <w:tcPr>
            <w:tcW w:w="6096" w:type="dxa"/>
          </w:tcPr>
          <w:p w14:paraId="05FAA6A8" w14:textId="77777777" w:rsidR="009A234C" w:rsidRPr="00146278" w:rsidRDefault="009A234C" w:rsidP="009A234C">
            <w:pPr>
              <w:widowControl/>
              <w:jc w:val="left"/>
              <w:rPr>
                <w:szCs w:val="21"/>
              </w:rPr>
            </w:pPr>
            <w:r w:rsidRPr="00146278">
              <w:rPr>
                <w:rFonts w:hint="eastAsia"/>
                <w:szCs w:val="21"/>
              </w:rPr>
              <w:lastRenderedPageBreak/>
              <w:t>访问到</w:t>
            </w:r>
            <w:r w:rsidRPr="00146278">
              <w:rPr>
                <w:rFonts w:hint="eastAsia"/>
                <w:szCs w:val="21"/>
              </w:rPr>
              <w:t>T</w:t>
            </w:r>
            <w:r w:rsidRPr="00146278">
              <w:rPr>
                <w:rFonts w:hint="eastAsia"/>
                <w:szCs w:val="21"/>
              </w:rPr>
              <w:t>：</w:t>
            </w:r>
            <w:r w:rsidRPr="00146278">
              <w:rPr>
                <w:rFonts w:hint="eastAsia"/>
                <w:szCs w:val="21"/>
              </w:rPr>
              <w:t xml:space="preserve"> T</w:t>
            </w:r>
            <w:proofErr w:type="gramStart"/>
            <w:r w:rsidRPr="00146278">
              <w:rPr>
                <w:rFonts w:hint="eastAsia"/>
                <w:szCs w:val="21"/>
              </w:rPr>
              <w:t>1</w:t>
            </w:r>
            <w:r w:rsidRPr="00146278">
              <w:rPr>
                <w:szCs w:val="21"/>
              </w:rPr>
              <w:t>.Etrue</w:t>
            </w:r>
            <w:proofErr w:type="gramEnd"/>
            <w:r w:rsidRPr="00146278">
              <w:rPr>
                <w:szCs w:val="21"/>
              </w:rPr>
              <w:t>=newLabel,</w:t>
            </w:r>
            <w:r w:rsidRPr="00146278">
              <w:rPr>
                <w:rFonts w:hint="eastAsia"/>
                <w:szCs w:val="21"/>
              </w:rPr>
              <w:t>T</w:t>
            </w:r>
            <w:r w:rsidRPr="00146278">
              <w:rPr>
                <w:szCs w:val="21"/>
              </w:rPr>
              <w:t>1.Efalse=</w:t>
            </w:r>
            <w:proofErr w:type="spellStart"/>
            <w:r w:rsidRPr="00146278">
              <w:rPr>
                <w:szCs w:val="21"/>
              </w:rPr>
              <w:t>T.</w:t>
            </w:r>
            <w:r w:rsidRPr="00146278">
              <w:rPr>
                <w:rFonts w:hint="eastAsia"/>
                <w:szCs w:val="21"/>
              </w:rPr>
              <w:t>S</w:t>
            </w:r>
            <w:r w:rsidRPr="00146278">
              <w:rPr>
                <w:szCs w:val="21"/>
              </w:rPr>
              <w:t>next</w:t>
            </w:r>
            <w:proofErr w:type="spellEnd"/>
          </w:p>
          <w:p w14:paraId="7BD83027" w14:textId="77777777" w:rsidR="009A234C" w:rsidRPr="00146278" w:rsidRDefault="009A234C" w:rsidP="009A234C">
            <w:pPr>
              <w:widowControl/>
              <w:jc w:val="left"/>
              <w:rPr>
                <w:szCs w:val="21"/>
              </w:rPr>
            </w:pPr>
            <w:r w:rsidRPr="00146278">
              <w:rPr>
                <w:rFonts w:hint="eastAsia"/>
                <w:szCs w:val="21"/>
              </w:rPr>
              <w:t xml:space="preserve"> </w:t>
            </w:r>
            <w:r w:rsidRPr="00146278">
              <w:rPr>
                <w:szCs w:val="21"/>
              </w:rPr>
              <w:t xml:space="preserve">          </w:t>
            </w:r>
            <w:r w:rsidRPr="00146278">
              <w:rPr>
                <w:rFonts w:hint="eastAsia"/>
                <w:szCs w:val="21"/>
              </w:rPr>
              <w:t>T</w:t>
            </w:r>
            <w:proofErr w:type="gramStart"/>
            <w:r w:rsidRPr="00146278">
              <w:rPr>
                <w:rFonts w:hint="eastAsia"/>
                <w:szCs w:val="21"/>
              </w:rPr>
              <w:t>1.</w:t>
            </w:r>
            <w:r w:rsidRPr="00146278">
              <w:rPr>
                <w:szCs w:val="21"/>
              </w:rPr>
              <w:t>Snext</w:t>
            </w:r>
            <w:proofErr w:type="gramEnd"/>
            <w:r w:rsidRPr="00146278">
              <w:rPr>
                <w:szCs w:val="21"/>
              </w:rPr>
              <w:t>=</w:t>
            </w:r>
            <w:r w:rsidRPr="00146278">
              <w:rPr>
                <w:rFonts w:hint="eastAsia"/>
                <w:szCs w:val="21"/>
              </w:rPr>
              <w:t xml:space="preserve"> T</w:t>
            </w:r>
            <w:r w:rsidRPr="00146278">
              <w:rPr>
                <w:szCs w:val="21"/>
              </w:rPr>
              <w:t>2</w:t>
            </w:r>
            <w:r w:rsidRPr="00146278">
              <w:rPr>
                <w:rFonts w:hint="eastAsia"/>
                <w:szCs w:val="21"/>
              </w:rPr>
              <w:t>.</w:t>
            </w:r>
            <w:r w:rsidRPr="00146278">
              <w:rPr>
                <w:szCs w:val="21"/>
              </w:rPr>
              <w:t>Snext=</w:t>
            </w:r>
            <w:proofErr w:type="spellStart"/>
            <w:r w:rsidRPr="00146278">
              <w:rPr>
                <w:szCs w:val="21"/>
              </w:rPr>
              <w:t>T.Snext</w:t>
            </w:r>
            <w:proofErr w:type="spellEnd"/>
          </w:p>
          <w:p w14:paraId="2FBC400E" w14:textId="77777777" w:rsidR="009A234C" w:rsidRPr="00146278" w:rsidRDefault="009A234C" w:rsidP="009A234C">
            <w:pPr>
              <w:widowControl/>
              <w:jc w:val="left"/>
              <w:rPr>
                <w:szCs w:val="21"/>
              </w:rPr>
            </w:pPr>
            <w:r w:rsidRPr="00146278">
              <w:rPr>
                <w:rFonts w:hint="eastAsia"/>
                <w:szCs w:val="21"/>
              </w:rPr>
              <w:lastRenderedPageBreak/>
              <w:t>访问</w:t>
            </w:r>
            <w:r w:rsidRPr="00146278">
              <w:rPr>
                <w:rFonts w:hint="eastAsia"/>
                <w:szCs w:val="21"/>
              </w:rPr>
              <w:t>T</w:t>
            </w:r>
            <w:r w:rsidRPr="00146278">
              <w:rPr>
                <w:rFonts w:hint="eastAsia"/>
                <w:szCs w:val="21"/>
              </w:rPr>
              <w:t>的所有子树后：</w:t>
            </w:r>
          </w:p>
          <w:p w14:paraId="63F22489" w14:textId="77777777" w:rsidR="009A234C" w:rsidRDefault="009A234C" w:rsidP="009A234C">
            <w:pPr>
              <w:widowControl/>
              <w:ind w:firstLineChars="200" w:firstLine="420"/>
              <w:jc w:val="left"/>
              <w:rPr>
                <w:szCs w:val="21"/>
              </w:rPr>
            </w:pPr>
            <w:proofErr w:type="gramStart"/>
            <w:r w:rsidRPr="00146278">
              <w:rPr>
                <w:rFonts w:hint="eastAsia"/>
                <w:szCs w:val="21"/>
              </w:rPr>
              <w:t>T</w:t>
            </w:r>
            <w:r w:rsidRPr="00146278">
              <w:rPr>
                <w:szCs w:val="21"/>
              </w:rPr>
              <w:t>.code=</w:t>
            </w:r>
            <w:r w:rsidRPr="00146278">
              <w:rPr>
                <w:rFonts w:hint="eastAsia"/>
                <w:szCs w:val="21"/>
              </w:rPr>
              <w:t>T</w:t>
            </w:r>
            <w:r w:rsidRPr="00146278">
              <w:rPr>
                <w:szCs w:val="21"/>
              </w:rPr>
              <w:t>1.code</w:t>
            </w:r>
            <w:proofErr w:type="gramEnd"/>
            <w:r w:rsidRPr="00146278">
              <w:rPr>
                <w:szCs w:val="21"/>
              </w:rPr>
              <w:t xml:space="preserve"> || </w:t>
            </w:r>
            <w:r w:rsidRPr="00146278">
              <w:rPr>
                <w:rFonts w:hint="eastAsia"/>
                <w:szCs w:val="21"/>
              </w:rPr>
              <w:t>T</w:t>
            </w:r>
            <w:r w:rsidRPr="00146278">
              <w:rPr>
                <w:szCs w:val="21"/>
              </w:rPr>
              <w:t>1.Etrue</w:t>
            </w:r>
            <w:r>
              <w:rPr>
                <w:szCs w:val="21"/>
              </w:rPr>
              <w:t xml:space="preserve"> </w:t>
            </w:r>
            <w:r w:rsidRPr="00146278">
              <w:rPr>
                <w:szCs w:val="21"/>
              </w:rPr>
              <w:t>||</w:t>
            </w:r>
            <w:r>
              <w:rPr>
                <w:szCs w:val="21"/>
              </w:rPr>
              <w:t xml:space="preserve"> </w:t>
            </w:r>
            <w:r w:rsidRPr="00146278">
              <w:rPr>
                <w:rFonts w:hint="eastAsia"/>
                <w:szCs w:val="21"/>
              </w:rPr>
              <w:t>T</w:t>
            </w:r>
            <w:r w:rsidRPr="00146278">
              <w:rPr>
                <w:szCs w:val="21"/>
              </w:rPr>
              <w:t xml:space="preserve">2.code </w:t>
            </w:r>
            <w:r w:rsidRPr="00146278">
              <w:rPr>
                <w:rFonts w:hint="eastAsia"/>
                <w:szCs w:val="21"/>
              </w:rPr>
              <w:t>||</w:t>
            </w:r>
            <w:r w:rsidRPr="00146278">
              <w:rPr>
                <w:szCs w:val="21"/>
              </w:rPr>
              <w:t xml:space="preserve"> </w:t>
            </w:r>
            <w:r w:rsidRPr="00146278">
              <w:rPr>
                <w:rFonts w:hint="eastAsia"/>
                <w:szCs w:val="21"/>
              </w:rPr>
              <w:t>goto</w:t>
            </w:r>
            <w:r w:rsidRPr="00146278">
              <w:rPr>
                <w:szCs w:val="21"/>
              </w:rPr>
              <w:t xml:space="preserve"> </w:t>
            </w:r>
            <w:proofErr w:type="spellStart"/>
            <w:r w:rsidRPr="00146278">
              <w:rPr>
                <w:rFonts w:hint="eastAsia"/>
                <w:szCs w:val="21"/>
              </w:rPr>
              <w:t>T</w:t>
            </w:r>
            <w:r w:rsidRPr="00146278">
              <w:rPr>
                <w:szCs w:val="21"/>
              </w:rPr>
              <w:t>.Enext</w:t>
            </w:r>
            <w:proofErr w:type="spellEnd"/>
          </w:p>
          <w:p w14:paraId="5B709899" w14:textId="77777777" w:rsidR="009A234C" w:rsidRPr="00146278" w:rsidRDefault="009A234C" w:rsidP="009A234C">
            <w:pPr>
              <w:widowControl/>
              <w:ind w:firstLineChars="500" w:firstLine="1050"/>
              <w:jc w:val="left"/>
              <w:rPr>
                <w:szCs w:val="21"/>
              </w:rPr>
            </w:pPr>
            <w:r w:rsidRPr="00146278">
              <w:rPr>
                <w:szCs w:val="21"/>
              </w:rPr>
              <w:t xml:space="preserve"> </w:t>
            </w:r>
            <w:r>
              <w:rPr>
                <w:szCs w:val="21"/>
              </w:rPr>
              <w:t xml:space="preserve">      </w:t>
            </w:r>
            <w:r w:rsidRPr="00146278">
              <w:rPr>
                <w:szCs w:val="21"/>
              </w:rPr>
              <w:t xml:space="preserve">|| </w:t>
            </w:r>
            <w:r w:rsidRPr="00146278">
              <w:rPr>
                <w:rFonts w:hint="eastAsia"/>
                <w:szCs w:val="21"/>
              </w:rPr>
              <w:t>T</w:t>
            </w:r>
            <w:proofErr w:type="gramStart"/>
            <w:r w:rsidRPr="00146278">
              <w:rPr>
                <w:szCs w:val="21"/>
              </w:rPr>
              <w:t>1.E</w:t>
            </w:r>
            <w:r>
              <w:rPr>
                <w:rFonts w:hint="eastAsia"/>
                <w:szCs w:val="21"/>
              </w:rPr>
              <w:t>false</w:t>
            </w:r>
            <w:proofErr w:type="gramEnd"/>
            <w:r w:rsidRPr="00146278">
              <w:rPr>
                <w:rFonts w:hint="eastAsia"/>
                <w:szCs w:val="21"/>
              </w:rPr>
              <w:t xml:space="preserve"> </w:t>
            </w:r>
            <w:r>
              <w:rPr>
                <w:rFonts w:hint="eastAsia"/>
                <w:szCs w:val="21"/>
              </w:rPr>
              <w:t>||</w:t>
            </w:r>
            <w:r>
              <w:rPr>
                <w:szCs w:val="21"/>
              </w:rPr>
              <w:t xml:space="preserve"> </w:t>
            </w:r>
            <w:r w:rsidRPr="00146278">
              <w:rPr>
                <w:rFonts w:hint="eastAsia"/>
                <w:szCs w:val="21"/>
              </w:rPr>
              <w:t>T3</w:t>
            </w:r>
            <w:r w:rsidRPr="00146278">
              <w:rPr>
                <w:szCs w:val="21"/>
              </w:rPr>
              <w:t xml:space="preserve">.code </w:t>
            </w:r>
          </w:p>
        </w:tc>
      </w:tr>
      <w:tr w:rsidR="009A234C" w:rsidRPr="00146278" w14:paraId="028663DE" w14:textId="77777777" w:rsidTr="009A234C">
        <w:tc>
          <w:tcPr>
            <w:tcW w:w="2376" w:type="dxa"/>
          </w:tcPr>
          <w:p w14:paraId="1DCC3B4D" w14:textId="77777777" w:rsidR="009A234C" w:rsidRPr="00146278" w:rsidRDefault="009A234C" w:rsidP="009A234C">
            <w:pPr>
              <w:widowControl/>
              <w:jc w:val="left"/>
              <w:rPr>
                <w:szCs w:val="21"/>
              </w:rPr>
            </w:pPr>
            <w:r w:rsidRPr="00146278">
              <w:rPr>
                <w:rFonts w:hint="eastAsia"/>
                <w:szCs w:val="21"/>
              </w:rPr>
              <w:lastRenderedPageBreak/>
              <w:t>WHILE</w:t>
            </w:r>
          </w:p>
          <w:p w14:paraId="3F0BB657" w14:textId="77777777" w:rsidR="009A234C" w:rsidRPr="00146278" w:rsidRDefault="009A234C" w:rsidP="009A234C">
            <w:pPr>
              <w:widowControl/>
              <w:jc w:val="left"/>
              <w:rPr>
                <w:szCs w:val="21"/>
              </w:rPr>
            </w:pPr>
            <w:r w:rsidRPr="00146278">
              <w:rPr>
                <w:rFonts w:hint="eastAsia"/>
                <w:szCs w:val="21"/>
              </w:rPr>
              <w:t>T</w:t>
            </w:r>
            <w:r w:rsidRPr="00146278">
              <w:rPr>
                <w:szCs w:val="21"/>
              </w:rPr>
              <w:t xml:space="preserve">1  </w:t>
            </w:r>
            <w:r w:rsidRPr="00146278">
              <w:rPr>
                <w:rFonts w:hint="eastAsia"/>
                <w:szCs w:val="21"/>
              </w:rPr>
              <w:t>条件子树</w:t>
            </w:r>
          </w:p>
          <w:p w14:paraId="3F5EF861" w14:textId="77777777" w:rsidR="009A234C" w:rsidRPr="00146278" w:rsidRDefault="009A234C" w:rsidP="009A234C">
            <w:pPr>
              <w:widowControl/>
              <w:jc w:val="left"/>
              <w:rPr>
                <w:szCs w:val="21"/>
              </w:rPr>
            </w:pPr>
            <w:r w:rsidRPr="00146278">
              <w:rPr>
                <w:rFonts w:hint="eastAsia"/>
                <w:szCs w:val="21"/>
              </w:rPr>
              <w:t>T2</w:t>
            </w:r>
            <w:r w:rsidRPr="00146278">
              <w:rPr>
                <w:szCs w:val="21"/>
              </w:rPr>
              <w:t xml:space="preserve">  </w:t>
            </w:r>
            <w:r w:rsidRPr="00146278">
              <w:rPr>
                <w:rFonts w:hint="eastAsia"/>
                <w:szCs w:val="21"/>
              </w:rPr>
              <w:t>if</w:t>
            </w:r>
            <w:r w:rsidRPr="00146278">
              <w:rPr>
                <w:rFonts w:hint="eastAsia"/>
                <w:szCs w:val="21"/>
              </w:rPr>
              <w:t>子句子树</w:t>
            </w:r>
          </w:p>
        </w:tc>
        <w:tc>
          <w:tcPr>
            <w:tcW w:w="6096" w:type="dxa"/>
          </w:tcPr>
          <w:p w14:paraId="396B73BC" w14:textId="77777777" w:rsidR="009A234C" w:rsidRDefault="009A234C" w:rsidP="009A234C">
            <w:pPr>
              <w:widowControl/>
              <w:jc w:val="left"/>
              <w:rPr>
                <w:szCs w:val="21"/>
              </w:rPr>
            </w:pPr>
            <w:r w:rsidRPr="00146278">
              <w:rPr>
                <w:rFonts w:hint="eastAsia"/>
                <w:szCs w:val="21"/>
              </w:rPr>
              <w:t>访问到</w:t>
            </w:r>
            <w:r w:rsidRPr="00146278">
              <w:rPr>
                <w:rFonts w:hint="eastAsia"/>
                <w:szCs w:val="21"/>
              </w:rPr>
              <w:t>T</w:t>
            </w:r>
            <w:r w:rsidRPr="00146278">
              <w:rPr>
                <w:rFonts w:hint="eastAsia"/>
                <w:szCs w:val="21"/>
              </w:rPr>
              <w:t>：</w:t>
            </w:r>
            <w:r w:rsidRPr="00146278">
              <w:rPr>
                <w:rFonts w:hint="eastAsia"/>
                <w:szCs w:val="21"/>
              </w:rPr>
              <w:t>T</w:t>
            </w:r>
            <w:proofErr w:type="gramStart"/>
            <w:r w:rsidRPr="00146278">
              <w:rPr>
                <w:rFonts w:hint="eastAsia"/>
                <w:szCs w:val="21"/>
              </w:rPr>
              <w:t>1</w:t>
            </w:r>
            <w:r w:rsidRPr="00146278">
              <w:rPr>
                <w:szCs w:val="21"/>
              </w:rPr>
              <w:t>.</w:t>
            </w:r>
            <w:r w:rsidRPr="00146278">
              <w:rPr>
                <w:rFonts w:hint="eastAsia"/>
                <w:szCs w:val="21"/>
              </w:rPr>
              <w:t>E</w:t>
            </w:r>
            <w:r w:rsidRPr="00146278">
              <w:rPr>
                <w:szCs w:val="21"/>
              </w:rPr>
              <w:t>true</w:t>
            </w:r>
            <w:proofErr w:type="gramEnd"/>
            <w:r w:rsidRPr="00146278">
              <w:rPr>
                <w:szCs w:val="21"/>
              </w:rPr>
              <w:t>=newLabel, T1.</w:t>
            </w:r>
            <w:r w:rsidRPr="00146278">
              <w:rPr>
                <w:rFonts w:hint="eastAsia"/>
                <w:szCs w:val="21"/>
              </w:rPr>
              <w:t>E</w:t>
            </w:r>
            <w:r w:rsidRPr="00146278">
              <w:rPr>
                <w:szCs w:val="21"/>
              </w:rPr>
              <w:t>false=</w:t>
            </w:r>
            <w:proofErr w:type="spellStart"/>
            <w:r w:rsidRPr="00146278">
              <w:rPr>
                <w:szCs w:val="21"/>
              </w:rPr>
              <w:t>T.</w:t>
            </w:r>
            <w:r w:rsidRPr="00146278">
              <w:rPr>
                <w:rFonts w:hint="eastAsia"/>
                <w:szCs w:val="21"/>
              </w:rPr>
              <w:t>S</w:t>
            </w:r>
            <w:r w:rsidRPr="00146278">
              <w:rPr>
                <w:szCs w:val="21"/>
              </w:rPr>
              <w:t>next</w:t>
            </w:r>
            <w:proofErr w:type="spellEnd"/>
            <w:r w:rsidRPr="00146278">
              <w:rPr>
                <w:szCs w:val="21"/>
              </w:rPr>
              <w:t>,</w:t>
            </w:r>
          </w:p>
          <w:p w14:paraId="6A43CC9C" w14:textId="77777777" w:rsidR="009A234C" w:rsidRPr="00146278" w:rsidRDefault="009A234C" w:rsidP="009A234C">
            <w:pPr>
              <w:widowControl/>
              <w:ind w:firstLineChars="450" w:firstLine="945"/>
              <w:jc w:val="left"/>
              <w:rPr>
                <w:szCs w:val="21"/>
              </w:rPr>
            </w:pPr>
            <w:r w:rsidRPr="00146278">
              <w:rPr>
                <w:rFonts w:hint="eastAsia"/>
                <w:szCs w:val="21"/>
              </w:rPr>
              <w:t xml:space="preserve"> </w:t>
            </w:r>
            <w:r w:rsidRPr="00146278">
              <w:rPr>
                <w:szCs w:val="21"/>
              </w:rPr>
              <w:t>T</w:t>
            </w:r>
            <w:proofErr w:type="gramStart"/>
            <w:r w:rsidRPr="00146278">
              <w:rPr>
                <w:szCs w:val="21"/>
              </w:rPr>
              <w:t>2</w:t>
            </w:r>
            <w:r w:rsidRPr="00146278">
              <w:rPr>
                <w:rFonts w:hint="eastAsia"/>
                <w:szCs w:val="21"/>
              </w:rPr>
              <w:t>.</w:t>
            </w:r>
            <w:r>
              <w:rPr>
                <w:szCs w:val="21"/>
              </w:rPr>
              <w:t>S</w:t>
            </w:r>
            <w:r w:rsidRPr="00146278">
              <w:rPr>
                <w:szCs w:val="21"/>
              </w:rPr>
              <w:t>next</w:t>
            </w:r>
            <w:proofErr w:type="gramEnd"/>
            <w:r w:rsidRPr="00146278">
              <w:rPr>
                <w:szCs w:val="21"/>
              </w:rPr>
              <w:t>= newLabel</w:t>
            </w:r>
            <w:r>
              <w:rPr>
                <w:szCs w:val="21"/>
              </w:rPr>
              <w:t>;</w:t>
            </w:r>
          </w:p>
          <w:p w14:paraId="460D6A4B" w14:textId="77777777" w:rsidR="009A234C" w:rsidRPr="00146278" w:rsidRDefault="009A234C" w:rsidP="009A234C">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0BB38F20" w14:textId="77777777" w:rsidR="009A234C" w:rsidRPr="00146278" w:rsidRDefault="009A234C" w:rsidP="009A234C">
            <w:pPr>
              <w:widowControl/>
              <w:jc w:val="left"/>
              <w:rPr>
                <w:szCs w:val="21"/>
              </w:rPr>
            </w:pPr>
            <w:proofErr w:type="gramStart"/>
            <w:r w:rsidRPr="00146278">
              <w:rPr>
                <w:rFonts w:hint="eastAsia"/>
                <w:szCs w:val="21"/>
              </w:rPr>
              <w:t>T</w:t>
            </w:r>
            <w:r w:rsidRPr="00146278">
              <w:rPr>
                <w:szCs w:val="21"/>
              </w:rPr>
              <w:t>.code=</w:t>
            </w:r>
            <w:r>
              <w:rPr>
                <w:rFonts w:hint="eastAsia"/>
                <w:szCs w:val="21"/>
              </w:rPr>
              <w:t>T2</w:t>
            </w:r>
            <w:r>
              <w:rPr>
                <w:szCs w:val="21"/>
              </w:rPr>
              <w:t>.Snext</w:t>
            </w:r>
            <w:proofErr w:type="gramEnd"/>
            <w:r>
              <w:rPr>
                <w:szCs w:val="21"/>
              </w:rPr>
              <w:t xml:space="preserve"> || </w:t>
            </w:r>
            <w:r w:rsidRPr="00146278">
              <w:rPr>
                <w:szCs w:val="21"/>
              </w:rPr>
              <w:t>T1.code || T1.</w:t>
            </w:r>
            <w:r w:rsidRPr="00146278">
              <w:rPr>
                <w:rFonts w:hint="eastAsia"/>
                <w:szCs w:val="21"/>
              </w:rPr>
              <w:t>E</w:t>
            </w:r>
            <w:r w:rsidRPr="00146278">
              <w:rPr>
                <w:szCs w:val="21"/>
              </w:rPr>
              <w:t>true ||</w:t>
            </w:r>
            <w:r>
              <w:rPr>
                <w:szCs w:val="21"/>
              </w:rPr>
              <w:t xml:space="preserve"> </w:t>
            </w:r>
            <w:r w:rsidRPr="00146278">
              <w:rPr>
                <w:szCs w:val="21"/>
              </w:rPr>
              <w:t>T2.code</w:t>
            </w:r>
            <w:r>
              <w:rPr>
                <w:szCs w:val="21"/>
              </w:rPr>
              <w:t xml:space="preserve"> </w:t>
            </w:r>
            <w:r w:rsidRPr="00146278">
              <w:rPr>
                <w:rFonts w:hint="eastAsia"/>
                <w:szCs w:val="21"/>
              </w:rPr>
              <w:t>||</w:t>
            </w:r>
            <w:r>
              <w:rPr>
                <w:szCs w:val="21"/>
              </w:rPr>
              <w:t xml:space="preserve"> goto T2.Snext</w:t>
            </w:r>
          </w:p>
        </w:tc>
      </w:tr>
      <w:tr w:rsidR="009A234C" w:rsidRPr="00146278" w14:paraId="7EE22876" w14:textId="77777777" w:rsidTr="009A234C">
        <w:tc>
          <w:tcPr>
            <w:tcW w:w="2376" w:type="dxa"/>
          </w:tcPr>
          <w:p w14:paraId="78B1F9B0" w14:textId="77777777" w:rsidR="009A234C" w:rsidRDefault="009A234C" w:rsidP="009A234C">
            <w:pPr>
              <w:widowControl/>
              <w:jc w:val="left"/>
              <w:rPr>
                <w:szCs w:val="21"/>
              </w:rPr>
            </w:pPr>
            <w:r>
              <w:rPr>
                <w:rFonts w:hint="eastAsia"/>
                <w:szCs w:val="21"/>
              </w:rPr>
              <w:t>S</w:t>
            </w:r>
            <w:r>
              <w:rPr>
                <w:szCs w:val="21"/>
              </w:rPr>
              <w:t>TM_LIST</w:t>
            </w:r>
          </w:p>
          <w:p w14:paraId="5EC4BE10" w14:textId="77777777" w:rsidR="009A234C" w:rsidRPr="00146278" w:rsidRDefault="009A234C" w:rsidP="009A234C">
            <w:pPr>
              <w:widowControl/>
              <w:jc w:val="left"/>
              <w:rPr>
                <w:szCs w:val="21"/>
              </w:rPr>
            </w:pPr>
            <w:r w:rsidRPr="00146278">
              <w:rPr>
                <w:rFonts w:hint="eastAsia"/>
                <w:szCs w:val="21"/>
              </w:rPr>
              <w:t>T</w:t>
            </w:r>
            <w:r w:rsidRPr="00146278">
              <w:rPr>
                <w:szCs w:val="21"/>
              </w:rPr>
              <w:t xml:space="preserve">1  </w:t>
            </w:r>
            <w:r>
              <w:rPr>
                <w:rFonts w:hint="eastAsia"/>
                <w:szCs w:val="21"/>
              </w:rPr>
              <w:t>语句</w:t>
            </w:r>
            <w:r>
              <w:rPr>
                <w:rFonts w:hint="eastAsia"/>
                <w:szCs w:val="21"/>
              </w:rPr>
              <w:t>1</w:t>
            </w:r>
            <w:r w:rsidRPr="00146278">
              <w:rPr>
                <w:rFonts w:hint="eastAsia"/>
                <w:szCs w:val="21"/>
              </w:rPr>
              <w:t>子树</w:t>
            </w:r>
          </w:p>
          <w:p w14:paraId="3CBC5696" w14:textId="77777777" w:rsidR="009A234C" w:rsidRPr="00146278" w:rsidRDefault="009A234C" w:rsidP="009A234C">
            <w:pPr>
              <w:widowControl/>
              <w:jc w:val="left"/>
              <w:rPr>
                <w:szCs w:val="21"/>
              </w:rPr>
            </w:pPr>
            <w:r w:rsidRPr="00146278">
              <w:rPr>
                <w:rFonts w:hint="eastAsia"/>
                <w:szCs w:val="21"/>
              </w:rPr>
              <w:t>T2</w:t>
            </w:r>
            <w:r w:rsidRPr="00146278">
              <w:rPr>
                <w:szCs w:val="21"/>
              </w:rPr>
              <w:t xml:space="preserve">  </w:t>
            </w:r>
            <w:r>
              <w:rPr>
                <w:rFonts w:hint="eastAsia"/>
                <w:szCs w:val="21"/>
              </w:rPr>
              <w:t>语句</w:t>
            </w:r>
            <w:r>
              <w:rPr>
                <w:rFonts w:hint="eastAsia"/>
                <w:szCs w:val="21"/>
              </w:rPr>
              <w:t>2</w:t>
            </w:r>
            <w:r w:rsidRPr="00146278">
              <w:rPr>
                <w:rFonts w:hint="eastAsia"/>
                <w:szCs w:val="21"/>
              </w:rPr>
              <w:t>子树</w:t>
            </w:r>
            <w:r>
              <w:rPr>
                <w:rFonts w:hint="eastAsia"/>
                <w:szCs w:val="21"/>
              </w:rPr>
              <w:t>（可空）</w:t>
            </w:r>
          </w:p>
        </w:tc>
        <w:tc>
          <w:tcPr>
            <w:tcW w:w="6096" w:type="dxa"/>
          </w:tcPr>
          <w:p w14:paraId="20528C1D" w14:textId="77777777" w:rsidR="009A234C" w:rsidRDefault="009A234C" w:rsidP="009A234C">
            <w:pPr>
              <w:widowControl/>
              <w:jc w:val="left"/>
              <w:rPr>
                <w:szCs w:val="21"/>
              </w:rPr>
            </w:pPr>
            <w:r w:rsidRPr="00146278">
              <w:rPr>
                <w:rFonts w:hint="eastAsia"/>
                <w:szCs w:val="21"/>
              </w:rPr>
              <w:t>访问到</w:t>
            </w:r>
            <w:r w:rsidRPr="00146278">
              <w:rPr>
                <w:rFonts w:hint="eastAsia"/>
                <w:szCs w:val="21"/>
              </w:rPr>
              <w:t>T</w:t>
            </w:r>
            <w:r w:rsidRPr="00146278">
              <w:rPr>
                <w:rFonts w:hint="eastAsia"/>
                <w:szCs w:val="21"/>
              </w:rPr>
              <w:t>：</w:t>
            </w:r>
            <w:r>
              <w:rPr>
                <w:szCs w:val="21"/>
              </w:rPr>
              <w:t>if(T2</w:t>
            </w:r>
            <w:r>
              <w:rPr>
                <w:rFonts w:hint="eastAsia"/>
                <w:szCs w:val="21"/>
              </w:rPr>
              <w:t>非空</w:t>
            </w:r>
            <w:r>
              <w:rPr>
                <w:rFonts w:hint="eastAsia"/>
                <w:szCs w:val="21"/>
              </w:rPr>
              <w:t xml:space="preserve">) </w:t>
            </w:r>
            <w:r w:rsidRPr="00146278">
              <w:rPr>
                <w:rFonts w:hint="eastAsia"/>
                <w:szCs w:val="21"/>
              </w:rPr>
              <w:t xml:space="preserve"> </w:t>
            </w:r>
            <w:r>
              <w:rPr>
                <w:rFonts w:hint="eastAsia"/>
                <w:szCs w:val="21"/>
              </w:rPr>
              <w:t>{</w:t>
            </w:r>
            <w:r w:rsidRPr="00146278">
              <w:rPr>
                <w:rFonts w:hint="eastAsia"/>
                <w:szCs w:val="21"/>
              </w:rPr>
              <w:t>T1</w:t>
            </w:r>
            <w:r w:rsidRPr="00146278">
              <w:rPr>
                <w:szCs w:val="21"/>
              </w:rPr>
              <w:t>.</w:t>
            </w:r>
            <w:r>
              <w:rPr>
                <w:rFonts w:hint="eastAsia"/>
                <w:szCs w:val="21"/>
              </w:rPr>
              <w:t>Snext</w:t>
            </w:r>
            <w:r w:rsidRPr="00146278">
              <w:rPr>
                <w:szCs w:val="21"/>
              </w:rPr>
              <w:t>=newLabel ,</w:t>
            </w:r>
            <w:r w:rsidRPr="00146278">
              <w:rPr>
                <w:rFonts w:hint="eastAsia"/>
                <w:szCs w:val="21"/>
              </w:rPr>
              <w:t xml:space="preserve"> </w:t>
            </w:r>
            <w:r w:rsidRPr="00146278">
              <w:rPr>
                <w:szCs w:val="21"/>
              </w:rPr>
              <w:t>T2</w:t>
            </w:r>
            <w:r w:rsidRPr="00146278">
              <w:rPr>
                <w:rFonts w:hint="eastAsia"/>
                <w:szCs w:val="21"/>
              </w:rPr>
              <w:t>.</w:t>
            </w:r>
            <w:r>
              <w:rPr>
                <w:rFonts w:hint="eastAsia"/>
                <w:szCs w:val="21"/>
              </w:rPr>
              <w:t>S</w:t>
            </w:r>
            <w:r w:rsidRPr="00146278">
              <w:rPr>
                <w:szCs w:val="21"/>
              </w:rPr>
              <w:t>next=</w:t>
            </w:r>
            <w:proofErr w:type="spellStart"/>
            <w:r w:rsidRPr="00146278">
              <w:rPr>
                <w:szCs w:val="21"/>
              </w:rPr>
              <w:t>T.</w:t>
            </w:r>
            <w:r w:rsidRPr="00146278">
              <w:rPr>
                <w:rFonts w:hint="eastAsia"/>
                <w:szCs w:val="21"/>
              </w:rPr>
              <w:t>S</w:t>
            </w:r>
            <w:r w:rsidRPr="00146278">
              <w:rPr>
                <w:szCs w:val="21"/>
              </w:rPr>
              <w:t>next</w:t>
            </w:r>
            <w:proofErr w:type="spellEnd"/>
            <w:r>
              <w:rPr>
                <w:szCs w:val="21"/>
              </w:rPr>
              <w:t>;</w:t>
            </w:r>
            <w:r>
              <w:rPr>
                <w:rFonts w:hint="eastAsia"/>
                <w:szCs w:val="21"/>
              </w:rPr>
              <w:t>}</w:t>
            </w:r>
          </w:p>
          <w:p w14:paraId="19D6034A" w14:textId="77777777" w:rsidR="009A234C" w:rsidRPr="00146278" w:rsidRDefault="009A234C" w:rsidP="009A234C">
            <w:pPr>
              <w:widowControl/>
              <w:jc w:val="left"/>
              <w:rPr>
                <w:szCs w:val="21"/>
              </w:rPr>
            </w:pPr>
            <w:r>
              <w:rPr>
                <w:rFonts w:hint="eastAsia"/>
                <w:szCs w:val="21"/>
              </w:rPr>
              <w:t xml:space="preserve"> </w:t>
            </w:r>
            <w:r>
              <w:rPr>
                <w:szCs w:val="21"/>
              </w:rPr>
              <w:t xml:space="preserve">         e</w:t>
            </w:r>
            <w:r>
              <w:rPr>
                <w:rFonts w:hint="eastAsia"/>
                <w:szCs w:val="21"/>
              </w:rPr>
              <w:t>lse</w:t>
            </w:r>
            <w:r>
              <w:rPr>
                <w:szCs w:val="21"/>
              </w:rPr>
              <w:t xml:space="preserve"> </w:t>
            </w:r>
            <w:r w:rsidRPr="00146278">
              <w:rPr>
                <w:rFonts w:hint="eastAsia"/>
                <w:szCs w:val="21"/>
              </w:rPr>
              <w:t>T</w:t>
            </w:r>
            <w:proofErr w:type="gramStart"/>
            <w:r w:rsidRPr="00146278">
              <w:rPr>
                <w:rFonts w:hint="eastAsia"/>
                <w:szCs w:val="21"/>
              </w:rPr>
              <w:t>1</w:t>
            </w:r>
            <w:r w:rsidRPr="00146278">
              <w:rPr>
                <w:szCs w:val="21"/>
              </w:rPr>
              <w:t>.</w:t>
            </w:r>
            <w:r>
              <w:rPr>
                <w:rFonts w:hint="eastAsia"/>
                <w:szCs w:val="21"/>
              </w:rPr>
              <w:t>Snext</w:t>
            </w:r>
            <w:r w:rsidRPr="00146278">
              <w:rPr>
                <w:szCs w:val="21"/>
              </w:rPr>
              <w:t>=</w:t>
            </w:r>
            <w:proofErr w:type="spellStart"/>
            <w:r>
              <w:rPr>
                <w:rFonts w:hint="eastAsia"/>
                <w:szCs w:val="21"/>
              </w:rPr>
              <w:t>S</w:t>
            </w:r>
            <w:r>
              <w:rPr>
                <w:szCs w:val="21"/>
              </w:rPr>
              <w:t>.next</w:t>
            </w:r>
            <w:proofErr w:type="spellEnd"/>
            <w:proofErr w:type="gramEnd"/>
            <w:r>
              <w:rPr>
                <w:szCs w:val="21"/>
              </w:rPr>
              <w:t>;</w:t>
            </w:r>
          </w:p>
          <w:p w14:paraId="4248DDB0" w14:textId="77777777" w:rsidR="009A234C" w:rsidRDefault="009A234C" w:rsidP="009A234C">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006D7E6F" w14:textId="77777777" w:rsidR="009A234C" w:rsidRDefault="009A234C" w:rsidP="009A234C">
            <w:pPr>
              <w:widowControl/>
              <w:jc w:val="left"/>
              <w:rPr>
                <w:szCs w:val="21"/>
              </w:rPr>
            </w:pPr>
            <w:r>
              <w:rPr>
                <w:rFonts w:hint="eastAsia"/>
                <w:szCs w:val="21"/>
              </w:rPr>
              <w:t>i</w:t>
            </w:r>
            <w:r>
              <w:rPr>
                <w:szCs w:val="21"/>
              </w:rPr>
              <w:t>f (T2</w:t>
            </w:r>
            <w:r>
              <w:rPr>
                <w:rFonts w:hint="eastAsia"/>
                <w:szCs w:val="21"/>
              </w:rPr>
              <w:t>为空</w:t>
            </w:r>
            <w:r>
              <w:rPr>
                <w:rFonts w:hint="eastAsia"/>
                <w:szCs w:val="21"/>
              </w:rPr>
              <w:t>)</w:t>
            </w:r>
            <w:r>
              <w:rPr>
                <w:szCs w:val="21"/>
              </w:rPr>
              <w:t xml:space="preserve">  </w:t>
            </w:r>
            <w:r w:rsidRPr="00146278">
              <w:rPr>
                <w:rFonts w:hint="eastAsia"/>
                <w:szCs w:val="21"/>
              </w:rPr>
              <w:t>T</w:t>
            </w:r>
            <w:r w:rsidRPr="00146278">
              <w:rPr>
                <w:szCs w:val="21"/>
              </w:rPr>
              <w:t xml:space="preserve">.code=T1.code </w:t>
            </w:r>
          </w:p>
          <w:p w14:paraId="03982578" w14:textId="77777777" w:rsidR="009A234C" w:rsidRPr="00146278" w:rsidRDefault="009A234C" w:rsidP="009A234C">
            <w:pPr>
              <w:widowControl/>
              <w:jc w:val="left"/>
              <w:rPr>
                <w:szCs w:val="21"/>
              </w:rPr>
            </w:pPr>
            <w:r>
              <w:rPr>
                <w:rFonts w:hint="eastAsia"/>
                <w:szCs w:val="21"/>
              </w:rPr>
              <w:t xml:space="preserve">else </w:t>
            </w:r>
            <w:r>
              <w:rPr>
                <w:szCs w:val="21"/>
              </w:rPr>
              <w:t xml:space="preserve">        </w:t>
            </w:r>
            <w:proofErr w:type="gramStart"/>
            <w:r w:rsidRPr="00146278">
              <w:rPr>
                <w:rFonts w:hint="eastAsia"/>
                <w:szCs w:val="21"/>
              </w:rPr>
              <w:t>T</w:t>
            </w:r>
            <w:r w:rsidRPr="00146278">
              <w:rPr>
                <w:szCs w:val="21"/>
              </w:rPr>
              <w:t>.code=</w:t>
            </w:r>
            <w:r w:rsidRPr="00146278">
              <w:rPr>
                <w:rFonts w:hint="eastAsia"/>
                <w:szCs w:val="21"/>
              </w:rPr>
              <w:t>T1</w:t>
            </w:r>
            <w:r w:rsidRPr="00146278">
              <w:rPr>
                <w:szCs w:val="21"/>
              </w:rPr>
              <w:t>.</w:t>
            </w:r>
            <w:r>
              <w:rPr>
                <w:rFonts w:hint="eastAsia"/>
                <w:szCs w:val="21"/>
              </w:rPr>
              <w:t>Snext</w:t>
            </w:r>
            <w:proofErr w:type="gramEnd"/>
            <w:r w:rsidRPr="00146278">
              <w:rPr>
                <w:szCs w:val="21"/>
              </w:rPr>
              <w:t xml:space="preserve"> ||</w:t>
            </w:r>
            <w:r>
              <w:rPr>
                <w:szCs w:val="21"/>
              </w:rPr>
              <w:t xml:space="preserve"> </w:t>
            </w:r>
            <w:r w:rsidRPr="00146278">
              <w:rPr>
                <w:rFonts w:hint="eastAsia"/>
                <w:szCs w:val="21"/>
              </w:rPr>
              <w:t>T1</w:t>
            </w:r>
            <w:r w:rsidRPr="00146278">
              <w:rPr>
                <w:szCs w:val="21"/>
              </w:rPr>
              <w:t>.</w:t>
            </w:r>
            <w:r>
              <w:rPr>
                <w:rFonts w:hint="eastAsia"/>
                <w:szCs w:val="21"/>
              </w:rPr>
              <w:t>Snext</w:t>
            </w:r>
            <w:r>
              <w:rPr>
                <w:szCs w:val="21"/>
              </w:rPr>
              <w:t xml:space="preserve"> </w:t>
            </w:r>
            <w:r>
              <w:rPr>
                <w:rFonts w:hint="eastAsia"/>
                <w:szCs w:val="21"/>
              </w:rPr>
              <w:t>||</w:t>
            </w:r>
            <w:r>
              <w:rPr>
                <w:szCs w:val="21"/>
              </w:rPr>
              <w:t xml:space="preserve"> </w:t>
            </w:r>
            <w:r w:rsidRPr="00146278">
              <w:rPr>
                <w:szCs w:val="21"/>
              </w:rPr>
              <w:t>T2.code</w:t>
            </w:r>
          </w:p>
        </w:tc>
      </w:tr>
      <w:tr w:rsidR="009A234C" w:rsidRPr="00146278" w14:paraId="414ED1AD" w14:textId="77777777" w:rsidTr="009A234C">
        <w:tc>
          <w:tcPr>
            <w:tcW w:w="2376" w:type="dxa"/>
          </w:tcPr>
          <w:p w14:paraId="45372139" w14:textId="77777777" w:rsidR="009A234C" w:rsidRDefault="009A234C" w:rsidP="009A234C">
            <w:pPr>
              <w:widowControl/>
              <w:jc w:val="left"/>
              <w:rPr>
                <w:szCs w:val="21"/>
              </w:rPr>
            </w:pPr>
            <w:r>
              <w:rPr>
                <w:rFonts w:hint="eastAsia"/>
                <w:szCs w:val="21"/>
              </w:rPr>
              <w:t>EXP</w:t>
            </w:r>
            <w:r>
              <w:rPr>
                <w:szCs w:val="21"/>
              </w:rPr>
              <w:t>_STM</w:t>
            </w:r>
          </w:p>
          <w:p w14:paraId="6F0266F0" w14:textId="77777777" w:rsidR="009A234C" w:rsidRPr="00050A41" w:rsidRDefault="009A234C" w:rsidP="009A234C">
            <w:pPr>
              <w:widowControl/>
              <w:jc w:val="left"/>
              <w:rPr>
                <w:szCs w:val="21"/>
              </w:rPr>
            </w:pPr>
            <w:r w:rsidRPr="00146278">
              <w:rPr>
                <w:rFonts w:hint="eastAsia"/>
                <w:szCs w:val="21"/>
              </w:rPr>
              <w:t>T</w:t>
            </w:r>
            <w:r w:rsidRPr="00146278">
              <w:rPr>
                <w:szCs w:val="21"/>
              </w:rPr>
              <w:t xml:space="preserve">1  </w:t>
            </w:r>
            <w:r>
              <w:rPr>
                <w:rFonts w:hint="eastAsia"/>
                <w:szCs w:val="21"/>
              </w:rPr>
              <w:t>表达式</w:t>
            </w:r>
            <w:r w:rsidRPr="00146278">
              <w:rPr>
                <w:rFonts w:hint="eastAsia"/>
                <w:szCs w:val="21"/>
              </w:rPr>
              <w:t>子树</w:t>
            </w:r>
          </w:p>
        </w:tc>
        <w:tc>
          <w:tcPr>
            <w:tcW w:w="6096" w:type="dxa"/>
          </w:tcPr>
          <w:p w14:paraId="4A340038" w14:textId="77777777" w:rsidR="009A234C" w:rsidRDefault="009A234C" w:rsidP="009A234C">
            <w:pPr>
              <w:widowControl/>
              <w:jc w:val="left"/>
              <w:rPr>
                <w:szCs w:val="21"/>
              </w:rPr>
            </w:pPr>
            <w:r w:rsidRPr="00146278">
              <w:rPr>
                <w:rFonts w:hint="eastAsia"/>
                <w:szCs w:val="21"/>
              </w:rPr>
              <w:t>访问到</w:t>
            </w:r>
            <w:r w:rsidRPr="00146278">
              <w:rPr>
                <w:rFonts w:hint="eastAsia"/>
                <w:szCs w:val="21"/>
              </w:rPr>
              <w:t>T</w:t>
            </w:r>
            <w:r w:rsidRPr="00146278">
              <w:rPr>
                <w:rFonts w:hint="eastAsia"/>
                <w:szCs w:val="21"/>
              </w:rPr>
              <w:t>：</w:t>
            </w:r>
            <w:r w:rsidRPr="00146278">
              <w:rPr>
                <w:szCs w:val="21"/>
              </w:rPr>
              <w:t>T</w:t>
            </w:r>
            <w:proofErr w:type="gramStart"/>
            <w:r>
              <w:rPr>
                <w:rFonts w:hint="eastAsia"/>
                <w:szCs w:val="21"/>
              </w:rPr>
              <w:t>1</w:t>
            </w:r>
            <w:r w:rsidRPr="00146278">
              <w:rPr>
                <w:rFonts w:hint="eastAsia"/>
                <w:szCs w:val="21"/>
              </w:rPr>
              <w:t>.</w:t>
            </w:r>
            <w:r>
              <w:rPr>
                <w:rFonts w:hint="eastAsia"/>
                <w:szCs w:val="21"/>
              </w:rPr>
              <w:t>S</w:t>
            </w:r>
            <w:r w:rsidRPr="00146278">
              <w:rPr>
                <w:szCs w:val="21"/>
              </w:rPr>
              <w:t>next=</w:t>
            </w:r>
            <w:proofErr w:type="spellStart"/>
            <w:r w:rsidRPr="00146278">
              <w:rPr>
                <w:szCs w:val="21"/>
              </w:rPr>
              <w:t>T.</w:t>
            </w:r>
            <w:r w:rsidRPr="00146278">
              <w:rPr>
                <w:rFonts w:hint="eastAsia"/>
                <w:szCs w:val="21"/>
              </w:rPr>
              <w:t>S</w:t>
            </w:r>
            <w:r w:rsidRPr="00146278">
              <w:rPr>
                <w:szCs w:val="21"/>
              </w:rPr>
              <w:t>next</w:t>
            </w:r>
            <w:proofErr w:type="spellEnd"/>
            <w:proofErr w:type="gramEnd"/>
            <w:r>
              <w:rPr>
                <w:szCs w:val="21"/>
              </w:rPr>
              <w:t>;</w:t>
            </w:r>
          </w:p>
          <w:p w14:paraId="47F94813" w14:textId="77777777" w:rsidR="009A234C" w:rsidRPr="00146278" w:rsidRDefault="009A234C" w:rsidP="009A234C">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roofErr w:type="gramStart"/>
            <w:r w:rsidRPr="00146278">
              <w:rPr>
                <w:rFonts w:hint="eastAsia"/>
                <w:szCs w:val="21"/>
              </w:rPr>
              <w:t>T</w:t>
            </w:r>
            <w:r w:rsidRPr="00146278">
              <w:rPr>
                <w:szCs w:val="21"/>
              </w:rPr>
              <w:t>.code=T1.code</w:t>
            </w:r>
            <w:proofErr w:type="gramEnd"/>
          </w:p>
        </w:tc>
      </w:tr>
      <w:tr w:rsidR="009A234C" w:rsidRPr="00146278" w14:paraId="5D80054B" w14:textId="77777777" w:rsidTr="009A234C">
        <w:tc>
          <w:tcPr>
            <w:tcW w:w="2376" w:type="dxa"/>
          </w:tcPr>
          <w:p w14:paraId="07CEAC59" w14:textId="77777777" w:rsidR="009A234C" w:rsidRDefault="009A234C" w:rsidP="009A234C">
            <w:pPr>
              <w:widowControl/>
              <w:jc w:val="left"/>
              <w:rPr>
                <w:szCs w:val="21"/>
              </w:rPr>
            </w:pPr>
            <w:r>
              <w:rPr>
                <w:rFonts w:hint="eastAsia"/>
                <w:szCs w:val="21"/>
              </w:rPr>
              <w:t>RETURN</w:t>
            </w:r>
          </w:p>
          <w:p w14:paraId="1EB68549" w14:textId="77777777" w:rsidR="009A234C" w:rsidRDefault="009A234C" w:rsidP="009A234C">
            <w:pPr>
              <w:widowControl/>
              <w:jc w:val="left"/>
              <w:rPr>
                <w:szCs w:val="21"/>
              </w:rPr>
            </w:pPr>
            <w:r w:rsidRPr="00146278">
              <w:rPr>
                <w:rFonts w:hint="eastAsia"/>
                <w:szCs w:val="21"/>
              </w:rPr>
              <w:t>T</w:t>
            </w:r>
            <w:r w:rsidRPr="00146278">
              <w:rPr>
                <w:szCs w:val="21"/>
              </w:rPr>
              <w:t xml:space="preserve">1  </w:t>
            </w:r>
            <w:r>
              <w:rPr>
                <w:rFonts w:hint="eastAsia"/>
                <w:szCs w:val="21"/>
              </w:rPr>
              <w:t>表达式</w:t>
            </w:r>
            <w:r w:rsidRPr="00146278">
              <w:rPr>
                <w:rFonts w:hint="eastAsia"/>
                <w:szCs w:val="21"/>
              </w:rPr>
              <w:t>子树</w:t>
            </w:r>
            <w:r>
              <w:rPr>
                <w:rFonts w:hint="eastAsia"/>
                <w:szCs w:val="21"/>
              </w:rPr>
              <w:t>（可空）</w:t>
            </w:r>
          </w:p>
        </w:tc>
        <w:tc>
          <w:tcPr>
            <w:tcW w:w="6096" w:type="dxa"/>
          </w:tcPr>
          <w:p w14:paraId="5B2408C6" w14:textId="77777777" w:rsidR="009A234C" w:rsidRDefault="009A234C" w:rsidP="009A234C">
            <w:pPr>
              <w:widowControl/>
              <w:jc w:val="left"/>
              <w:rPr>
                <w:szCs w:val="21"/>
              </w:rPr>
            </w:pPr>
            <w:r w:rsidRPr="00146278">
              <w:rPr>
                <w:rFonts w:hint="eastAsia"/>
                <w:szCs w:val="21"/>
              </w:rPr>
              <w:t>访问到</w:t>
            </w:r>
            <w:r w:rsidRPr="00146278">
              <w:rPr>
                <w:rFonts w:hint="eastAsia"/>
                <w:szCs w:val="21"/>
              </w:rPr>
              <w:t>T</w:t>
            </w:r>
            <w:r w:rsidRPr="00146278">
              <w:rPr>
                <w:rFonts w:hint="eastAsia"/>
                <w:szCs w:val="21"/>
              </w:rPr>
              <w:t>：</w:t>
            </w:r>
            <w:r w:rsidRPr="00146278">
              <w:rPr>
                <w:szCs w:val="21"/>
              </w:rPr>
              <w:t>T</w:t>
            </w:r>
            <w:proofErr w:type="gramStart"/>
            <w:r>
              <w:rPr>
                <w:rFonts w:hint="eastAsia"/>
                <w:szCs w:val="21"/>
              </w:rPr>
              <w:t>1</w:t>
            </w:r>
            <w:r w:rsidRPr="00146278">
              <w:rPr>
                <w:rFonts w:hint="eastAsia"/>
                <w:szCs w:val="21"/>
              </w:rPr>
              <w:t>.</w:t>
            </w:r>
            <w:r>
              <w:rPr>
                <w:rFonts w:hint="eastAsia"/>
                <w:szCs w:val="21"/>
              </w:rPr>
              <w:t>S</w:t>
            </w:r>
            <w:r w:rsidRPr="00146278">
              <w:rPr>
                <w:szCs w:val="21"/>
              </w:rPr>
              <w:t>next=</w:t>
            </w:r>
            <w:proofErr w:type="spellStart"/>
            <w:r w:rsidRPr="00146278">
              <w:rPr>
                <w:szCs w:val="21"/>
              </w:rPr>
              <w:t>T.</w:t>
            </w:r>
            <w:r w:rsidRPr="00146278">
              <w:rPr>
                <w:rFonts w:hint="eastAsia"/>
                <w:szCs w:val="21"/>
              </w:rPr>
              <w:t>S</w:t>
            </w:r>
            <w:r w:rsidRPr="00146278">
              <w:rPr>
                <w:szCs w:val="21"/>
              </w:rPr>
              <w:t>next</w:t>
            </w:r>
            <w:proofErr w:type="spellEnd"/>
            <w:proofErr w:type="gramEnd"/>
            <w:r>
              <w:rPr>
                <w:szCs w:val="21"/>
              </w:rPr>
              <w:t>;</w:t>
            </w:r>
          </w:p>
          <w:p w14:paraId="10718A2B" w14:textId="77777777" w:rsidR="009A234C" w:rsidRDefault="009A234C" w:rsidP="009A234C">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6ECE5F39" w14:textId="77777777" w:rsidR="009A234C" w:rsidRDefault="009A234C" w:rsidP="009A234C">
            <w:pPr>
              <w:widowControl/>
              <w:jc w:val="left"/>
              <w:rPr>
                <w:szCs w:val="21"/>
              </w:rPr>
            </w:pPr>
            <w:r>
              <w:rPr>
                <w:rFonts w:hint="eastAsia"/>
                <w:szCs w:val="21"/>
              </w:rPr>
              <w:t>i</w:t>
            </w:r>
            <w:r>
              <w:rPr>
                <w:szCs w:val="21"/>
              </w:rPr>
              <w:t>f (T</w:t>
            </w:r>
            <w:r>
              <w:rPr>
                <w:rFonts w:hint="eastAsia"/>
                <w:szCs w:val="21"/>
              </w:rPr>
              <w:t>1</w:t>
            </w:r>
            <w:r>
              <w:rPr>
                <w:rFonts w:hint="eastAsia"/>
                <w:szCs w:val="21"/>
              </w:rPr>
              <w:t>非空</w:t>
            </w:r>
            <w:r>
              <w:rPr>
                <w:rFonts w:hint="eastAsia"/>
                <w:szCs w:val="21"/>
              </w:rPr>
              <w:t>)</w:t>
            </w:r>
            <w:r>
              <w:rPr>
                <w:szCs w:val="21"/>
              </w:rPr>
              <w:t xml:space="preserve">  </w:t>
            </w:r>
            <w:r w:rsidRPr="00146278">
              <w:rPr>
                <w:rFonts w:hint="eastAsia"/>
                <w:szCs w:val="21"/>
              </w:rPr>
              <w:t>T</w:t>
            </w:r>
            <w:r w:rsidRPr="00146278">
              <w:rPr>
                <w:szCs w:val="21"/>
              </w:rPr>
              <w:t>.code=T1.code</w:t>
            </w:r>
            <w:r>
              <w:rPr>
                <w:rFonts w:hint="eastAsia"/>
                <w:szCs w:val="21"/>
              </w:rPr>
              <w:t>||</w:t>
            </w:r>
            <w:r>
              <w:rPr>
                <w:szCs w:val="21"/>
              </w:rPr>
              <w:t xml:space="preserve"> </w:t>
            </w:r>
            <w:r>
              <w:rPr>
                <w:rFonts w:hint="eastAsia"/>
                <w:szCs w:val="21"/>
              </w:rPr>
              <w:t>return</w:t>
            </w:r>
            <w:r>
              <w:rPr>
                <w:szCs w:val="21"/>
              </w:rPr>
              <w:t xml:space="preserve"> </w:t>
            </w:r>
            <w:r>
              <w:rPr>
                <w:rFonts w:hint="eastAsia"/>
                <w:szCs w:val="21"/>
              </w:rPr>
              <w:t>T</w:t>
            </w:r>
            <w:proofErr w:type="gramStart"/>
            <w:r>
              <w:rPr>
                <w:rFonts w:hint="eastAsia"/>
                <w:szCs w:val="21"/>
              </w:rPr>
              <w:t>1.alias</w:t>
            </w:r>
            <w:proofErr w:type="gramEnd"/>
          </w:p>
          <w:p w14:paraId="7E27F21C" w14:textId="77777777" w:rsidR="009A234C" w:rsidRPr="00146278" w:rsidRDefault="009A234C" w:rsidP="009A234C">
            <w:pPr>
              <w:widowControl/>
              <w:jc w:val="left"/>
              <w:rPr>
                <w:szCs w:val="21"/>
              </w:rPr>
            </w:pPr>
            <w:r>
              <w:rPr>
                <w:rFonts w:hint="eastAsia"/>
                <w:szCs w:val="21"/>
              </w:rPr>
              <w:t>else</w:t>
            </w:r>
            <w:r>
              <w:rPr>
                <w:szCs w:val="21"/>
              </w:rPr>
              <w:t xml:space="preserve">         </w:t>
            </w:r>
            <w:proofErr w:type="gramStart"/>
            <w:r w:rsidRPr="00146278">
              <w:rPr>
                <w:rFonts w:hint="eastAsia"/>
                <w:szCs w:val="21"/>
              </w:rPr>
              <w:t>T</w:t>
            </w:r>
            <w:r w:rsidRPr="00146278">
              <w:rPr>
                <w:szCs w:val="21"/>
              </w:rPr>
              <w:t>.code=T1.code</w:t>
            </w:r>
            <w:proofErr w:type="gramEnd"/>
            <w:r>
              <w:rPr>
                <w:rFonts w:hint="eastAsia"/>
                <w:szCs w:val="21"/>
              </w:rPr>
              <w:t>||</w:t>
            </w:r>
            <w:r>
              <w:rPr>
                <w:szCs w:val="21"/>
              </w:rPr>
              <w:t xml:space="preserve"> </w:t>
            </w:r>
            <w:r>
              <w:rPr>
                <w:rFonts w:hint="eastAsia"/>
                <w:szCs w:val="21"/>
              </w:rPr>
              <w:t>return</w:t>
            </w:r>
          </w:p>
        </w:tc>
      </w:tr>
      <w:tr w:rsidR="009A234C" w:rsidRPr="00146278" w14:paraId="6AB49083" w14:textId="77777777" w:rsidTr="009A234C">
        <w:tc>
          <w:tcPr>
            <w:tcW w:w="2376" w:type="dxa"/>
          </w:tcPr>
          <w:p w14:paraId="3A9012EC" w14:textId="77777777" w:rsidR="009A234C" w:rsidRDefault="009A234C" w:rsidP="009A234C">
            <w:pPr>
              <w:widowControl/>
              <w:jc w:val="left"/>
              <w:rPr>
                <w:szCs w:val="21"/>
              </w:rPr>
            </w:pPr>
          </w:p>
        </w:tc>
        <w:tc>
          <w:tcPr>
            <w:tcW w:w="6096" w:type="dxa"/>
          </w:tcPr>
          <w:p w14:paraId="4432C4CC" w14:textId="77777777" w:rsidR="009A234C" w:rsidRPr="00146278" w:rsidRDefault="009A234C" w:rsidP="009A234C">
            <w:pPr>
              <w:widowControl/>
              <w:jc w:val="left"/>
              <w:rPr>
                <w:szCs w:val="21"/>
              </w:rPr>
            </w:pPr>
          </w:p>
        </w:tc>
      </w:tr>
    </w:tbl>
    <w:p w14:paraId="6BBD6EAE" w14:textId="385C2217" w:rsidR="009A234C" w:rsidRDefault="00F33632" w:rsidP="00F33632">
      <w:pPr>
        <w:pStyle w:val="a9"/>
        <w:numPr>
          <w:ilvl w:val="0"/>
          <w:numId w:val="31"/>
        </w:numPr>
        <w:spacing w:line="300" w:lineRule="auto"/>
        <w:ind w:firstLineChars="0"/>
        <w:rPr>
          <w:sz w:val="24"/>
          <w:szCs w:val="24"/>
        </w:rPr>
      </w:pPr>
      <w:r w:rsidRPr="00F33632">
        <w:rPr>
          <w:rFonts w:hint="eastAsia"/>
          <w:sz w:val="24"/>
          <w:szCs w:val="24"/>
        </w:rPr>
        <w:t>基本表达式类节点中间代码生成：</w:t>
      </w:r>
    </w:p>
    <w:tbl>
      <w:tblPr>
        <w:tblStyle w:val="af1"/>
        <w:tblW w:w="8472" w:type="dxa"/>
        <w:tblLook w:val="04A0" w:firstRow="1" w:lastRow="0" w:firstColumn="1" w:lastColumn="0" w:noHBand="0" w:noVBand="1"/>
      </w:tblPr>
      <w:tblGrid>
        <w:gridCol w:w="2518"/>
        <w:gridCol w:w="5954"/>
      </w:tblGrid>
      <w:tr w:rsidR="00F33632" w14:paraId="38A35B31" w14:textId="77777777" w:rsidTr="00A80DCE">
        <w:tc>
          <w:tcPr>
            <w:tcW w:w="2518" w:type="dxa"/>
          </w:tcPr>
          <w:p w14:paraId="79733C34" w14:textId="77777777" w:rsidR="00F33632" w:rsidRPr="005B575D" w:rsidRDefault="00F33632" w:rsidP="00A80DCE">
            <w:pPr>
              <w:widowControl/>
              <w:spacing w:line="360" w:lineRule="auto"/>
              <w:jc w:val="center"/>
              <w:rPr>
                <w:b/>
                <w:bCs/>
                <w:sz w:val="24"/>
                <w:szCs w:val="24"/>
              </w:rPr>
            </w:pPr>
            <w:r>
              <w:rPr>
                <w:rFonts w:hint="eastAsia"/>
                <w:b/>
                <w:bCs/>
                <w:sz w:val="24"/>
                <w:szCs w:val="24"/>
              </w:rPr>
              <w:t>当</w:t>
            </w:r>
            <w:r>
              <w:rPr>
                <w:rFonts w:hint="eastAsia"/>
                <w:b/>
                <w:bCs/>
                <w:sz w:val="24"/>
                <w:szCs w:val="24"/>
              </w:rPr>
              <w:t xml:space="preserve"> </w:t>
            </w:r>
            <w:r>
              <w:rPr>
                <w:rFonts w:hint="eastAsia"/>
                <w:b/>
                <w:bCs/>
                <w:sz w:val="24"/>
                <w:szCs w:val="24"/>
              </w:rPr>
              <w:t>前</w:t>
            </w:r>
            <w:r>
              <w:rPr>
                <w:rFonts w:hint="eastAsia"/>
                <w:b/>
                <w:bCs/>
                <w:sz w:val="24"/>
                <w:szCs w:val="24"/>
              </w:rPr>
              <w:t xml:space="preserve"> </w:t>
            </w:r>
            <w:r>
              <w:rPr>
                <w:rFonts w:hint="eastAsia"/>
                <w:b/>
                <w:bCs/>
                <w:sz w:val="24"/>
                <w:szCs w:val="24"/>
              </w:rPr>
              <w:t>结</w:t>
            </w:r>
            <w:r>
              <w:rPr>
                <w:rFonts w:hint="eastAsia"/>
                <w:b/>
                <w:bCs/>
                <w:sz w:val="24"/>
                <w:szCs w:val="24"/>
              </w:rPr>
              <w:t xml:space="preserve"> </w:t>
            </w:r>
            <w:r>
              <w:rPr>
                <w:rFonts w:hint="eastAsia"/>
                <w:b/>
                <w:bCs/>
                <w:sz w:val="24"/>
                <w:szCs w:val="24"/>
              </w:rPr>
              <w:t>点</w:t>
            </w:r>
            <w:r>
              <w:rPr>
                <w:rFonts w:hint="eastAsia"/>
                <w:b/>
                <w:bCs/>
                <w:sz w:val="24"/>
                <w:szCs w:val="24"/>
              </w:rPr>
              <w:t xml:space="preserve"> </w:t>
            </w:r>
            <w:r>
              <w:rPr>
                <w:rFonts w:hint="eastAsia"/>
                <w:b/>
                <w:bCs/>
                <w:sz w:val="24"/>
                <w:szCs w:val="24"/>
              </w:rPr>
              <w:t>类</w:t>
            </w:r>
            <w:r>
              <w:rPr>
                <w:rFonts w:hint="eastAsia"/>
                <w:b/>
                <w:bCs/>
                <w:sz w:val="24"/>
                <w:szCs w:val="24"/>
              </w:rPr>
              <w:t xml:space="preserve"> </w:t>
            </w:r>
            <w:r>
              <w:rPr>
                <w:rFonts w:hint="eastAsia"/>
                <w:b/>
                <w:bCs/>
                <w:sz w:val="24"/>
                <w:szCs w:val="24"/>
              </w:rPr>
              <w:t>型</w:t>
            </w:r>
          </w:p>
        </w:tc>
        <w:tc>
          <w:tcPr>
            <w:tcW w:w="5954" w:type="dxa"/>
          </w:tcPr>
          <w:p w14:paraId="54D98A81" w14:textId="77777777" w:rsidR="00F33632" w:rsidRPr="005B575D" w:rsidRDefault="00F33632" w:rsidP="00A80DCE">
            <w:pPr>
              <w:widowControl/>
              <w:spacing w:line="360" w:lineRule="auto"/>
              <w:jc w:val="center"/>
              <w:rPr>
                <w:b/>
                <w:bCs/>
                <w:sz w:val="24"/>
                <w:szCs w:val="24"/>
              </w:rPr>
            </w:pPr>
            <w:r w:rsidRPr="005B575D">
              <w:rPr>
                <w:rFonts w:hint="eastAsia"/>
                <w:b/>
                <w:bCs/>
                <w:sz w:val="24"/>
                <w:szCs w:val="24"/>
              </w:rPr>
              <w:t>翻</w:t>
            </w:r>
            <w:r>
              <w:rPr>
                <w:rFonts w:hint="eastAsia"/>
                <w:b/>
                <w:bCs/>
                <w:sz w:val="24"/>
                <w:szCs w:val="24"/>
              </w:rPr>
              <w:t xml:space="preserve"> </w:t>
            </w:r>
            <w:r w:rsidRPr="005B575D">
              <w:rPr>
                <w:rFonts w:hint="eastAsia"/>
                <w:b/>
                <w:bCs/>
                <w:sz w:val="24"/>
                <w:szCs w:val="24"/>
              </w:rPr>
              <w:t>译</w:t>
            </w:r>
            <w:r>
              <w:rPr>
                <w:rFonts w:hint="eastAsia"/>
                <w:b/>
                <w:bCs/>
                <w:sz w:val="24"/>
                <w:szCs w:val="24"/>
              </w:rPr>
              <w:t xml:space="preserve"> </w:t>
            </w:r>
            <w:r w:rsidRPr="005B575D">
              <w:rPr>
                <w:rFonts w:hint="eastAsia"/>
                <w:b/>
                <w:bCs/>
                <w:sz w:val="24"/>
                <w:szCs w:val="24"/>
              </w:rPr>
              <w:t>动</w:t>
            </w:r>
            <w:r>
              <w:rPr>
                <w:rFonts w:hint="eastAsia"/>
                <w:b/>
                <w:bCs/>
                <w:sz w:val="24"/>
                <w:szCs w:val="24"/>
              </w:rPr>
              <w:t xml:space="preserve"> </w:t>
            </w:r>
            <w:r w:rsidRPr="005B575D">
              <w:rPr>
                <w:rFonts w:hint="eastAsia"/>
                <w:b/>
                <w:bCs/>
                <w:sz w:val="24"/>
                <w:szCs w:val="24"/>
              </w:rPr>
              <w:t>作</w:t>
            </w:r>
          </w:p>
        </w:tc>
      </w:tr>
      <w:tr w:rsidR="00F33632" w:rsidRPr="003338B9" w14:paraId="505CDC70" w14:textId="77777777" w:rsidTr="00A80DCE">
        <w:tc>
          <w:tcPr>
            <w:tcW w:w="2518" w:type="dxa"/>
          </w:tcPr>
          <w:p w14:paraId="6DEE48F4" w14:textId="77777777" w:rsidR="00F33632" w:rsidRPr="00E26F6E" w:rsidRDefault="00F33632" w:rsidP="00A80DCE">
            <w:pPr>
              <w:widowControl/>
              <w:jc w:val="left"/>
              <w:rPr>
                <w:szCs w:val="21"/>
              </w:rPr>
            </w:pPr>
            <w:r w:rsidRPr="00E26F6E">
              <w:rPr>
                <w:rFonts w:hint="eastAsia"/>
                <w:szCs w:val="21"/>
              </w:rPr>
              <w:t>INT</w:t>
            </w:r>
          </w:p>
          <w:p w14:paraId="6971B6E5" w14:textId="77777777" w:rsidR="00F33632" w:rsidRPr="00E26F6E" w:rsidRDefault="00F33632" w:rsidP="00A80DCE">
            <w:pPr>
              <w:widowControl/>
              <w:jc w:val="left"/>
              <w:rPr>
                <w:szCs w:val="21"/>
              </w:rPr>
            </w:pPr>
            <w:r w:rsidRPr="00E26F6E">
              <w:rPr>
                <w:rFonts w:hint="eastAsia"/>
                <w:szCs w:val="21"/>
              </w:rPr>
              <w:t>其它如</w:t>
            </w:r>
            <w:r w:rsidRPr="00E26F6E">
              <w:rPr>
                <w:rFonts w:hint="eastAsia"/>
                <w:szCs w:val="21"/>
              </w:rPr>
              <w:t>FLOAT</w:t>
            </w:r>
            <w:r w:rsidRPr="00E26F6E">
              <w:rPr>
                <w:rFonts w:hint="eastAsia"/>
                <w:szCs w:val="21"/>
              </w:rPr>
              <w:t>类的结点按类似方法处理</w:t>
            </w:r>
          </w:p>
        </w:tc>
        <w:tc>
          <w:tcPr>
            <w:tcW w:w="5954" w:type="dxa"/>
          </w:tcPr>
          <w:p w14:paraId="4A824B94" w14:textId="77777777" w:rsidR="00F33632" w:rsidRPr="00E26F6E"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Pr>
                <w:rFonts w:hint="eastAsia"/>
                <w:szCs w:val="21"/>
              </w:rPr>
              <w:t>在符号表的</w:t>
            </w:r>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r w:rsidRPr="00E26F6E">
              <w:rPr>
                <w:rFonts w:hint="eastAsia"/>
                <w:szCs w:val="21"/>
              </w:rPr>
              <w:t>。</w:t>
            </w:r>
            <w:r>
              <w:rPr>
                <w:rFonts w:hint="eastAsia"/>
                <w:szCs w:val="21"/>
              </w:rPr>
              <w:t>后续可通过</w:t>
            </w:r>
            <w:proofErr w:type="spellStart"/>
            <w:r>
              <w:rPr>
                <w:rFonts w:hint="eastAsia"/>
                <w:szCs w:val="21"/>
              </w:rPr>
              <w:t>T.</w:t>
            </w:r>
            <w:r>
              <w:rPr>
                <w:szCs w:val="21"/>
              </w:rPr>
              <w:t>alias</w:t>
            </w:r>
            <w:proofErr w:type="spellEnd"/>
            <w:r>
              <w:rPr>
                <w:rFonts w:hint="eastAsia"/>
                <w:szCs w:val="21"/>
              </w:rPr>
              <w:t>读取该值。</w:t>
            </w:r>
          </w:p>
          <w:p w14:paraId="039A452F" w14:textId="77777777" w:rsidR="00F33632" w:rsidRPr="00E26F6E" w:rsidRDefault="00F33632" w:rsidP="00A80DCE">
            <w:pPr>
              <w:widowControl/>
              <w:jc w:val="left"/>
              <w:rPr>
                <w:szCs w:val="21"/>
              </w:rPr>
            </w:pPr>
            <w:r>
              <w:rPr>
                <w:szCs w:val="21"/>
              </w:rPr>
              <w:t>T.code</w:t>
            </w:r>
            <w:r>
              <w:rPr>
                <w:rFonts w:hint="eastAsia"/>
                <w:szCs w:val="21"/>
              </w:rPr>
              <w:t>为：</w:t>
            </w:r>
            <w:r>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 xml:space="preserve"> =</w:t>
            </w:r>
            <w:r w:rsidRPr="00E26F6E">
              <w:rPr>
                <w:rFonts w:hint="eastAsia"/>
                <w:szCs w:val="21"/>
              </w:rPr>
              <w:t xml:space="preserve"> INT</w:t>
            </w:r>
            <w:r w:rsidRPr="00E26F6E">
              <w:rPr>
                <w:rFonts w:hint="eastAsia"/>
                <w:szCs w:val="21"/>
              </w:rPr>
              <w:t>的值</w:t>
            </w:r>
          </w:p>
        </w:tc>
      </w:tr>
      <w:tr w:rsidR="00F33632" w14:paraId="4EA0543B" w14:textId="77777777" w:rsidTr="00A80DCE">
        <w:tc>
          <w:tcPr>
            <w:tcW w:w="2518" w:type="dxa"/>
          </w:tcPr>
          <w:p w14:paraId="15818FA7" w14:textId="77777777" w:rsidR="00F33632" w:rsidRPr="00E26F6E" w:rsidRDefault="00F33632" w:rsidP="00A80DCE">
            <w:pPr>
              <w:widowControl/>
              <w:jc w:val="left"/>
              <w:rPr>
                <w:szCs w:val="21"/>
              </w:rPr>
            </w:pPr>
            <w:r w:rsidRPr="00E26F6E">
              <w:rPr>
                <w:rFonts w:hint="eastAsia"/>
                <w:szCs w:val="21"/>
              </w:rPr>
              <w:t>ID</w:t>
            </w:r>
          </w:p>
        </w:tc>
        <w:tc>
          <w:tcPr>
            <w:tcW w:w="5954" w:type="dxa"/>
          </w:tcPr>
          <w:p w14:paraId="2670C0C7" w14:textId="77777777" w:rsidR="00F33632" w:rsidRPr="00E26F6E" w:rsidRDefault="00F33632" w:rsidP="00A80DCE">
            <w:pPr>
              <w:widowControl/>
              <w:jc w:val="left"/>
              <w:rPr>
                <w:szCs w:val="21"/>
              </w:rPr>
            </w:pPr>
            <w:r w:rsidRPr="00E26F6E">
              <w:rPr>
                <w:rFonts w:hint="eastAsia"/>
                <w:szCs w:val="21"/>
              </w:rPr>
              <w:t>ID</w:t>
            </w:r>
            <w:r w:rsidRPr="00E26F6E">
              <w:rPr>
                <w:rFonts w:hint="eastAsia"/>
                <w:szCs w:val="21"/>
              </w:rPr>
              <w:t>在符号表中的入口赋值给</w:t>
            </w:r>
            <w:proofErr w:type="spellStart"/>
            <w:r>
              <w:rPr>
                <w:rFonts w:hint="eastAsia"/>
                <w:szCs w:val="21"/>
              </w:rPr>
              <w:t>T</w:t>
            </w:r>
            <w:r>
              <w:rPr>
                <w:szCs w:val="21"/>
              </w:rPr>
              <w:t>.</w:t>
            </w:r>
            <w:r w:rsidRPr="00E26F6E">
              <w:rPr>
                <w:szCs w:val="21"/>
              </w:rPr>
              <w:t>place</w:t>
            </w:r>
            <w:proofErr w:type="spellEnd"/>
            <w:r w:rsidRPr="00E26F6E">
              <w:rPr>
                <w:rFonts w:hint="eastAsia"/>
                <w:szCs w:val="21"/>
              </w:rPr>
              <w:t>，代码为空</w:t>
            </w:r>
          </w:p>
        </w:tc>
      </w:tr>
      <w:tr w:rsidR="00F33632" w14:paraId="0D06D098" w14:textId="77777777" w:rsidTr="00A80DCE">
        <w:tc>
          <w:tcPr>
            <w:tcW w:w="2518" w:type="dxa"/>
          </w:tcPr>
          <w:p w14:paraId="77CC2F46" w14:textId="77777777" w:rsidR="00F33632" w:rsidRDefault="00F33632" w:rsidP="00A80DCE">
            <w:pPr>
              <w:widowControl/>
              <w:jc w:val="left"/>
              <w:rPr>
                <w:szCs w:val="21"/>
              </w:rPr>
            </w:pPr>
            <w:r w:rsidRPr="00E26F6E">
              <w:rPr>
                <w:szCs w:val="21"/>
              </w:rPr>
              <w:t>ASSIGNOP</w:t>
            </w:r>
          </w:p>
          <w:p w14:paraId="6F3E9A72"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proofErr w:type="gramStart"/>
            <w:r>
              <w:rPr>
                <w:rFonts w:hint="eastAsia"/>
                <w:szCs w:val="21"/>
              </w:rPr>
              <w:t>左值表达</w:t>
            </w:r>
            <w:proofErr w:type="gramEnd"/>
            <w:r>
              <w:rPr>
                <w:rFonts w:hint="eastAsia"/>
                <w:szCs w:val="21"/>
              </w:rPr>
              <w:t>式</w:t>
            </w:r>
            <w:r w:rsidRPr="00146278">
              <w:rPr>
                <w:rFonts w:hint="eastAsia"/>
                <w:szCs w:val="21"/>
              </w:rPr>
              <w:t>子树</w:t>
            </w:r>
          </w:p>
          <w:p w14:paraId="4FB7F7BB"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proofErr w:type="gramStart"/>
            <w:r>
              <w:rPr>
                <w:rFonts w:hint="eastAsia"/>
                <w:szCs w:val="21"/>
              </w:rPr>
              <w:t>左值表达</w:t>
            </w:r>
            <w:proofErr w:type="gramEnd"/>
            <w:r>
              <w:rPr>
                <w:rFonts w:hint="eastAsia"/>
                <w:szCs w:val="21"/>
              </w:rPr>
              <w:t>式</w:t>
            </w:r>
            <w:r w:rsidRPr="00146278">
              <w:rPr>
                <w:rFonts w:hint="eastAsia"/>
                <w:szCs w:val="21"/>
              </w:rPr>
              <w:t>子树</w:t>
            </w:r>
          </w:p>
        </w:tc>
        <w:tc>
          <w:tcPr>
            <w:tcW w:w="5954" w:type="dxa"/>
          </w:tcPr>
          <w:p w14:paraId="5FA7A590" w14:textId="77777777" w:rsidR="00F33632" w:rsidRPr="00E26F6E" w:rsidRDefault="00F33632" w:rsidP="00A80DCE">
            <w:pPr>
              <w:widowControl/>
              <w:jc w:val="left"/>
              <w:rPr>
                <w:szCs w:val="21"/>
              </w:rPr>
            </w:pPr>
            <w:r w:rsidRPr="00146278">
              <w:rPr>
                <w:rFonts w:hint="eastAsia"/>
                <w:szCs w:val="21"/>
              </w:rPr>
              <w:t>访问到</w:t>
            </w:r>
            <w:r w:rsidRPr="00146278">
              <w:rPr>
                <w:rFonts w:hint="eastAsia"/>
                <w:szCs w:val="21"/>
              </w:rPr>
              <w:t>T</w:t>
            </w:r>
            <w:r w:rsidRPr="00146278">
              <w:rPr>
                <w:rFonts w:hint="eastAsia"/>
                <w:szCs w:val="21"/>
              </w:rPr>
              <w:t>：</w:t>
            </w:r>
            <w:r>
              <w:rPr>
                <w:rFonts w:hint="eastAsia"/>
                <w:szCs w:val="21"/>
              </w:rPr>
              <w:t xml:space="preserve"> T</w:t>
            </w:r>
            <w:r>
              <w:rPr>
                <w:szCs w:val="21"/>
              </w:rPr>
              <w:t xml:space="preserve">. </w:t>
            </w:r>
            <w:proofErr w:type="spellStart"/>
            <w:r w:rsidRPr="00E26F6E">
              <w:rPr>
                <w:rFonts w:hint="eastAsia"/>
                <w:szCs w:val="21"/>
              </w:rPr>
              <w:t>palce</w:t>
            </w:r>
            <w:proofErr w:type="spellEnd"/>
            <w:r>
              <w:rPr>
                <w:rFonts w:hint="eastAsia"/>
                <w:szCs w:val="21"/>
              </w:rPr>
              <w:t>=</w:t>
            </w:r>
            <w:r>
              <w:rPr>
                <w:szCs w:val="21"/>
              </w:rPr>
              <w:t>T</w:t>
            </w:r>
            <w:r>
              <w:rPr>
                <w:rFonts w:hint="eastAsia"/>
                <w:szCs w:val="21"/>
              </w:rPr>
              <w:t>1</w:t>
            </w:r>
            <w:r>
              <w:rPr>
                <w:szCs w:val="21"/>
              </w:rPr>
              <w:t>.</w:t>
            </w:r>
            <w:r w:rsidRPr="00E26F6E">
              <w:rPr>
                <w:szCs w:val="21"/>
              </w:rPr>
              <w:t>place</w:t>
            </w:r>
          </w:p>
          <w:p w14:paraId="3D875CFB" w14:textId="77777777" w:rsidR="00F33632" w:rsidRPr="00E26F6E"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roofErr w:type="gramStart"/>
            <w:r>
              <w:rPr>
                <w:rFonts w:hint="eastAsia"/>
                <w:szCs w:val="21"/>
              </w:rPr>
              <w:t>T</w:t>
            </w:r>
            <w:r>
              <w:rPr>
                <w:szCs w:val="21"/>
              </w:rPr>
              <w:t>.code=T</w:t>
            </w:r>
            <w:r w:rsidRPr="00E26F6E">
              <w:rPr>
                <w:szCs w:val="21"/>
              </w:rPr>
              <w:t>1</w:t>
            </w:r>
            <w:r w:rsidRPr="00E26F6E">
              <w:rPr>
                <w:rFonts w:hint="eastAsia"/>
                <w:szCs w:val="21"/>
              </w:rPr>
              <w:t>.</w:t>
            </w:r>
            <w:r w:rsidRPr="00E26F6E">
              <w:rPr>
                <w:szCs w:val="21"/>
              </w:rPr>
              <w:t>code</w:t>
            </w:r>
            <w:proofErr w:type="gramEnd"/>
            <w:r w:rsidRPr="00E26F6E">
              <w:rPr>
                <w:rFonts w:hint="eastAsia"/>
                <w:szCs w:val="21"/>
              </w:rPr>
              <w:t xml:space="preserve"> ||</w:t>
            </w:r>
            <w:r w:rsidRPr="00E26F6E">
              <w:rPr>
                <w:szCs w:val="21"/>
              </w:rPr>
              <w:t xml:space="preserve"> </w:t>
            </w:r>
            <w:r>
              <w:rPr>
                <w:szCs w:val="21"/>
              </w:rPr>
              <w:t>T</w:t>
            </w:r>
            <w:r w:rsidRPr="00E26F6E">
              <w:rPr>
                <w:szCs w:val="21"/>
              </w:rPr>
              <w:t>2</w:t>
            </w:r>
            <w:r w:rsidRPr="00E26F6E">
              <w:rPr>
                <w:rFonts w:hint="eastAsia"/>
                <w:szCs w:val="21"/>
              </w:rPr>
              <w:t>.</w:t>
            </w:r>
            <w:r w:rsidRPr="00E26F6E">
              <w:rPr>
                <w:szCs w:val="21"/>
              </w:rPr>
              <w:t xml:space="preserve">code </w:t>
            </w:r>
            <w:r w:rsidRPr="00E26F6E">
              <w:rPr>
                <w:rFonts w:hint="eastAsia"/>
                <w:szCs w:val="21"/>
              </w:rPr>
              <w:t>||</w:t>
            </w:r>
            <w:r w:rsidRPr="00E26F6E">
              <w:rPr>
                <w:szCs w:val="21"/>
              </w:rPr>
              <w:t xml:space="preserve"> </w:t>
            </w:r>
            <w:r>
              <w:rPr>
                <w:szCs w:val="21"/>
              </w:rPr>
              <w:t>T1</w:t>
            </w:r>
            <w:r w:rsidRPr="00E26F6E">
              <w:rPr>
                <w:szCs w:val="21"/>
              </w:rPr>
              <w:t xml:space="preserve">.alias= </w:t>
            </w:r>
            <w:r>
              <w:rPr>
                <w:szCs w:val="21"/>
              </w:rPr>
              <w:t>T</w:t>
            </w:r>
            <w:r w:rsidRPr="00E26F6E">
              <w:rPr>
                <w:szCs w:val="21"/>
              </w:rPr>
              <w:t>2.alias</w:t>
            </w:r>
          </w:p>
        </w:tc>
      </w:tr>
      <w:tr w:rsidR="00F33632" w14:paraId="637F7BD0" w14:textId="77777777" w:rsidTr="00A80DCE">
        <w:tc>
          <w:tcPr>
            <w:tcW w:w="2518" w:type="dxa"/>
          </w:tcPr>
          <w:p w14:paraId="597D0EAA" w14:textId="77777777" w:rsidR="00F33632" w:rsidRDefault="00F33632" w:rsidP="00A80DCE">
            <w:pPr>
              <w:widowControl/>
              <w:jc w:val="left"/>
              <w:rPr>
                <w:szCs w:val="21"/>
              </w:rPr>
            </w:pPr>
            <w:r w:rsidRPr="00E26F6E">
              <w:rPr>
                <w:rFonts w:hint="eastAsia"/>
                <w:szCs w:val="21"/>
              </w:rPr>
              <w:t>OP</w:t>
            </w:r>
            <w:r>
              <w:rPr>
                <w:szCs w:val="21"/>
              </w:rPr>
              <w:t xml:space="preserve"> </w:t>
            </w:r>
            <w:r>
              <w:rPr>
                <w:rFonts w:hint="eastAsia"/>
                <w:szCs w:val="21"/>
              </w:rPr>
              <w:t>算术</w:t>
            </w:r>
            <w:r w:rsidRPr="00E26F6E">
              <w:rPr>
                <w:rFonts w:hint="eastAsia"/>
                <w:szCs w:val="21"/>
              </w:rPr>
              <w:t>运算符。</w:t>
            </w:r>
          </w:p>
          <w:p w14:paraId="2DA8797C"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第一操作数</w:t>
            </w:r>
            <w:r w:rsidRPr="00146278">
              <w:rPr>
                <w:rFonts w:hint="eastAsia"/>
                <w:szCs w:val="21"/>
              </w:rPr>
              <w:t>子树</w:t>
            </w:r>
          </w:p>
          <w:p w14:paraId="334948D6"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r>
              <w:rPr>
                <w:rFonts w:hint="eastAsia"/>
                <w:szCs w:val="21"/>
              </w:rPr>
              <w:t>第二操作数</w:t>
            </w:r>
            <w:r w:rsidRPr="00146278">
              <w:rPr>
                <w:rFonts w:hint="eastAsia"/>
                <w:szCs w:val="21"/>
              </w:rPr>
              <w:t>子树</w:t>
            </w:r>
          </w:p>
        </w:tc>
        <w:tc>
          <w:tcPr>
            <w:tcW w:w="5954" w:type="dxa"/>
          </w:tcPr>
          <w:p w14:paraId="1D7C1BD3" w14:textId="77777777" w:rsidR="00F33632" w:rsidRPr="00E26F6E"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Pr>
                <w:rFonts w:hint="eastAsia"/>
                <w:szCs w:val="21"/>
              </w:rPr>
              <w:t>在符号表的</w:t>
            </w:r>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p>
          <w:p w14:paraId="3D443E93"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7E216DD5" w14:textId="77777777" w:rsidR="00F33632" w:rsidRPr="00E26F6E" w:rsidRDefault="00F33632" w:rsidP="00A80DCE">
            <w:pPr>
              <w:widowControl/>
              <w:ind w:firstLineChars="300" w:firstLine="630"/>
              <w:jc w:val="left"/>
              <w:rPr>
                <w:szCs w:val="21"/>
              </w:rPr>
            </w:pPr>
            <w:proofErr w:type="gramStart"/>
            <w:r>
              <w:rPr>
                <w:rFonts w:hint="eastAsia"/>
                <w:szCs w:val="21"/>
              </w:rPr>
              <w:t>T</w:t>
            </w:r>
            <w:r>
              <w:rPr>
                <w:szCs w:val="21"/>
              </w:rPr>
              <w:t>.code=T</w:t>
            </w:r>
            <w:r w:rsidRPr="00E26F6E">
              <w:rPr>
                <w:szCs w:val="21"/>
              </w:rPr>
              <w:t>1</w:t>
            </w:r>
            <w:r w:rsidRPr="00E26F6E">
              <w:rPr>
                <w:rFonts w:hint="eastAsia"/>
                <w:szCs w:val="21"/>
              </w:rPr>
              <w:t>.</w:t>
            </w:r>
            <w:r w:rsidRPr="00E26F6E">
              <w:rPr>
                <w:szCs w:val="21"/>
              </w:rPr>
              <w:t>code</w:t>
            </w:r>
            <w:proofErr w:type="gramEnd"/>
            <w:r w:rsidRPr="00E26F6E">
              <w:rPr>
                <w:rFonts w:hint="eastAsia"/>
                <w:szCs w:val="21"/>
              </w:rPr>
              <w:t xml:space="preserve"> ||</w:t>
            </w:r>
            <w:r w:rsidRPr="00E26F6E">
              <w:rPr>
                <w:szCs w:val="21"/>
              </w:rPr>
              <w:t xml:space="preserve"> </w:t>
            </w:r>
            <w:r>
              <w:rPr>
                <w:szCs w:val="21"/>
              </w:rPr>
              <w:t>T</w:t>
            </w:r>
            <w:r w:rsidRPr="00E26F6E">
              <w:rPr>
                <w:szCs w:val="21"/>
              </w:rPr>
              <w:t>2</w:t>
            </w:r>
            <w:r w:rsidRPr="00E26F6E">
              <w:rPr>
                <w:rFonts w:hint="eastAsia"/>
                <w:szCs w:val="21"/>
              </w:rPr>
              <w:t>.</w:t>
            </w:r>
            <w:r w:rsidRPr="00E26F6E">
              <w:rPr>
                <w:szCs w:val="21"/>
              </w:rPr>
              <w:t>code</w:t>
            </w:r>
            <w:r w:rsidRPr="00E26F6E">
              <w:rPr>
                <w:rFonts w:hint="eastAsia"/>
                <w:szCs w:val="21"/>
              </w:rPr>
              <w:t xml:space="preserve"> ||</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w:t>
            </w:r>
            <w:r>
              <w:rPr>
                <w:szCs w:val="21"/>
              </w:rPr>
              <w:t>T</w:t>
            </w:r>
            <w:r w:rsidRPr="00E26F6E">
              <w:rPr>
                <w:szCs w:val="21"/>
              </w:rPr>
              <w:t xml:space="preserve">1.alias OP </w:t>
            </w:r>
            <w:r>
              <w:rPr>
                <w:szCs w:val="21"/>
              </w:rPr>
              <w:t>T</w:t>
            </w:r>
            <w:r w:rsidRPr="00E26F6E">
              <w:rPr>
                <w:szCs w:val="21"/>
              </w:rPr>
              <w:t>2.alias</w:t>
            </w:r>
          </w:p>
        </w:tc>
      </w:tr>
      <w:tr w:rsidR="00F33632" w14:paraId="089239A2" w14:textId="77777777" w:rsidTr="00A80DCE">
        <w:tc>
          <w:tcPr>
            <w:tcW w:w="2518" w:type="dxa"/>
          </w:tcPr>
          <w:p w14:paraId="2CBDC915" w14:textId="77777777" w:rsidR="00F33632" w:rsidRDefault="00F33632" w:rsidP="00A80DCE">
            <w:pPr>
              <w:widowControl/>
              <w:jc w:val="left"/>
              <w:rPr>
                <w:szCs w:val="21"/>
              </w:rPr>
            </w:pPr>
            <w:r w:rsidRPr="00E26F6E">
              <w:rPr>
                <w:rFonts w:hint="eastAsia"/>
                <w:szCs w:val="21"/>
              </w:rPr>
              <w:t>UMINUS</w:t>
            </w:r>
          </w:p>
          <w:p w14:paraId="07D80166" w14:textId="77777777" w:rsidR="00F33632" w:rsidRPr="00E26F6E"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操作数</w:t>
            </w:r>
            <w:r w:rsidRPr="00146278">
              <w:rPr>
                <w:rFonts w:hint="eastAsia"/>
                <w:szCs w:val="21"/>
              </w:rPr>
              <w:t>子树</w:t>
            </w:r>
          </w:p>
        </w:tc>
        <w:tc>
          <w:tcPr>
            <w:tcW w:w="5954" w:type="dxa"/>
          </w:tcPr>
          <w:p w14:paraId="04BA6692" w14:textId="77777777" w:rsidR="00F33632"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Pr>
                <w:rFonts w:hint="eastAsia"/>
                <w:szCs w:val="21"/>
              </w:rPr>
              <w:t>在符号表的</w:t>
            </w:r>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p>
          <w:p w14:paraId="7DFDB192" w14:textId="77777777" w:rsidR="00F33632" w:rsidRPr="00E26F6E"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roofErr w:type="gramStart"/>
            <w:r>
              <w:rPr>
                <w:rFonts w:hint="eastAsia"/>
                <w:szCs w:val="21"/>
              </w:rPr>
              <w:t>T</w:t>
            </w:r>
            <w:r>
              <w:rPr>
                <w:szCs w:val="21"/>
              </w:rPr>
              <w:t>.code=</w:t>
            </w:r>
            <w:r>
              <w:rPr>
                <w:rFonts w:hint="eastAsia"/>
                <w:szCs w:val="21"/>
              </w:rPr>
              <w:t>T</w:t>
            </w:r>
            <w:r w:rsidRPr="00E26F6E">
              <w:rPr>
                <w:szCs w:val="21"/>
              </w:rPr>
              <w:t>1</w:t>
            </w:r>
            <w:r w:rsidRPr="00E26F6E">
              <w:rPr>
                <w:rFonts w:hint="eastAsia"/>
                <w:szCs w:val="21"/>
              </w:rPr>
              <w:t>.</w:t>
            </w:r>
            <w:r w:rsidRPr="00E26F6E">
              <w:rPr>
                <w:szCs w:val="21"/>
              </w:rPr>
              <w:t>code</w:t>
            </w:r>
            <w:proofErr w:type="gramEnd"/>
            <w:r w:rsidRPr="00E26F6E">
              <w:rPr>
                <w:szCs w:val="21"/>
              </w:rPr>
              <w:t xml:space="preserv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w:t>
            </w:r>
            <w:r w:rsidRPr="00E26F6E">
              <w:rPr>
                <w:rFonts w:hint="eastAsia"/>
                <w:szCs w:val="21"/>
              </w:rPr>
              <w:t>-</w:t>
            </w:r>
            <w:r w:rsidRPr="00E26F6E">
              <w:rPr>
                <w:szCs w:val="21"/>
              </w:rPr>
              <w:t xml:space="preserve"> </w:t>
            </w:r>
            <w:r>
              <w:rPr>
                <w:rFonts w:hint="eastAsia"/>
                <w:szCs w:val="21"/>
              </w:rPr>
              <w:t>T</w:t>
            </w:r>
            <w:r w:rsidRPr="00E26F6E">
              <w:rPr>
                <w:rFonts w:hint="eastAsia"/>
                <w:szCs w:val="21"/>
              </w:rPr>
              <w:t>1</w:t>
            </w:r>
            <w:r w:rsidRPr="00E26F6E">
              <w:rPr>
                <w:szCs w:val="21"/>
              </w:rPr>
              <w:t>.alias</w:t>
            </w:r>
          </w:p>
        </w:tc>
      </w:tr>
      <w:tr w:rsidR="00F33632" w14:paraId="69C51B85" w14:textId="77777777" w:rsidTr="00A80DCE">
        <w:tc>
          <w:tcPr>
            <w:tcW w:w="2518" w:type="dxa"/>
          </w:tcPr>
          <w:p w14:paraId="6CB9BE9C" w14:textId="77777777" w:rsidR="00F33632" w:rsidRPr="00E26F6E" w:rsidRDefault="00F33632" w:rsidP="00A80DCE">
            <w:pPr>
              <w:widowControl/>
              <w:jc w:val="left"/>
              <w:rPr>
                <w:szCs w:val="21"/>
              </w:rPr>
            </w:pPr>
            <w:r w:rsidRPr="00E26F6E">
              <w:rPr>
                <w:rFonts w:hint="eastAsia"/>
                <w:szCs w:val="21"/>
              </w:rPr>
              <w:t>RELOP</w:t>
            </w:r>
            <w:r>
              <w:rPr>
                <w:szCs w:val="21"/>
              </w:rPr>
              <w:t xml:space="preserve">  </w:t>
            </w:r>
            <w:r>
              <w:rPr>
                <w:rFonts w:hint="eastAsia"/>
                <w:szCs w:val="21"/>
              </w:rPr>
              <w:t>关系运算符</w:t>
            </w:r>
          </w:p>
          <w:p w14:paraId="2CD260CE"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第一操作数</w:t>
            </w:r>
            <w:r w:rsidRPr="00146278">
              <w:rPr>
                <w:rFonts w:hint="eastAsia"/>
                <w:szCs w:val="21"/>
              </w:rPr>
              <w:t>子树</w:t>
            </w:r>
          </w:p>
          <w:p w14:paraId="1DD89BAD"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r>
              <w:rPr>
                <w:rFonts w:hint="eastAsia"/>
                <w:szCs w:val="21"/>
              </w:rPr>
              <w:t>第二操作数</w:t>
            </w:r>
            <w:r w:rsidRPr="00146278">
              <w:rPr>
                <w:rFonts w:hint="eastAsia"/>
                <w:szCs w:val="21"/>
              </w:rPr>
              <w:t>子树</w:t>
            </w:r>
          </w:p>
        </w:tc>
        <w:tc>
          <w:tcPr>
            <w:tcW w:w="5954" w:type="dxa"/>
          </w:tcPr>
          <w:p w14:paraId="19D8F159" w14:textId="77777777" w:rsidR="00F33632" w:rsidRPr="00E26F6E"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Pr>
                <w:rFonts w:hint="eastAsia"/>
                <w:szCs w:val="21"/>
              </w:rPr>
              <w:t>在符号表的</w:t>
            </w:r>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r w:rsidRPr="00E26F6E">
              <w:rPr>
                <w:rFonts w:hint="eastAsia"/>
                <w:szCs w:val="21"/>
              </w:rPr>
              <w:t>，</w:t>
            </w:r>
          </w:p>
          <w:p w14:paraId="32AFB155" w14:textId="77777777" w:rsidR="00F33632" w:rsidRPr="00E26F6E" w:rsidRDefault="00F33632" w:rsidP="00A80DCE">
            <w:pPr>
              <w:widowControl/>
              <w:jc w:val="left"/>
              <w:rPr>
                <w:szCs w:val="21"/>
              </w:rPr>
            </w:pPr>
            <w:r w:rsidRPr="00E26F6E">
              <w:rPr>
                <w:szCs w:val="21"/>
              </w:rPr>
              <w:t>L</w:t>
            </w:r>
            <w:r w:rsidRPr="00E26F6E">
              <w:rPr>
                <w:rFonts w:hint="eastAsia"/>
                <w:szCs w:val="21"/>
              </w:rPr>
              <w:t>abel1=newLabel</w:t>
            </w:r>
            <w:r w:rsidRPr="00E26F6E">
              <w:rPr>
                <w:rFonts w:hint="eastAsia"/>
                <w:szCs w:val="21"/>
              </w:rPr>
              <w:t>，</w:t>
            </w:r>
            <w:r w:rsidRPr="00E26F6E">
              <w:rPr>
                <w:szCs w:val="21"/>
              </w:rPr>
              <w:t>L</w:t>
            </w:r>
            <w:r w:rsidRPr="00E26F6E">
              <w:rPr>
                <w:rFonts w:hint="eastAsia"/>
                <w:szCs w:val="21"/>
              </w:rPr>
              <w:t>abel2=newLabel</w:t>
            </w:r>
            <w:r w:rsidRPr="00E26F6E">
              <w:rPr>
                <w:rFonts w:hint="eastAsia"/>
                <w:szCs w:val="21"/>
              </w:rPr>
              <w:t>。</w:t>
            </w:r>
          </w:p>
          <w:p w14:paraId="1932E718"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50D835B2" w14:textId="77777777" w:rsidR="00F33632" w:rsidRDefault="00F33632" w:rsidP="00A80DCE">
            <w:pPr>
              <w:widowControl/>
              <w:ind w:firstLineChars="300" w:firstLine="630"/>
              <w:jc w:val="left"/>
              <w:rPr>
                <w:szCs w:val="21"/>
              </w:rPr>
            </w:pPr>
            <w:proofErr w:type="gramStart"/>
            <w:r>
              <w:rPr>
                <w:rFonts w:hint="eastAsia"/>
                <w:szCs w:val="21"/>
              </w:rPr>
              <w:t>T</w:t>
            </w:r>
            <w:r>
              <w:rPr>
                <w:szCs w:val="21"/>
              </w:rPr>
              <w:t>.code=</w:t>
            </w:r>
            <w:r>
              <w:rPr>
                <w:rFonts w:hint="eastAsia"/>
                <w:szCs w:val="21"/>
              </w:rPr>
              <w:t>T</w:t>
            </w:r>
            <w:r w:rsidRPr="00E26F6E">
              <w:rPr>
                <w:szCs w:val="21"/>
              </w:rPr>
              <w:t>1</w:t>
            </w:r>
            <w:r w:rsidRPr="00E26F6E">
              <w:rPr>
                <w:rFonts w:hint="eastAsia"/>
                <w:szCs w:val="21"/>
              </w:rPr>
              <w:t>.</w:t>
            </w:r>
            <w:r w:rsidRPr="00E26F6E">
              <w:rPr>
                <w:szCs w:val="21"/>
              </w:rPr>
              <w:t>code</w:t>
            </w:r>
            <w:proofErr w:type="gramEnd"/>
            <w:r w:rsidRPr="00E26F6E">
              <w:rPr>
                <w:rFonts w:hint="eastAsia"/>
                <w:szCs w:val="21"/>
              </w:rPr>
              <w:t xml:space="preserve"> ||</w:t>
            </w:r>
            <w:r w:rsidRPr="00E26F6E">
              <w:rPr>
                <w:szCs w:val="21"/>
              </w:rPr>
              <w:t xml:space="preserve"> </w:t>
            </w:r>
            <w:r>
              <w:rPr>
                <w:rFonts w:hint="eastAsia"/>
                <w:szCs w:val="21"/>
              </w:rPr>
              <w:t>T</w:t>
            </w:r>
            <w:r w:rsidRPr="00E26F6E">
              <w:rPr>
                <w:szCs w:val="21"/>
              </w:rPr>
              <w:t>2</w:t>
            </w:r>
            <w:r w:rsidRPr="00E26F6E">
              <w:rPr>
                <w:rFonts w:hint="eastAsia"/>
                <w:szCs w:val="21"/>
              </w:rPr>
              <w:t>.</w:t>
            </w:r>
            <w:r w:rsidRPr="00E26F6E">
              <w:rPr>
                <w:szCs w:val="21"/>
              </w:rPr>
              <w:t>code</w:t>
            </w:r>
          </w:p>
          <w:p w14:paraId="1190CD6D" w14:textId="77777777" w:rsidR="00F33632" w:rsidRDefault="00F33632" w:rsidP="00A80DCE">
            <w:pPr>
              <w:widowControl/>
              <w:ind w:firstLineChars="600" w:firstLine="1260"/>
              <w:jc w:val="left"/>
              <w:rPr>
                <w:szCs w:val="21"/>
              </w:rPr>
            </w:pPr>
            <w:r>
              <w:rPr>
                <w:szCs w:val="21"/>
              </w:rPr>
              <w:t xml:space="preserve"> </w:t>
            </w:r>
            <w:r w:rsidRPr="00E26F6E">
              <w:rPr>
                <w:rFonts w:hint="eastAsia"/>
                <w:szCs w:val="21"/>
              </w:rPr>
              <w:t>||</w:t>
            </w:r>
            <w:r w:rsidRPr="00E26F6E">
              <w:rPr>
                <w:szCs w:val="21"/>
              </w:rPr>
              <w:t xml:space="preserve"> </w:t>
            </w:r>
            <w:r w:rsidRPr="00E26F6E">
              <w:rPr>
                <w:rFonts w:hint="eastAsia"/>
                <w:szCs w:val="21"/>
              </w:rPr>
              <w:t>if</w:t>
            </w:r>
            <w:r w:rsidRPr="00E26F6E">
              <w:rPr>
                <w:szCs w:val="21"/>
              </w:rPr>
              <w:t xml:space="preserve"> </w:t>
            </w:r>
            <w:r>
              <w:rPr>
                <w:rFonts w:hint="eastAsia"/>
                <w:szCs w:val="21"/>
              </w:rPr>
              <w:t>T</w:t>
            </w:r>
            <w:proofErr w:type="gramStart"/>
            <w:r w:rsidRPr="00E26F6E">
              <w:rPr>
                <w:szCs w:val="21"/>
              </w:rPr>
              <w:t>1.alias</w:t>
            </w:r>
            <w:proofErr w:type="gramEnd"/>
            <w:r w:rsidRPr="00E26F6E">
              <w:rPr>
                <w:szCs w:val="21"/>
              </w:rPr>
              <w:t xml:space="preserve"> </w:t>
            </w:r>
            <w:r w:rsidRPr="00E26F6E">
              <w:rPr>
                <w:rFonts w:hint="eastAsia"/>
                <w:szCs w:val="21"/>
              </w:rPr>
              <w:t>RELOP</w:t>
            </w:r>
            <w:r w:rsidRPr="00E26F6E">
              <w:rPr>
                <w:szCs w:val="21"/>
              </w:rPr>
              <w:t xml:space="preserve"> </w:t>
            </w:r>
            <w:r>
              <w:rPr>
                <w:rFonts w:hint="eastAsia"/>
                <w:szCs w:val="21"/>
              </w:rPr>
              <w:t>T</w:t>
            </w:r>
            <w:r w:rsidRPr="00E26F6E">
              <w:rPr>
                <w:szCs w:val="21"/>
              </w:rPr>
              <w:t xml:space="preserve">2.alias </w:t>
            </w:r>
            <w:r w:rsidRPr="00E26F6E">
              <w:rPr>
                <w:rFonts w:hint="eastAsia"/>
                <w:szCs w:val="21"/>
              </w:rPr>
              <w:t>goto</w:t>
            </w:r>
            <w:r w:rsidRPr="00E26F6E">
              <w:rPr>
                <w:szCs w:val="21"/>
              </w:rPr>
              <w:t xml:space="preserve"> </w:t>
            </w:r>
            <w:r w:rsidRPr="00E26F6E">
              <w:rPr>
                <w:rFonts w:hint="eastAsia"/>
                <w:szCs w:val="21"/>
              </w:rPr>
              <w:t>label1</w:t>
            </w:r>
          </w:p>
          <w:p w14:paraId="7B258751" w14:textId="77777777" w:rsidR="00F33632" w:rsidRPr="00E26F6E" w:rsidRDefault="00F33632" w:rsidP="00A80DCE">
            <w:pPr>
              <w:widowControl/>
              <w:ind w:firstLineChars="600" w:firstLine="1260"/>
              <w:jc w:val="left"/>
              <w:rPr>
                <w:szCs w:val="21"/>
              </w:rPr>
            </w:pPr>
            <w:r>
              <w:rPr>
                <w:szCs w:val="21"/>
              </w:rPr>
              <w:t xml:space="preserv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=0</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goto</w:t>
            </w:r>
            <w:r w:rsidRPr="00E26F6E">
              <w:rPr>
                <w:szCs w:val="21"/>
              </w:rPr>
              <w:t xml:space="preserve"> </w:t>
            </w:r>
            <w:r w:rsidRPr="00E26F6E">
              <w:rPr>
                <w:rFonts w:hint="eastAsia"/>
                <w:szCs w:val="21"/>
              </w:rPr>
              <w:t>label2</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label1</w:t>
            </w:r>
            <w:r w:rsidRPr="00E26F6E">
              <w:rPr>
                <w:rFonts w:hint="eastAsia"/>
                <w:szCs w:val="21"/>
              </w:rPr>
              <w:t>：</w:t>
            </w:r>
            <w:r w:rsidRPr="00E26F6E">
              <w:rPr>
                <w:rFonts w:hint="eastAsia"/>
                <w:szCs w:val="21"/>
              </w:rPr>
              <w:t xml:space="preserve"> ||</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=1</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label2</w:t>
            </w:r>
            <w:r w:rsidRPr="00E26F6E">
              <w:rPr>
                <w:rFonts w:hint="eastAsia"/>
                <w:szCs w:val="21"/>
              </w:rPr>
              <w:t>：</w:t>
            </w:r>
            <w:r w:rsidRPr="00E26F6E">
              <w:rPr>
                <w:rFonts w:hint="eastAsia"/>
                <w:szCs w:val="21"/>
              </w:rPr>
              <w:t xml:space="preserve"> </w:t>
            </w:r>
          </w:p>
        </w:tc>
      </w:tr>
      <w:tr w:rsidR="00F33632" w14:paraId="051C5444" w14:textId="77777777" w:rsidTr="00A80DCE">
        <w:tc>
          <w:tcPr>
            <w:tcW w:w="2518" w:type="dxa"/>
          </w:tcPr>
          <w:p w14:paraId="49BDA923" w14:textId="77777777" w:rsidR="00F33632" w:rsidRPr="00E26F6E" w:rsidRDefault="00F33632" w:rsidP="00A80DCE">
            <w:pPr>
              <w:widowControl/>
              <w:jc w:val="left"/>
              <w:rPr>
                <w:szCs w:val="21"/>
              </w:rPr>
            </w:pPr>
            <w:r w:rsidRPr="00E26F6E">
              <w:rPr>
                <w:rFonts w:hint="eastAsia"/>
                <w:szCs w:val="21"/>
              </w:rPr>
              <w:t>AND</w:t>
            </w:r>
          </w:p>
          <w:p w14:paraId="0C0E8C2B"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第一操作数</w:t>
            </w:r>
            <w:r w:rsidRPr="00146278">
              <w:rPr>
                <w:rFonts w:hint="eastAsia"/>
                <w:szCs w:val="21"/>
              </w:rPr>
              <w:t>子树</w:t>
            </w:r>
          </w:p>
          <w:p w14:paraId="2524090B"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r>
              <w:rPr>
                <w:rFonts w:hint="eastAsia"/>
                <w:szCs w:val="21"/>
              </w:rPr>
              <w:t>第二操作数</w:t>
            </w:r>
            <w:r w:rsidRPr="00146278">
              <w:rPr>
                <w:rFonts w:hint="eastAsia"/>
                <w:szCs w:val="21"/>
              </w:rPr>
              <w:t>子树</w:t>
            </w:r>
          </w:p>
        </w:tc>
        <w:tc>
          <w:tcPr>
            <w:tcW w:w="5954" w:type="dxa"/>
          </w:tcPr>
          <w:p w14:paraId="727BA00B" w14:textId="77777777" w:rsidR="00F33632" w:rsidRPr="00E26F6E"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Pr>
                <w:rFonts w:hint="eastAsia"/>
                <w:szCs w:val="21"/>
              </w:rPr>
              <w:t>在符号表的</w:t>
            </w:r>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r w:rsidRPr="00E26F6E">
              <w:rPr>
                <w:rFonts w:hint="eastAsia"/>
                <w:szCs w:val="21"/>
              </w:rPr>
              <w:t>，</w:t>
            </w:r>
          </w:p>
          <w:p w14:paraId="0BB7B6EB" w14:textId="77777777" w:rsidR="00F33632" w:rsidRPr="00E26F6E" w:rsidRDefault="00F33632" w:rsidP="00A80DCE">
            <w:pPr>
              <w:widowControl/>
              <w:jc w:val="left"/>
              <w:rPr>
                <w:szCs w:val="21"/>
              </w:rPr>
            </w:pPr>
            <w:r w:rsidRPr="00E26F6E">
              <w:rPr>
                <w:szCs w:val="21"/>
              </w:rPr>
              <w:t>L</w:t>
            </w:r>
            <w:r w:rsidRPr="00E26F6E">
              <w:rPr>
                <w:rFonts w:hint="eastAsia"/>
                <w:szCs w:val="21"/>
              </w:rPr>
              <w:t>abel1=newLabel</w:t>
            </w:r>
            <w:r w:rsidRPr="00E26F6E">
              <w:rPr>
                <w:rFonts w:hint="eastAsia"/>
                <w:szCs w:val="21"/>
              </w:rPr>
              <w:t>。</w:t>
            </w:r>
          </w:p>
          <w:p w14:paraId="21F0FEA9"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35665018" w14:textId="77777777" w:rsidR="00F33632" w:rsidRPr="00E26F6E" w:rsidRDefault="00F33632" w:rsidP="00A80DCE">
            <w:pPr>
              <w:widowControl/>
              <w:ind w:firstLineChars="300" w:firstLine="630"/>
              <w:jc w:val="left"/>
              <w:rPr>
                <w:szCs w:val="21"/>
              </w:rPr>
            </w:pPr>
            <w:proofErr w:type="gramStart"/>
            <w:r>
              <w:rPr>
                <w:rFonts w:hint="eastAsia"/>
                <w:szCs w:val="21"/>
              </w:rPr>
              <w:t>T</w:t>
            </w:r>
            <w:r>
              <w:rPr>
                <w:szCs w:val="21"/>
              </w:rPr>
              <w:t>.code=</w:t>
            </w:r>
            <w:r>
              <w:rPr>
                <w:rFonts w:hint="eastAsia"/>
                <w:szCs w:val="21"/>
              </w:rPr>
              <w:t>T</w:t>
            </w:r>
            <w:r w:rsidRPr="00E26F6E">
              <w:rPr>
                <w:szCs w:val="21"/>
              </w:rPr>
              <w:t>1</w:t>
            </w:r>
            <w:r w:rsidRPr="00E26F6E">
              <w:rPr>
                <w:rFonts w:hint="eastAsia"/>
                <w:szCs w:val="21"/>
              </w:rPr>
              <w:t>.</w:t>
            </w:r>
            <w:r w:rsidRPr="00E26F6E">
              <w:rPr>
                <w:szCs w:val="21"/>
              </w:rPr>
              <w:t>code</w:t>
            </w:r>
            <w:proofErr w:type="gramEnd"/>
            <w:r w:rsidRPr="00E26F6E">
              <w:rPr>
                <w:rFonts w:hint="eastAsia"/>
                <w:szCs w:val="21"/>
              </w:rPr>
              <w:t xml:space="preserve"> ||</w:t>
            </w:r>
            <w:r w:rsidRPr="00E26F6E">
              <w:rPr>
                <w:szCs w:val="21"/>
              </w:rPr>
              <w:t xml:space="preserve"> </w:t>
            </w:r>
            <w:r>
              <w:rPr>
                <w:rFonts w:hint="eastAsia"/>
                <w:szCs w:val="21"/>
              </w:rPr>
              <w:t>T</w:t>
            </w:r>
            <w:r w:rsidRPr="00E26F6E">
              <w:rPr>
                <w:szCs w:val="21"/>
              </w:rPr>
              <w:t>2</w:t>
            </w:r>
            <w:r w:rsidRPr="00E26F6E">
              <w:rPr>
                <w:rFonts w:hint="eastAsia"/>
                <w:szCs w:val="21"/>
              </w:rPr>
              <w:t>.</w:t>
            </w:r>
            <w:r w:rsidRPr="00E26F6E">
              <w:rPr>
                <w:szCs w:val="21"/>
              </w:rPr>
              <w:t xml:space="preserve">code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w:t>
            </w:r>
            <w:r>
              <w:rPr>
                <w:rFonts w:hint="eastAsia"/>
                <w:szCs w:val="21"/>
              </w:rPr>
              <w:t>T</w:t>
            </w:r>
            <w:r w:rsidRPr="00E26F6E">
              <w:rPr>
                <w:szCs w:val="21"/>
              </w:rPr>
              <w:t xml:space="preserve">1.alias </w:t>
            </w:r>
            <w:r w:rsidRPr="00E26F6E">
              <w:rPr>
                <w:rFonts w:hint="eastAsia"/>
                <w:szCs w:val="21"/>
              </w:rPr>
              <w:t>*</w:t>
            </w:r>
            <w:r w:rsidRPr="00E26F6E">
              <w:rPr>
                <w:szCs w:val="21"/>
              </w:rPr>
              <w:t xml:space="preserve"> </w:t>
            </w:r>
            <w:r>
              <w:rPr>
                <w:rFonts w:hint="eastAsia"/>
                <w:szCs w:val="21"/>
              </w:rPr>
              <w:t>T</w:t>
            </w:r>
            <w:r w:rsidRPr="00E26F6E">
              <w:rPr>
                <w:szCs w:val="21"/>
              </w:rPr>
              <w:t>2.alias</w:t>
            </w:r>
          </w:p>
          <w:p w14:paraId="311B7320" w14:textId="77777777" w:rsidR="00F33632" w:rsidRPr="00E26F6E" w:rsidRDefault="00F33632" w:rsidP="00A80DCE">
            <w:pPr>
              <w:widowControl/>
              <w:ind w:firstLineChars="300" w:firstLine="630"/>
              <w:jc w:val="left"/>
              <w:rPr>
                <w:szCs w:val="21"/>
              </w:rPr>
            </w:pPr>
            <w:r w:rsidRPr="00E26F6E">
              <w:rPr>
                <w:rFonts w:hint="eastAsia"/>
                <w:szCs w:val="21"/>
              </w:rPr>
              <w:lastRenderedPageBreak/>
              <w:t>||</w:t>
            </w:r>
            <w:r w:rsidRPr="00E26F6E">
              <w:rPr>
                <w:szCs w:val="21"/>
              </w:rPr>
              <w:t xml:space="preserve"> </w:t>
            </w:r>
            <w:r w:rsidRPr="00E26F6E">
              <w:rPr>
                <w:rFonts w:hint="eastAsia"/>
                <w:szCs w:val="21"/>
              </w:rPr>
              <w:t>if</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==0</w:t>
            </w:r>
            <w:r w:rsidRPr="00E26F6E">
              <w:rPr>
                <w:szCs w:val="21"/>
              </w:rPr>
              <w:t xml:space="preserve"> </w:t>
            </w:r>
            <w:r w:rsidRPr="00E26F6E">
              <w:rPr>
                <w:rFonts w:hint="eastAsia"/>
                <w:szCs w:val="21"/>
              </w:rPr>
              <w:t>goto</w:t>
            </w:r>
            <w:r w:rsidRPr="00E26F6E">
              <w:rPr>
                <w:szCs w:val="21"/>
              </w:rPr>
              <w:t xml:space="preserve"> </w:t>
            </w:r>
            <w:r w:rsidRPr="00E26F6E">
              <w:rPr>
                <w:rFonts w:hint="eastAsia"/>
                <w:szCs w:val="21"/>
              </w:rPr>
              <w:t>label1</w:t>
            </w:r>
            <w:r w:rsidRPr="00E26F6E">
              <w:rPr>
                <w:szCs w:val="21"/>
              </w:rPr>
              <w:t xml:space="preserv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=1</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label1</w:t>
            </w:r>
            <w:r w:rsidRPr="00E26F6E">
              <w:rPr>
                <w:rFonts w:hint="eastAsia"/>
                <w:szCs w:val="21"/>
              </w:rPr>
              <w:t>：</w:t>
            </w:r>
          </w:p>
        </w:tc>
      </w:tr>
      <w:tr w:rsidR="00F33632" w14:paraId="359A72B9" w14:textId="77777777" w:rsidTr="00A80DCE">
        <w:tc>
          <w:tcPr>
            <w:tcW w:w="2518" w:type="dxa"/>
          </w:tcPr>
          <w:p w14:paraId="2AD96CAD" w14:textId="77777777" w:rsidR="00F33632" w:rsidRDefault="00F33632" w:rsidP="00A80DCE">
            <w:pPr>
              <w:widowControl/>
              <w:jc w:val="left"/>
              <w:rPr>
                <w:szCs w:val="21"/>
              </w:rPr>
            </w:pPr>
            <w:r w:rsidRPr="00E26F6E">
              <w:rPr>
                <w:rFonts w:hint="eastAsia"/>
                <w:szCs w:val="21"/>
              </w:rPr>
              <w:lastRenderedPageBreak/>
              <w:t>OR</w:t>
            </w:r>
          </w:p>
          <w:p w14:paraId="722AF69F"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第一操作数</w:t>
            </w:r>
            <w:r w:rsidRPr="00146278">
              <w:rPr>
                <w:rFonts w:hint="eastAsia"/>
                <w:szCs w:val="21"/>
              </w:rPr>
              <w:t>子树</w:t>
            </w:r>
          </w:p>
          <w:p w14:paraId="7544206E"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r>
              <w:rPr>
                <w:rFonts w:hint="eastAsia"/>
                <w:szCs w:val="21"/>
              </w:rPr>
              <w:t>第二操作数</w:t>
            </w:r>
            <w:r w:rsidRPr="00146278">
              <w:rPr>
                <w:rFonts w:hint="eastAsia"/>
                <w:szCs w:val="21"/>
              </w:rPr>
              <w:t>子树</w:t>
            </w:r>
          </w:p>
        </w:tc>
        <w:tc>
          <w:tcPr>
            <w:tcW w:w="5954" w:type="dxa"/>
          </w:tcPr>
          <w:p w14:paraId="519D00BD" w14:textId="77777777" w:rsidR="00F33632" w:rsidRPr="00E26F6E"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Pr>
                <w:rFonts w:hint="eastAsia"/>
                <w:szCs w:val="21"/>
              </w:rPr>
              <w:t>在符号表的</w:t>
            </w:r>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r w:rsidRPr="00E26F6E">
              <w:rPr>
                <w:rFonts w:hint="eastAsia"/>
                <w:szCs w:val="21"/>
              </w:rPr>
              <w:t>，</w:t>
            </w:r>
          </w:p>
          <w:p w14:paraId="0F323857" w14:textId="77777777" w:rsidR="00F33632" w:rsidRDefault="00F33632" w:rsidP="00A80DCE">
            <w:pPr>
              <w:widowControl/>
              <w:jc w:val="left"/>
              <w:rPr>
                <w:szCs w:val="21"/>
              </w:rPr>
            </w:pPr>
            <w:r w:rsidRPr="00E26F6E">
              <w:rPr>
                <w:szCs w:val="21"/>
              </w:rPr>
              <w:t>L</w:t>
            </w:r>
            <w:r w:rsidRPr="00E26F6E">
              <w:rPr>
                <w:rFonts w:hint="eastAsia"/>
                <w:szCs w:val="21"/>
              </w:rPr>
              <w:t>abel1=newLabel</w:t>
            </w:r>
            <w:r w:rsidRPr="00E26F6E">
              <w:rPr>
                <w:rFonts w:hint="eastAsia"/>
                <w:szCs w:val="21"/>
              </w:rPr>
              <w:t>，</w:t>
            </w:r>
            <w:r w:rsidRPr="00E26F6E">
              <w:rPr>
                <w:szCs w:val="21"/>
              </w:rPr>
              <w:t>L</w:t>
            </w:r>
            <w:r w:rsidRPr="00E26F6E">
              <w:rPr>
                <w:rFonts w:hint="eastAsia"/>
                <w:szCs w:val="21"/>
              </w:rPr>
              <w:t>abel2=newLabel</w:t>
            </w:r>
            <w:r w:rsidRPr="00E26F6E">
              <w:rPr>
                <w:rFonts w:hint="eastAsia"/>
                <w:szCs w:val="21"/>
              </w:rPr>
              <w:t>。</w:t>
            </w:r>
          </w:p>
          <w:p w14:paraId="14A827BE"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1209581A" w14:textId="77777777" w:rsidR="00F33632" w:rsidRPr="00E26F6E" w:rsidRDefault="00F33632" w:rsidP="00A80DCE">
            <w:pPr>
              <w:widowControl/>
              <w:ind w:firstLineChars="300" w:firstLine="630"/>
              <w:jc w:val="left"/>
              <w:rPr>
                <w:szCs w:val="21"/>
              </w:rPr>
            </w:pPr>
            <w:proofErr w:type="gramStart"/>
            <w:r>
              <w:rPr>
                <w:rFonts w:hint="eastAsia"/>
                <w:szCs w:val="21"/>
              </w:rPr>
              <w:t>T</w:t>
            </w:r>
            <w:r>
              <w:rPr>
                <w:szCs w:val="21"/>
              </w:rPr>
              <w:t>.code=</w:t>
            </w:r>
            <w:r>
              <w:rPr>
                <w:rFonts w:hint="eastAsia"/>
                <w:szCs w:val="21"/>
              </w:rPr>
              <w:t>T</w:t>
            </w:r>
            <w:r w:rsidRPr="00E26F6E">
              <w:rPr>
                <w:szCs w:val="21"/>
              </w:rPr>
              <w:t>1</w:t>
            </w:r>
            <w:r w:rsidRPr="00E26F6E">
              <w:rPr>
                <w:rFonts w:hint="eastAsia"/>
                <w:szCs w:val="21"/>
              </w:rPr>
              <w:t>.</w:t>
            </w:r>
            <w:r w:rsidRPr="00E26F6E">
              <w:rPr>
                <w:szCs w:val="21"/>
              </w:rPr>
              <w:t>code</w:t>
            </w:r>
            <w:proofErr w:type="gramEnd"/>
            <w:r w:rsidRPr="00E26F6E">
              <w:rPr>
                <w:rFonts w:hint="eastAsia"/>
                <w:szCs w:val="21"/>
              </w:rPr>
              <w:t xml:space="preserve"> ||</w:t>
            </w:r>
            <w:r w:rsidRPr="00E26F6E">
              <w:rPr>
                <w:szCs w:val="21"/>
              </w:rPr>
              <w:t xml:space="preserve"> </w:t>
            </w:r>
            <w:r>
              <w:rPr>
                <w:rFonts w:hint="eastAsia"/>
                <w:szCs w:val="21"/>
              </w:rPr>
              <w:t>T</w:t>
            </w:r>
            <w:r w:rsidRPr="00E26F6E">
              <w:rPr>
                <w:szCs w:val="21"/>
              </w:rPr>
              <w:t>2</w:t>
            </w:r>
            <w:r w:rsidRPr="00E26F6E">
              <w:rPr>
                <w:rFonts w:hint="eastAsia"/>
                <w:szCs w:val="21"/>
              </w:rPr>
              <w:t>.</w:t>
            </w:r>
            <w:r w:rsidRPr="00E26F6E">
              <w:rPr>
                <w:szCs w:val="21"/>
              </w:rPr>
              <w:t xml:space="preserve">code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=0</w:t>
            </w:r>
          </w:p>
          <w:p w14:paraId="0B859A24" w14:textId="77777777" w:rsidR="00F33632" w:rsidRPr="00E26F6E" w:rsidRDefault="00F33632" w:rsidP="00A80DCE">
            <w:pPr>
              <w:widowControl/>
              <w:ind w:firstLineChars="300" w:firstLine="630"/>
              <w:jc w:val="left"/>
              <w:rPr>
                <w:szCs w:val="21"/>
              </w:rPr>
            </w:pPr>
            <w:r w:rsidRPr="00E26F6E">
              <w:rPr>
                <w:rFonts w:hint="eastAsia"/>
                <w:szCs w:val="21"/>
              </w:rPr>
              <w:t>||</w:t>
            </w:r>
            <w:r w:rsidRPr="00E26F6E">
              <w:rPr>
                <w:szCs w:val="21"/>
              </w:rPr>
              <w:t xml:space="preserve"> </w:t>
            </w:r>
            <w:r w:rsidRPr="00E26F6E">
              <w:rPr>
                <w:rFonts w:hint="eastAsia"/>
                <w:szCs w:val="21"/>
              </w:rPr>
              <w:t>if</w:t>
            </w:r>
            <w:r w:rsidRPr="00E26F6E">
              <w:rPr>
                <w:szCs w:val="21"/>
              </w:rPr>
              <w:t xml:space="preserve"> </w:t>
            </w:r>
            <w:r>
              <w:rPr>
                <w:rFonts w:hint="eastAsia"/>
                <w:szCs w:val="21"/>
              </w:rPr>
              <w:t>T</w:t>
            </w:r>
            <w:r w:rsidRPr="00E26F6E">
              <w:rPr>
                <w:szCs w:val="21"/>
              </w:rPr>
              <w:t>1.alias</w:t>
            </w:r>
            <w:r w:rsidRPr="00E26F6E">
              <w:rPr>
                <w:rFonts w:hint="eastAsia"/>
                <w:szCs w:val="21"/>
              </w:rPr>
              <w:t xml:space="preserve"> </w:t>
            </w:r>
            <w:r>
              <w:rPr>
                <w:rFonts w:hint="eastAsia"/>
                <w:szCs w:val="21"/>
              </w:rPr>
              <w:t>=</w:t>
            </w:r>
            <w:r w:rsidRPr="00E26F6E">
              <w:rPr>
                <w:rFonts w:hint="eastAsia"/>
                <w:szCs w:val="21"/>
              </w:rPr>
              <w:t>=0</w:t>
            </w:r>
            <w:r w:rsidRPr="00E26F6E">
              <w:rPr>
                <w:szCs w:val="21"/>
              </w:rPr>
              <w:t xml:space="preserve"> </w:t>
            </w:r>
            <w:r w:rsidRPr="00E26F6E">
              <w:rPr>
                <w:rFonts w:hint="eastAsia"/>
                <w:szCs w:val="21"/>
              </w:rPr>
              <w:t>goto</w:t>
            </w:r>
            <w:r w:rsidRPr="00E26F6E">
              <w:rPr>
                <w:szCs w:val="21"/>
              </w:rPr>
              <w:t xml:space="preserve"> </w:t>
            </w:r>
            <w:r w:rsidRPr="00E26F6E">
              <w:rPr>
                <w:rFonts w:hint="eastAsia"/>
                <w:szCs w:val="21"/>
              </w:rPr>
              <w:t>label1</w:t>
            </w:r>
            <w:r w:rsidRPr="00E26F6E">
              <w:rPr>
                <w:szCs w:val="21"/>
              </w:rPr>
              <w:t xml:space="preserv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=1</w:t>
            </w:r>
            <w:r w:rsidRPr="00E26F6E">
              <w:rPr>
                <w:szCs w:val="21"/>
              </w:rPr>
              <w:t xml:space="preserve">  </w:t>
            </w:r>
            <w:r w:rsidRPr="00E26F6E">
              <w:rPr>
                <w:rFonts w:hint="eastAsia"/>
                <w:szCs w:val="21"/>
              </w:rPr>
              <w:t>||</w:t>
            </w:r>
            <w:r>
              <w:rPr>
                <w:szCs w:val="21"/>
              </w:rPr>
              <w:t xml:space="preserve"> </w:t>
            </w:r>
            <w:r>
              <w:rPr>
                <w:rFonts w:hint="eastAsia"/>
                <w:szCs w:val="21"/>
              </w:rPr>
              <w:t>goto</w:t>
            </w:r>
            <w:r>
              <w:rPr>
                <w:szCs w:val="21"/>
              </w:rPr>
              <w:t xml:space="preserve"> </w:t>
            </w:r>
            <w:r>
              <w:rPr>
                <w:rFonts w:hint="eastAsia"/>
                <w:szCs w:val="21"/>
              </w:rPr>
              <w:t>label2</w:t>
            </w:r>
            <w:r>
              <w:rPr>
                <w:szCs w:val="21"/>
              </w:rPr>
              <w:t xml:space="preserve"> </w:t>
            </w:r>
            <w:r>
              <w:rPr>
                <w:rFonts w:hint="eastAsia"/>
                <w:szCs w:val="21"/>
              </w:rPr>
              <w:t>||</w:t>
            </w:r>
            <w:r w:rsidRPr="00E26F6E">
              <w:rPr>
                <w:szCs w:val="21"/>
              </w:rPr>
              <w:t xml:space="preserve"> </w:t>
            </w:r>
            <w:r w:rsidRPr="00E26F6E">
              <w:rPr>
                <w:rFonts w:hint="eastAsia"/>
                <w:szCs w:val="21"/>
              </w:rPr>
              <w:t>label1</w:t>
            </w:r>
            <w:r w:rsidRPr="00E26F6E">
              <w:rPr>
                <w:rFonts w:hint="eastAsia"/>
                <w:szCs w:val="21"/>
              </w:rPr>
              <w:t>：</w:t>
            </w:r>
          </w:p>
          <w:p w14:paraId="1F770F80" w14:textId="77777777" w:rsidR="00F33632" w:rsidRPr="00E26F6E" w:rsidRDefault="00F33632" w:rsidP="00A80DCE">
            <w:pPr>
              <w:widowControl/>
              <w:ind w:firstLineChars="300" w:firstLine="630"/>
              <w:jc w:val="left"/>
              <w:rPr>
                <w:szCs w:val="21"/>
              </w:rPr>
            </w:pPr>
            <w:r w:rsidRPr="00E26F6E">
              <w:rPr>
                <w:rFonts w:hint="eastAsia"/>
                <w:szCs w:val="21"/>
              </w:rPr>
              <w:t>||</w:t>
            </w:r>
            <w:r w:rsidRPr="00E26F6E">
              <w:rPr>
                <w:szCs w:val="21"/>
              </w:rPr>
              <w:t xml:space="preserve"> </w:t>
            </w:r>
            <w:r w:rsidRPr="00E26F6E">
              <w:rPr>
                <w:rFonts w:hint="eastAsia"/>
                <w:szCs w:val="21"/>
              </w:rPr>
              <w:t>if</w:t>
            </w:r>
            <w:r w:rsidRPr="00E26F6E">
              <w:rPr>
                <w:szCs w:val="21"/>
              </w:rPr>
              <w:t xml:space="preserve"> </w:t>
            </w:r>
            <w:r>
              <w:rPr>
                <w:rFonts w:hint="eastAsia"/>
                <w:szCs w:val="21"/>
              </w:rPr>
              <w:t>T</w:t>
            </w:r>
            <w:r w:rsidRPr="00E26F6E">
              <w:rPr>
                <w:rFonts w:hint="eastAsia"/>
                <w:szCs w:val="21"/>
              </w:rPr>
              <w:t>2</w:t>
            </w:r>
            <w:r w:rsidRPr="00E26F6E">
              <w:rPr>
                <w:szCs w:val="21"/>
              </w:rPr>
              <w:t>.alias</w:t>
            </w:r>
            <w:r w:rsidRPr="00E26F6E">
              <w:rPr>
                <w:rFonts w:hint="eastAsia"/>
                <w:szCs w:val="21"/>
              </w:rPr>
              <w:t xml:space="preserve"> </w:t>
            </w:r>
            <w:r>
              <w:rPr>
                <w:rFonts w:hint="eastAsia"/>
                <w:szCs w:val="21"/>
              </w:rPr>
              <w:t>=</w:t>
            </w:r>
            <w:r w:rsidRPr="00E26F6E">
              <w:rPr>
                <w:rFonts w:hint="eastAsia"/>
                <w:szCs w:val="21"/>
              </w:rPr>
              <w:t>=0</w:t>
            </w:r>
            <w:r w:rsidRPr="00E26F6E">
              <w:rPr>
                <w:szCs w:val="21"/>
              </w:rPr>
              <w:t xml:space="preserve"> </w:t>
            </w:r>
            <w:r w:rsidRPr="00E26F6E">
              <w:rPr>
                <w:rFonts w:hint="eastAsia"/>
                <w:szCs w:val="21"/>
              </w:rPr>
              <w:t>goto</w:t>
            </w:r>
            <w:r w:rsidRPr="00E26F6E">
              <w:rPr>
                <w:szCs w:val="21"/>
              </w:rPr>
              <w:t xml:space="preserve"> </w:t>
            </w:r>
            <w:r w:rsidRPr="00E26F6E">
              <w:rPr>
                <w:rFonts w:hint="eastAsia"/>
                <w:szCs w:val="21"/>
              </w:rPr>
              <w:t>label</w:t>
            </w:r>
            <w:r>
              <w:rPr>
                <w:rFonts w:hint="eastAsia"/>
                <w:szCs w:val="21"/>
              </w:rPr>
              <w:t>2</w:t>
            </w:r>
            <w:r w:rsidRPr="00E26F6E">
              <w:rPr>
                <w:szCs w:val="21"/>
              </w:rPr>
              <w:t xml:space="preserv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=1</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label2</w:t>
            </w:r>
            <w:r>
              <w:rPr>
                <w:rFonts w:hint="eastAsia"/>
                <w:szCs w:val="21"/>
              </w:rPr>
              <w:t>：</w:t>
            </w:r>
          </w:p>
        </w:tc>
      </w:tr>
      <w:tr w:rsidR="00F33632" w14:paraId="0B090DF1" w14:textId="77777777" w:rsidTr="00A80DCE">
        <w:tc>
          <w:tcPr>
            <w:tcW w:w="2518" w:type="dxa"/>
          </w:tcPr>
          <w:p w14:paraId="012FF927" w14:textId="77777777" w:rsidR="00F33632" w:rsidRDefault="00F33632" w:rsidP="00A80DCE">
            <w:pPr>
              <w:widowControl/>
              <w:jc w:val="left"/>
              <w:rPr>
                <w:szCs w:val="21"/>
              </w:rPr>
            </w:pPr>
            <w:r w:rsidRPr="00E26F6E">
              <w:rPr>
                <w:rFonts w:hint="eastAsia"/>
                <w:szCs w:val="21"/>
              </w:rPr>
              <w:t>NOT</w:t>
            </w:r>
          </w:p>
          <w:p w14:paraId="28760DC2"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操作数</w:t>
            </w:r>
            <w:r w:rsidRPr="00146278">
              <w:rPr>
                <w:rFonts w:hint="eastAsia"/>
                <w:szCs w:val="21"/>
              </w:rPr>
              <w:t>子树</w:t>
            </w:r>
          </w:p>
          <w:p w14:paraId="53FA94FB" w14:textId="77777777" w:rsidR="00F33632" w:rsidRPr="00E26F6E" w:rsidRDefault="00F33632" w:rsidP="00A80DCE">
            <w:pPr>
              <w:widowControl/>
              <w:jc w:val="left"/>
              <w:rPr>
                <w:szCs w:val="21"/>
              </w:rPr>
            </w:pPr>
          </w:p>
        </w:tc>
        <w:tc>
          <w:tcPr>
            <w:tcW w:w="5954" w:type="dxa"/>
          </w:tcPr>
          <w:p w14:paraId="4F324DCB" w14:textId="77777777" w:rsidR="00F33632" w:rsidRPr="00E26F6E"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Pr>
                <w:rFonts w:hint="eastAsia"/>
                <w:szCs w:val="21"/>
              </w:rPr>
              <w:t>在符号表的</w:t>
            </w:r>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r w:rsidRPr="00E26F6E">
              <w:rPr>
                <w:rFonts w:hint="eastAsia"/>
                <w:szCs w:val="21"/>
              </w:rPr>
              <w:t>，</w:t>
            </w:r>
          </w:p>
          <w:p w14:paraId="57DF366B" w14:textId="77777777" w:rsidR="00F33632" w:rsidRPr="00E26F6E" w:rsidRDefault="00F33632" w:rsidP="00A80DCE">
            <w:pPr>
              <w:widowControl/>
              <w:jc w:val="left"/>
              <w:rPr>
                <w:szCs w:val="21"/>
              </w:rPr>
            </w:pPr>
            <w:r w:rsidRPr="00E26F6E">
              <w:rPr>
                <w:szCs w:val="21"/>
              </w:rPr>
              <w:t>L</w:t>
            </w:r>
            <w:r w:rsidRPr="00E26F6E">
              <w:rPr>
                <w:rFonts w:hint="eastAsia"/>
                <w:szCs w:val="21"/>
              </w:rPr>
              <w:t>abel1=newLabel</w:t>
            </w:r>
            <w:r w:rsidRPr="00E26F6E">
              <w:rPr>
                <w:rFonts w:hint="eastAsia"/>
                <w:szCs w:val="21"/>
              </w:rPr>
              <w:t>，</w:t>
            </w:r>
            <w:r w:rsidRPr="00E26F6E">
              <w:rPr>
                <w:szCs w:val="21"/>
              </w:rPr>
              <w:t>L</w:t>
            </w:r>
            <w:r w:rsidRPr="00E26F6E">
              <w:rPr>
                <w:rFonts w:hint="eastAsia"/>
                <w:szCs w:val="21"/>
              </w:rPr>
              <w:t>abel2=newLabel</w:t>
            </w:r>
            <w:r w:rsidRPr="00E26F6E">
              <w:rPr>
                <w:rFonts w:hint="eastAsia"/>
                <w:szCs w:val="21"/>
              </w:rPr>
              <w:t>。</w:t>
            </w:r>
          </w:p>
          <w:p w14:paraId="29378043"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的子树后：</w:t>
            </w:r>
          </w:p>
          <w:p w14:paraId="51405890" w14:textId="77777777" w:rsidR="00F33632" w:rsidRPr="00E26F6E" w:rsidRDefault="00F33632" w:rsidP="00A80DCE">
            <w:pPr>
              <w:widowControl/>
              <w:ind w:firstLineChars="250" w:firstLine="525"/>
              <w:jc w:val="left"/>
              <w:rPr>
                <w:szCs w:val="21"/>
              </w:rPr>
            </w:pPr>
            <w:proofErr w:type="gramStart"/>
            <w:r>
              <w:rPr>
                <w:rFonts w:hint="eastAsia"/>
                <w:szCs w:val="21"/>
              </w:rPr>
              <w:t>T</w:t>
            </w:r>
            <w:r>
              <w:rPr>
                <w:szCs w:val="21"/>
              </w:rPr>
              <w:t>.code</w:t>
            </w:r>
            <w:proofErr w:type="gramEnd"/>
            <w:r>
              <w:rPr>
                <w:szCs w:val="21"/>
              </w:rPr>
              <w:t>=</w:t>
            </w:r>
            <w:r w:rsidRPr="00E26F6E">
              <w:rPr>
                <w:rFonts w:hint="eastAsia"/>
                <w:szCs w:val="21"/>
              </w:rPr>
              <w:t xml:space="preserve"> if</w:t>
            </w:r>
            <w:r w:rsidRPr="00E26F6E">
              <w:rPr>
                <w:szCs w:val="21"/>
              </w:rPr>
              <w:t xml:space="preserve"> </w:t>
            </w:r>
            <w:r>
              <w:rPr>
                <w:szCs w:val="21"/>
              </w:rPr>
              <w:t>T</w:t>
            </w:r>
            <w:r w:rsidRPr="00E26F6E">
              <w:rPr>
                <w:szCs w:val="21"/>
              </w:rPr>
              <w:t xml:space="preserve">1.alias </w:t>
            </w:r>
            <w:r w:rsidRPr="00E26F6E">
              <w:rPr>
                <w:rFonts w:hint="eastAsia"/>
                <w:szCs w:val="21"/>
              </w:rPr>
              <w:t>==0</w:t>
            </w:r>
            <w:r w:rsidRPr="00E26F6E">
              <w:rPr>
                <w:szCs w:val="21"/>
              </w:rPr>
              <w:t xml:space="preserve"> </w:t>
            </w:r>
            <w:r w:rsidRPr="00E26F6E">
              <w:rPr>
                <w:rFonts w:hint="eastAsia"/>
                <w:szCs w:val="21"/>
              </w:rPr>
              <w:t>goto</w:t>
            </w:r>
            <w:r w:rsidRPr="00E26F6E">
              <w:rPr>
                <w:szCs w:val="21"/>
              </w:rPr>
              <w:t xml:space="preserve"> </w:t>
            </w:r>
            <w:r w:rsidRPr="00E26F6E">
              <w:rPr>
                <w:rFonts w:hint="eastAsia"/>
                <w:szCs w:val="21"/>
              </w:rPr>
              <w:t>label1</w:t>
            </w:r>
          </w:p>
          <w:p w14:paraId="2C927E6E" w14:textId="77777777" w:rsidR="00F33632" w:rsidRPr="00E26F6E" w:rsidRDefault="00F33632" w:rsidP="00A80DCE">
            <w:pPr>
              <w:widowControl/>
              <w:jc w:val="left"/>
              <w:rPr>
                <w:szCs w:val="21"/>
              </w:rPr>
            </w:pPr>
            <w:r w:rsidRPr="00E26F6E">
              <w:rPr>
                <w:rFonts w:hint="eastAsia"/>
                <w:szCs w:val="21"/>
              </w:rPr>
              <w:t xml:space="preserve"> </w:t>
            </w:r>
            <w:r w:rsidRPr="00E26F6E">
              <w:rPr>
                <w:szCs w:val="21"/>
              </w:rPr>
              <w:t xml:space="preserve">     </w:t>
            </w:r>
            <w:r>
              <w:rPr>
                <w:szCs w:val="21"/>
              </w:rPr>
              <w:t xml:space="preserv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=0</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goto</w:t>
            </w:r>
            <w:r w:rsidRPr="00E26F6E">
              <w:rPr>
                <w:szCs w:val="21"/>
              </w:rPr>
              <w:t xml:space="preserve"> </w:t>
            </w:r>
            <w:r w:rsidRPr="00E26F6E">
              <w:rPr>
                <w:rFonts w:hint="eastAsia"/>
                <w:szCs w:val="21"/>
              </w:rPr>
              <w:t>label2</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label1</w:t>
            </w:r>
            <w:r w:rsidRPr="00E26F6E">
              <w:rPr>
                <w:rFonts w:hint="eastAsia"/>
                <w:szCs w:val="21"/>
              </w:rPr>
              <w:t>：</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=1</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label2</w:t>
            </w:r>
            <w:r w:rsidRPr="00E26F6E">
              <w:rPr>
                <w:rFonts w:hint="eastAsia"/>
                <w:szCs w:val="21"/>
              </w:rPr>
              <w:t>：</w:t>
            </w:r>
          </w:p>
        </w:tc>
      </w:tr>
      <w:tr w:rsidR="00F33632" w14:paraId="40CAF2D3" w14:textId="77777777" w:rsidTr="00A80DCE">
        <w:tc>
          <w:tcPr>
            <w:tcW w:w="2518" w:type="dxa"/>
          </w:tcPr>
          <w:p w14:paraId="75689111" w14:textId="77777777" w:rsidR="00F33632" w:rsidRDefault="00F33632" w:rsidP="00A80DCE">
            <w:pPr>
              <w:widowControl/>
              <w:jc w:val="left"/>
              <w:rPr>
                <w:szCs w:val="21"/>
              </w:rPr>
            </w:pPr>
            <w:r w:rsidRPr="00E26F6E">
              <w:rPr>
                <w:szCs w:val="21"/>
              </w:rPr>
              <w:t>FUNC_CALL</w:t>
            </w:r>
          </w:p>
          <w:p w14:paraId="4792340F" w14:textId="77777777" w:rsidR="00F33632" w:rsidRPr="00E26F6E"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实参列表</w:t>
            </w:r>
            <w:r w:rsidRPr="00146278">
              <w:rPr>
                <w:rFonts w:hint="eastAsia"/>
                <w:szCs w:val="21"/>
              </w:rPr>
              <w:t>子树</w:t>
            </w:r>
          </w:p>
        </w:tc>
        <w:tc>
          <w:tcPr>
            <w:tcW w:w="5954" w:type="dxa"/>
          </w:tcPr>
          <w:p w14:paraId="4EE3F917" w14:textId="77777777" w:rsidR="00F33632"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Pr>
                <w:rFonts w:hint="eastAsia"/>
                <w:szCs w:val="21"/>
              </w:rPr>
              <w:t>在符号表的</w:t>
            </w:r>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p>
          <w:p w14:paraId="1AD7D8CD" w14:textId="77777777" w:rsidR="00F33632" w:rsidRPr="00E26F6E" w:rsidRDefault="00F33632" w:rsidP="00A80DCE">
            <w:pPr>
              <w:widowControl/>
              <w:jc w:val="left"/>
              <w:rPr>
                <w:szCs w:val="21"/>
              </w:rPr>
            </w:pPr>
            <w:proofErr w:type="gramStart"/>
            <w:r>
              <w:rPr>
                <w:rFonts w:hint="eastAsia"/>
                <w:szCs w:val="21"/>
              </w:rPr>
              <w:t>T</w:t>
            </w:r>
            <w:r>
              <w:rPr>
                <w:szCs w:val="21"/>
              </w:rPr>
              <w:t>.code=</w:t>
            </w:r>
            <w:r>
              <w:rPr>
                <w:rFonts w:hint="eastAsia"/>
                <w:szCs w:val="21"/>
              </w:rPr>
              <w:t>T1.code</w:t>
            </w:r>
            <w:proofErr w:type="gramEnd"/>
            <w:r>
              <w:rPr>
                <w:szCs w:val="21"/>
              </w:rPr>
              <w:t>;</w:t>
            </w:r>
          </w:p>
          <w:p w14:paraId="65A4E419"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的子树</w:t>
            </w:r>
            <w:r>
              <w:rPr>
                <w:rFonts w:hint="eastAsia"/>
                <w:szCs w:val="21"/>
              </w:rPr>
              <w:t>，从上至下依次对每个</w:t>
            </w:r>
            <w:r>
              <w:rPr>
                <w:rFonts w:hint="eastAsia"/>
                <w:szCs w:val="21"/>
              </w:rPr>
              <w:t>ARGS</w:t>
            </w:r>
            <w:r>
              <w:rPr>
                <w:rFonts w:hint="eastAsia"/>
                <w:szCs w:val="21"/>
              </w:rPr>
              <w:t>实参结点</w:t>
            </w:r>
            <w:r>
              <w:rPr>
                <w:rFonts w:hint="eastAsia"/>
                <w:szCs w:val="21"/>
              </w:rPr>
              <w:t>T0</w:t>
            </w:r>
            <w:r>
              <w:rPr>
                <w:rFonts w:hint="eastAsia"/>
                <w:szCs w:val="21"/>
              </w:rPr>
              <w:t>，完成实参处理。</w:t>
            </w:r>
          </w:p>
          <w:p w14:paraId="01CF72B2" w14:textId="77777777" w:rsidR="00F33632" w:rsidRDefault="00F33632" w:rsidP="00A80DCE">
            <w:pPr>
              <w:widowControl/>
              <w:ind w:firstLineChars="300" w:firstLine="630"/>
              <w:jc w:val="left"/>
              <w:rPr>
                <w:szCs w:val="21"/>
              </w:rPr>
            </w:pPr>
            <w:proofErr w:type="gramStart"/>
            <w:r>
              <w:rPr>
                <w:rFonts w:hint="eastAsia"/>
                <w:szCs w:val="21"/>
              </w:rPr>
              <w:t>T.</w:t>
            </w:r>
            <w:r>
              <w:rPr>
                <w:szCs w:val="21"/>
              </w:rPr>
              <w:t>code</w:t>
            </w:r>
            <w:proofErr w:type="gramEnd"/>
            <w:r>
              <w:rPr>
                <w:szCs w:val="21"/>
              </w:rPr>
              <w:t>=</w:t>
            </w:r>
            <w:r>
              <w:rPr>
                <w:rFonts w:hint="eastAsia"/>
                <w:szCs w:val="21"/>
              </w:rPr>
              <w:t xml:space="preserve"> T.</w:t>
            </w:r>
            <w:r>
              <w:rPr>
                <w:szCs w:val="21"/>
              </w:rPr>
              <w:t xml:space="preserve"> </w:t>
            </w:r>
            <w:r>
              <w:rPr>
                <w:rFonts w:hint="eastAsia"/>
                <w:szCs w:val="21"/>
              </w:rPr>
              <w:t>code</w:t>
            </w:r>
            <w:r>
              <w:rPr>
                <w:szCs w:val="21"/>
              </w:rPr>
              <w:t xml:space="preserve"> || </w:t>
            </w:r>
            <w:r w:rsidRPr="00E26F6E">
              <w:rPr>
                <w:rFonts w:hint="eastAsia"/>
                <w:szCs w:val="21"/>
              </w:rPr>
              <w:t>ARG</w:t>
            </w:r>
            <w:r w:rsidRPr="00E26F6E">
              <w:rPr>
                <w:szCs w:val="21"/>
              </w:rPr>
              <w:t xml:space="preserve"> </w:t>
            </w:r>
            <w:r>
              <w:rPr>
                <w:rFonts w:hint="eastAsia"/>
                <w:szCs w:val="21"/>
              </w:rPr>
              <w:t>T</w:t>
            </w:r>
            <w:r>
              <w:rPr>
                <w:szCs w:val="21"/>
              </w:rPr>
              <w:t>0</w:t>
            </w:r>
            <w:r w:rsidRPr="00E26F6E">
              <w:rPr>
                <w:rFonts w:hint="eastAsia"/>
                <w:szCs w:val="21"/>
              </w:rPr>
              <w:t>1.alias</w:t>
            </w:r>
          </w:p>
          <w:p w14:paraId="0E6FC174" w14:textId="77777777" w:rsidR="00F33632" w:rsidRDefault="00F33632" w:rsidP="00A80DCE">
            <w:pPr>
              <w:widowControl/>
              <w:jc w:val="left"/>
              <w:rPr>
                <w:szCs w:val="21"/>
              </w:rPr>
            </w:pPr>
            <w:r>
              <w:rPr>
                <w:rFonts w:hint="eastAsia"/>
                <w:szCs w:val="21"/>
              </w:rPr>
              <w:t>这里</w:t>
            </w:r>
            <w:r>
              <w:rPr>
                <w:rFonts w:hint="eastAsia"/>
                <w:szCs w:val="21"/>
              </w:rPr>
              <w:t>T01</w:t>
            </w:r>
            <w:r>
              <w:rPr>
                <w:rFonts w:hint="eastAsia"/>
                <w:szCs w:val="21"/>
              </w:rPr>
              <w:t>表示</w:t>
            </w:r>
            <w:r>
              <w:rPr>
                <w:rFonts w:hint="eastAsia"/>
                <w:szCs w:val="21"/>
              </w:rPr>
              <w:t>T0</w:t>
            </w:r>
            <w:r>
              <w:rPr>
                <w:rFonts w:hint="eastAsia"/>
                <w:szCs w:val="21"/>
              </w:rPr>
              <w:t>的第一个孩子，</w:t>
            </w:r>
            <w:r w:rsidRPr="00146278">
              <w:rPr>
                <w:rFonts w:hint="eastAsia"/>
                <w:szCs w:val="21"/>
              </w:rPr>
              <w:t>访问</w:t>
            </w:r>
            <w:r w:rsidRPr="00146278">
              <w:rPr>
                <w:rFonts w:hint="eastAsia"/>
                <w:szCs w:val="21"/>
              </w:rPr>
              <w:t>T</w:t>
            </w:r>
            <w:r w:rsidRPr="00146278">
              <w:rPr>
                <w:rFonts w:hint="eastAsia"/>
                <w:szCs w:val="21"/>
              </w:rPr>
              <w:t>的子树后：</w:t>
            </w:r>
          </w:p>
          <w:p w14:paraId="705D27C0" w14:textId="77777777" w:rsidR="00F33632" w:rsidRPr="00E26F6E" w:rsidRDefault="00F33632" w:rsidP="00A80DCE">
            <w:pPr>
              <w:widowControl/>
              <w:ind w:firstLineChars="300" w:firstLine="630"/>
              <w:jc w:val="left"/>
              <w:rPr>
                <w:szCs w:val="21"/>
              </w:rPr>
            </w:pPr>
            <w:r>
              <w:rPr>
                <w:rFonts w:hint="eastAsia"/>
                <w:szCs w:val="21"/>
              </w:rPr>
              <w:t>T</w:t>
            </w:r>
            <w:r>
              <w:rPr>
                <w:szCs w:val="21"/>
              </w:rPr>
              <w:t>.code= T</w:t>
            </w:r>
            <w:r w:rsidRPr="00E26F6E">
              <w:rPr>
                <w:rFonts w:hint="eastAsia"/>
                <w:szCs w:val="21"/>
              </w:rPr>
              <w:t>.code</w:t>
            </w:r>
            <w:r>
              <w:rPr>
                <w:szCs w:val="21"/>
              </w:rPr>
              <w:t xml:space="preserv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 xml:space="preserve">=CALL </w:t>
            </w:r>
            <w:r w:rsidRPr="00E26F6E">
              <w:rPr>
                <w:rFonts w:hint="eastAsia"/>
                <w:szCs w:val="21"/>
              </w:rPr>
              <w:t>函数名</w:t>
            </w:r>
          </w:p>
        </w:tc>
      </w:tr>
    </w:tbl>
    <w:p w14:paraId="41949722" w14:textId="77777777" w:rsidR="00F33632" w:rsidRPr="00F33632" w:rsidRDefault="00F33632" w:rsidP="00F33632">
      <w:pPr>
        <w:spacing w:line="300" w:lineRule="auto"/>
        <w:rPr>
          <w:sz w:val="24"/>
          <w:szCs w:val="24"/>
        </w:rPr>
      </w:pPr>
    </w:p>
    <w:p w14:paraId="4026516D" w14:textId="30EB98CC" w:rsidR="00F33632" w:rsidRDefault="00F33632" w:rsidP="00F33632">
      <w:pPr>
        <w:pStyle w:val="a9"/>
        <w:numPr>
          <w:ilvl w:val="0"/>
          <w:numId w:val="31"/>
        </w:numPr>
        <w:spacing w:line="300" w:lineRule="auto"/>
        <w:ind w:firstLineChars="0"/>
        <w:rPr>
          <w:sz w:val="24"/>
          <w:szCs w:val="24"/>
        </w:rPr>
      </w:pPr>
      <w:r>
        <w:rPr>
          <w:rFonts w:hint="eastAsia"/>
          <w:sz w:val="24"/>
          <w:szCs w:val="24"/>
        </w:rPr>
        <w:t>控制语句</w:t>
      </w:r>
      <w:r>
        <w:rPr>
          <w:rFonts w:hint="eastAsia"/>
          <w:sz w:val="24"/>
          <w:szCs w:val="24"/>
        </w:rPr>
        <w:t>Bool</w:t>
      </w:r>
      <w:r>
        <w:rPr>
          <w:rFonts w:hint="eastAsia"/>
          <w:sz w:val="24"/>
          <w:szCs w:val="24"/>
        </w:rPr>
        <w:t>表达式语句节点中间代码生成：</w:t>
      </w:r>
    </w:p>
    <w:tbl>
      <w:tblPr>
        <w:tblStyle w:val="af1"/>
        <w:tblW w:w="8472" w:type="dxa"/>
        <w:tblLook w:val="04A0" w:firstRow="1" w:lastRow="0" w:firstColumn="1" w:lastColumn="0" w:noHBand="0" w:noVBand="1"/>
      </w:tblPr>
      <w:tblGrid>
        <w:gridCol w:w="2376"/>
        <w:gridCol w:w="6096"/>
      </w:tblGrid>
      <w:tr w:rsidR="00F33632" w:rsidRPr="005B575D" w14:paraId="01CAA450" w14:textId="77777777" w:rsidTr="00A80DCE">
        <w:tc>
          <w:tcPr>
            <w:tcW w:w="2376" w:type="dxa"/>
          </w:tcPr>
          <w:p w14:paraId="24A323EF" w14:textId="77777777" w:rsidR="00F33632" w:rsidRPr="005B575D" w:rsidRDefault="00F33632" w:rsidP="00A80DCE">
            <w:pPr>
              <w:widowControl/>
              <w:spacing w:line="360" w:lineRule="auto"/>
              <w:jc w:val="center"/>
              <w:rPr>
                <w:b/>
                <w:bCs/>
                <w:sz w:val="24"/>
                <w:szCs w:val="24"/>
              </w:rPr>
            </w:pPr>
            <w:r>
              <w:rPr>
                <w:rFonts w:hint="eastAsia"/>
                <w:b/>
                <w:bCs/>
                <w:sz w:val="24"/>
                <w:szCs w:val="24"/>
              </w:rPr>
              <w:t>当</w:t>
            </w:r>
            <w:r>
              <w:rPr>
                <w:rFonts w:hint="eastAsia"/>
                <w:b/>
                <w:bCs/>
                <w:sz w:val="24"/>
                <w:szCs w:val="24"/>
              </w:rPr>
              <w:t xml:space="preserve"> </w:t>
            </w:r>
            <w:r>
              <w:rPr>
                <w:rFonts w:hint="eastAsia"/>
                <w:b/>
                <w:bCs/>
                <w:sz w:val="24"/>
                <w:szCs w:val="24"/>
              </w:rPr>
              <w:t>前</w:t>
            </w:r>
            <w:r>
              <w:rPr>
                <w:rFonts w:hint="eastAsia"/>
                <w:b/>
                <w:bCs/>
                <w:sz w:val="24"/>
                <w:szCs w:val="24"/>
              </w:rPr>
              <w:t xml:space="preserve"> </w:t>
            </w:r>
            <w:r>
              <w:rPr>
                <w:rFonts w:hint="eastAsia"/>
                <w:b/>
                <w:bCs/>
                <w:sz w:val="24"/>
                <w:szCs w:val="24"/>
              </w:rPr>
              <w:t>结</w:t>
            </w:r>
            <w:r>
              <w:rPr>
                <w:rFonts w:hint="eastAsia"/>
                <w:b/>
                <w:bCs/>
                <w:sz w:val="24"/>
                <w:szCs w:val="24"/>
              </w:rPr>
              <w:t xml:space="preserve"> </w:t>
            </w:r>
            <w:r>
              <w:rPr>
                <w:rFonts w:hint="eastAsia"/>
                <w:b/>
                <w:bCs/>
                <w:sz w:val="24"/>
                <w:szCs w:val="24"/>
              </w:rPr>
              <w:t>点</w:t>
            </w:r>
            <w:r>
              <w:rPr>
                <w:rFonts w:hint="eastAsia"/>
                <w:b/>
                <w:bCs/>
                <w:sz w:val="24"/>
                <w:szCs w:val="24"/>
              </w:rPr>
              <w:t xml:space="preserve"> </w:t>
            </w:r>
            <w:r>
              <w:rPr>
                <w:rFonts w:hint="eastAsia"/>
                <w:b/>
                <w:bCs/>
                <w:sz w:val="24"/>
                <w:szCs w:val="24"/>
              </w:rPr>
              <w:t>类</w:t>
            </w:r>
            <w:r>
              <w:rPr>
                <w:rFonts w:hint="eastAsia"/>
                <w:b/>
                <w:bCs/>
                <w:sz w:val="24"/>
                <w:szCs w:val="24"/>
              </w:rPr>
              <w:t xml:space="preserve"> </w:t>
            </w:r>
            <w:r>
              <w:rPr>
                <w:rFonts w:hint="eastAsia"/>
                <w:b/>
                <w:bCs/>
                <w:sz w:val="24"/>
                <w:szCs w:val="24"/>
              </w:rPr>
              <w:t>型</w:t>
            </w:r>
          </w:p>
        </w:tc>
        <w:tc>
          <w:tcPr>
            <w:tcW w:w="6096" w:type="dxa"/>
          </w:tcPr>
          <w:p w14:paraId="21A63EF9" w14:textId="77777777" w:rsidR="00F33632" w:rsidRPr="005B575D" w:rsidRDefault="00F33632" w:rsidP="00A80DCE">
            <w:pPr>
              <w:widowControl/>
              <w:spacing w:line="360" w:lineRule="auto"/>
              <w:jc w:val="center"/>
              <w:rPr>
                <w:b/>
                <w:bCs/>
                <w:sz w:val="24"/>
                <w:szCs w:val="24"/>
              </w:rPr>
            </w:pPr>
            <w:r w:rsidRPr="005B575D">
              <w:rPr>
                <w:rFonts w:hint="eastAsia"/>
                <w:b/>
                <w:bCs/>
                <w:sz w:val="24"/>
                <w:szCs w:val="24"/>
              </w:rPr>
              <w:t>翻</w:t>
            </w:r>
            <w:r>
              <w:rPr>
                <w:rFonts w:hint="eastAsia"/>
                <w:b/>
                <w:bCs/>
                <w:sz w:val="24"/>
                <w:szCs w:val="24"/>
              </w:rPr>
              <w:t xml:space="preserve"> </w:t>
            </w:r>
            <w:r w:rsidRPr="005B575D">
              <w:rPr>
                <w:rFonts w:hint="eastAsia"/>
                <w:b/>
                <w:bCs/>
                <w:sz w:val="24"/>
                <w:szCs w:val="24"/>
              </w:rPr>
              <w:t>译</w:t>
            </w:r>
            <w:r>
              <w:rPr>
                <w:rFonts w:hint="eastAsia"/>
                <w:b/>
                <w:bCs/>
                <w:sz w:val="24"/>
                <w:szCs w:val="24"/>
              </w:rPr>
              <w:t xml:space="preserve"> </w:t>
            </w:r>
            <w:r w:rsidRPr="005B575D">
              <w:rPr>
                <w:rFonts w:hint="eastAsia"/>
                <w:b/>
                <w:bCs/>
                <w:sz w:val="24"/>
                <w:szCs w:val="24"/>
              </w:rPr>
              <w:t>动</w:t>
            </w:r>
            <w:r>
              <w:rPr>
                <w:rFonts w:hint="eastAsia"/>
                <w:b/>
                <w:bCs/>
                <w:sz w:val="24"/>
                <w:szCs w:val="24"/>
              </w:rPr>
              <w:t xml:space="preserve"> </w:t>
            </w:r>
            <w:r w:rsidRPr="005B575D">
              <w:rPr>
                <w:rFonts w:hint="eastAsia"/>
                <w:b/>
                <w:bCs/>
                <w:sz w:val="24"/>
                <w:szCs w:val="24"/>
              </w:rPr>
              <w:t>作</w:t>
            </w:r>
          </w:p>
        </w:tc>
      </w:tr>
      <w:tr w:rsidR="00F33632" w:rsidRPr="00E26F6E" w14:paraId="252A7F19" w14:textId="77777777" w:rsidTr="00A80DCE">
        <w:tc>
          <w:tcPr>
            <w:tcW w:w="2376" w:type="dxa"/>
          </w:tcPr>
          <w:p w14:paraId="560E39F9" w14:textId="77777777" w:rsidR="00F33632" w:rsidRPr="00E26F6E" w:rsidRDefault="00F33632" w:rsidP="00A80DCE">
            <w:pPr>
              <w:widowControl/>
              <w:jc w:val="left"/>
              <w:rPr>
                <w:szCs w:val="21"/>
              </w:rPr>
            </w:pPr>
            <w:r w:rsidRPr="00E26F6E">
              <w:rPr>
                <w:rFonts w:hint="eastAsia"/>
                <w:szCs w:val="21"/>
              </w:rPr>
              <w:t>INT</w:t>
            </w:r>
          </w:p>
          <w:p w14:paraId="7AD2E60A" w14:textId="77777777" w:rsidR="00F33632" w:rsidRPr="00E26F6E" w:rsidRDefault="00F33632" w:rsidP="00A80DCE">
            <w:pPr>
              <w:widowControl/>
              <w:jc w:val="left"/>
              <w:rPr>
                <w:szCs w:val="21"/>
              </w:rPr>
            </w:pPr>
            <w:r w:rsidRPr="00E26F6E">
              <w:rPr>
                <w:rFonts w:hint="eastAsia"/>
                <w:szCs w:val="21"/>
              </w:rPr>
              <w:t>其它如</w:t>
            </w:r>
            <w:r w:rsidRPr="00E26F6E">
              <w:rPr>
                <w:rFonts w:hint="eastAsia"/>
                <w:szCs w:val="21"/>
              </w:rPr>
              <w:t>FLOAT</w:t>
            </w:r>
            <w:r w:rsidRPr="00E26F6E">
              <w:rPr>
                <w:rFonts w:hint="eastAsia"/>
                <w:szCs w:val="21"/>
              </w:rPr>
              <w:t>类的结点按类似方法处理</w:t>
            </w:r>
          </w:p>
        </w:tc>
        <w:tc>
          <w:tcPr>
            <w:tcW w:w="6096" w:type="dxa"/>
          </w:tcPr>
          <w:p w14:paraId="07D003A6" w14:textId="77777777" w:rsidR="00F33632" w:rsidRPr="00E26F6E" w:rsidRDefault="00F33632" w:rsidP="00A80DCE">
            <w:pPr>
              <w:widowControl/>
              <w:jc w:val="left"/>
              <w:rPr>
                <w:szCs w:val="21"/>
              </w:rPr>
            </w:pPr>
            <w:r w:rsidRPr="00E26F6E">
              <w:rPr>
                <w:rFonts w:hint="eastAsia"/>
                <w:szCs w:val="21"/>
              </w:rPr>
              <w:t xml:space="preserve">if </w:t>
            </w:r>
            <w:r w:rsidRPr="00E26F6E">
              <w:rPr>
                <w:szCs w:val="21"/>
              </w:rPr>
              <w:t>(T.</w:t>
            </w:r>
            <w:r>
              <w:rPr>
                <w:szCs w:val="21"/>
              </w:rPr>
              <w:t>E</w:t>
            </w:r>
            <w:r w:rsidRPr="00E26F6E">
              <w:rPr>
                <w:szCs w:val="21"/>
              </w:rPr>
              <w:t>true</w:t>
            </w:r>
            <w:r>
              <w:rPr>
                <w:szCs w:val="21"/>
              </w:rPr>
              <w:t>=</w:t>
            </w:r>
            <w:r w:rsidRPr="00E26F6E">
              <w:rPr>
                <w:szCs w:val="21"/>
              </w:rPr>
              <w:t>=</w:t>
            </w:r>
            <w:proofErr w:type="gramStart"/>
            <w:r w:rsidRPr="00E26F6E">
              <w:rPr>
                <w:szCs w:val="21"/>
              </w:rPr>
              <w:t>””</w:t>
            </w:r>
            <w:proofErr w:type="gramEnd"/>
            <w:r w:rsidRPr="00E26F6E">
              <w:rPr>
                <w:szCs w:val="21"/>
              </w:rPr>
              <w:t xml:space="preserve">) </w:t>
            </w:r>
            <w:r>
              <w:rPr>
                <w:rFonts w:hint="eastAsia"/>
                <w:szCs w:val="21"/>
              </w:rPr>
              <w:t>按基本表达式处理</w:t>
            </w:r>
          </w:p>
          <w:p w14:paraId="5228AE14" w14:textId="77777777" w:rsidR="00F33632" w:rsidRPr="00E26F6E" w:rsidRDefault="00F33632" w:rsidP="00A80DCE">
            <w:pPr>
              <w:widowControl/>
              <w:jc w:val="left"/>
              <w:rPr>
                <w:szCs w:val="21"/>
              </w:rPr>
            </w:pPr>
            <w:r w:rsidRPr="00E26F6E">
              <w:rPr>
                <w:rFonts w:hint="eastAsia"/>
                <w:szCs w:val="21"/>
              </w:rPr>
              <w:t>e</w:t>
            </w:r>
            <w:r w:rsidRPr="00E26F6E">
              <w:rPr>
                <w:szCs w:val="21"/>
              </w:rPr>
              <w:t xml:space="preserve">lse  </w:t>
            </w:r>
            <w:r>
              <w:rPr>
                <w:szCs w:val="21"/>
              </w:rPr>
              <w:t xml:space="preserve"> </w:t>
            </w:r>
            <w:r w:rsidRPr="00E26F6E">
              <w:rPr>
                <w:rFonts w:hint="eastAsia"/>
                <w:szCs w:val="21"/>
              </w:rPr>
              <w:t>i</w:t>
            </w:r>
            <w:r w:rsidRPr="00E26F6E">
              <w:rPr>
                <w:szCs w:val="21"/>
              </w:rPr>
              <w:t>f (</w:t>
            </w:r>
            <w:r w:rsidRPr="00E26F6E">
              <w:rPr>
                <w:rFonts w:hint="eastAsia"/>
                <w:szCs w:val="21"/>
              </w:rPr>
              <w:t>INT</w:t>
            </w:r>
            <w:r w:rsidRPr="00E26F6E">
              <w:rPr>
                <w:rFonts w:hint="eastAsia"/>
                <w:szCs w:val="21"/>
              </w:rPr>
              <w:t>的值</w:t>
            </w:r>
            <w:r w:rsidRPr="00E26F6E">
              <w:rPr>
                <w:rFonts w:hint="eastAsia"/>
                <w:szCs w:val="21"/>
              </w:rPr>
              <w:t>)</w:t>
            </w:r>
            <w:r w:rsidRPr="00E26F6E">
              <w:rPr>
                <w:szCs w:val="21"/>
              </w:rPr>
              <w:t xml:space="preserve"> </w:t>
            </w:r>
            <w:r>
              <w:rPr>
                <w:szCs w:val="21"/>
              </w:rPr>
              <w:t xml:space="preserve"> </w:t>
            </w:r>
            <w:r>
              <w:rPr>
                <w:rFonts w:hint="eastAsia"/>
                <w:szCs w:val="21"/>
              </w:rPr>
              <w:t>T</w:t>
            </w:r>
            <w:r>
              <w:rPr>
                <w:szCs w:val="21"/>
              </w:rPr>
              <w:t>.code=</w:t>
            </w:r>
            <w:r w:rsidRPr="00E26F6E">
              <w:rPr>
                <w:szCs w:val="21"/>
              </w:rPr>
              <w:t xml:space="preserve"> </w:t>
            </w:r>
            <w:r w:rsidRPr="00E26F6E">
              <w:rPr>
                <w:rFonts w:hint="eastAsia"/>
                <w:szCs w:val="21"/>
              </w:rPr>
              <w:t>goto</w:t>
            </w:r>
            <w:r w:rsidRPr="00E26F6E">
              <w:rPr>
                <w:szCs w:val="21"/>
              </w:rPr>
              <w:t xml:space="preserve"> </w:t>
            </w:r>
            <w:proofErr w:type="gramStart"/>
            <w:r w:rsidRPr="00E26F6E">
              <w:rPr>
                <w:rFonts w:hint="eastAsia"/>
                <w:szCs w:val="21"/>
              </w:rPr>
              <w:t>T.</w:t>
            </w:r>
            <w:r>
              <w:rPr>
                <w:szCs w:val="21"/>
              </w:rPr>
              <w:t>E</w:t>
            </w:r>
            <w:r w:rsidRPr="00E26F6E">
              <w:rPr>
                <w:szCs w:val="21"/>
              </w:rPr>
              <w:t>true</w:t>
            </w:r>
            <w:proofErr w:type="gramEnd"/>
            <w:r w:rsidRPr="00E26F6E">
              <w:rPr>
                <w:rFonts w:hint="eastAsia"/>
                <w:szCs w:val="21"/>
              </w:rPr>
              <w:t xml:space="preserve"> </w:t>
            </w:r>
          </w:p>
          <w:p w14:paraId="7DAB06A2" w14:textId="77777777" w:rsidR="00F33632" w:rsidRPr="00E26F6E" w:rsidRDefault="00F33632" w:rsidP="00A80DCE">
            <w:pPr>
              <w:widowControl/>
              <w:ind w:firstLineChars="300" w:firstLine="630"/>
              <w:jc w:val="left"/>
              <w:rPr>
                <w:szCs w:val="21"/>
              </w:rPr>
            </w:pPr>
            <w:r w:rsidRPr="00E26F6E">
              <w:rPr>
                <w:szCs w:val="21"/>
              </w:rPr>
              <w:t xml:space="preserve">else </w:t>
            </w:r>
            <w:r>
              <w:rPr>
                <w:szCs w:val="21"/>
              </w:rPr>
              <w:t xml:space="preserve"> </w:t>
            </w:r>
            <w:r w:rsidRPr="00E26F6E">
              <w:rPr>
                <w:szCs w:val="21"/>
              </w:rPr>
              <w:t xml:space="preserve">       </w:t>
            </w:r>
            <w:r>
              <w:rPr>
                <w:szCs w:val="21"/>
              </w:rPr>
              <w:t xml:space="preserve"> </w:t>
            </w:r>
            <w:proofErr w:type="gramStart"/>
            <w:r>
              <w:rPr>
                <w:rFonts w:hint="eastAsia"/>
                <w:szCs w:val="21"/>
              </w:rPr>
              <w:t>T</w:t>
            </w:r>
            <w:r>
              <w:rPr>
                <w:szCs w:val="21"/>
              </w:rPr>
              <w:t>.code</w:t>
            </w:r>
            <w:proofErr w:type="gramEnd"/>
            <w:r>
              <w:rPr>
                <w:szCs w:val="21"/>
              </w:rPr>
              <w:t>=</w:t>
            </w:r>
            <w:r w:rsidRPr="00E26F6E">
              <w:rPr>
                <w:rFonts w:hint="eastAsia"/>
                <w:szCs w:val="21"/>
              </w:rPr>
              <w:t xml:space="preserve"> </w:t>
            </w:r>
            <w:r w:rsidRPr="00E26F6E">
              <w:rPr>
                <w:szCs w:val="21"/>
              </w:rPr>
              <w:t xml:space="preserve">goto </w:t>
            </w:r>
            <w:r w:rsidRPr="00E26F6E">
              <w:rPr>
                <w:rFonts w:hint="eastAsia"/>
                <w:szCs w:val="21"/>
              </w:rPr>
              <w:t>T</w:t>
            </w:r>
            <w:r w:rsidRPr="00E26F6E">
              <w:rPr>
                <w:szCs w:val="21"/>
              </w:rPr>
              <w:t>.</w:t>
            </w:r>
            <w:r>
              <w:rPr>
                <w:szCs w:val="21"/>
              </w:rPr>
              <w:t>E</w:t>
            </w:r>
            <w:r w:rsidRPr="00E26F6E">
              <w:rPr>
                <w:szCs w:val="21"/>
              </w:rPr>
              <w:t>false</w:t>
            </w:r>
          </w:p>
        </w:tc>
      </w:tr>
      <w:tr w:rsidR="00F33632" w:rsidRPr="00E26F6E" w14:paraId="7D4C77CB" w14:textId="77777777" w:rsidTr="00A80DCE">
        <w:tc>
          <w:tcPr>
            <w:tcW w:w="2376" w:type="dxa"/>
          </w:tcPr>
          <w:p w14:paraId="6A5A9A80" w14:textId="77777777" w:rsidR="00F33632" w:rsidRPr="00E26F6E" w:rsidRDefault="00F33632" w:rsidP="00A80DCE">
            <w:pPr>
              <w:widowControl/>
              <w:jc w:val="left"/>
              <w:rPr>
                <w:szCs w:val="21"/>
              </w:rPr>
            </w:pPr>
            <w:r w:rsidRPr="00E26F6E">
              <w:rPr>
                <w:rFonts w:hint="eastAsia"/>
                <w:szCs w:val="21"/>
              </w:rPr>
              <w:t>ID</w:t>
            </w:r>
          </w:p>
        </w:tc>
        <w:tc>
          <w:tcPr>
            <w:tcW w:w="6096" w:type="dxa"/>
          </w:tcPr>
          <w:p w14:paraId="30E61816" w14:textId="77777777" w:rsidR="00F33632" w:rsidRPr="00E26F6E" w:rsidRDefault="00F33632" w:rsidP="00A80DCE">
            <w:pPr>
              <w:widowControl/>
              <w:jc w:val="left"/>
              <w:rPr>
                <w:szCs w:val="21"/>
              </w:rPr>
            </w:pPr>
            <w:r w:rsidRPr="00E26F6E">
              <w:rPr>
                <w:rFonts w:hint="eastAsia"/>
                <w:szCs w:val="21"/>
              </w:rPr>
              <w:t>ID</w:t>
            </w:r>
            <w:r w:rsidRPr="00E26F6E">
              <w:rPr>
                <w:rFonts w:hint="eastAsia"/>
                <w:szCs w:val="21"/>
              </w:rPr>
              <w:t>在符号表中的入口赋值给</w:t>
            </w:r>
            <w:proofErr w:type="spellStart"/>
            <w:r>
              <w:rPr>
                <w:rFonts w:hint="eastAsia"/>
                <w:szCs w:val="21"/>
              </w:rPr>
              <w:t>T</w:t>
            </w:r>
            <w:r>
              <w:rPr>
                <w:szCs w:val="21"/>
              </w:rPr>
              <w:t>.</w:t>
            </w:r>
            <w:r w:rsidRPr="00E26F6E">
              <w:rPr>
                <w:szCs w:val="21"/>
              </w:rPr>
              <w:t>place</w:t>
            </w:r>
            <w:proofErr w:type="spellEnd"/>
            <w:r w:rsidRPr="00E26F6E">
              <w:rPr>
                <w:rFonts w:hint="eastAsia"/>
                <w:szCs w:val="21"/>
              </w:rPr>
              <w:t xml:space="preserve"> </w:t>
            </w:r>
          </w:p>
          <w:p w14:paraId="0636D9F0" w14:textId="77777777" w:rsidR="00F33632" w:rsidRDefault="00F33632" w:rsidP="00A80DCE">
            <w:pPr>
              <w:widowControl/>
              <w:jc w:val="left"/>
              <w:rPr>
                <w:szCs w:val="21"/>
              </w:rPr>
            </w:pPr>
            <w:r w:rsidRPr="00E26F6E">
              <w:rPr>
                <w:rFonts w:hint="eastAsia"/>
                <w:szCs w:val="21"/>
              </w:rPr>
              <w:t xml:space="preserve">if </w:t>
            </w:r>
            <w:r w:rsidRPr="00E26F6E">
              <w:rPr>
                <w:szCs w:val="21"/>
              </w:rPr>
              <w:t>(T.</w:t>
            </w:r>
            <w:r>
              <w:rPr>
                <w:szCs w:val="21"/>
              </w:rPr>
              <w:t>E</w:t>
            </w:r>
            <w:r w:rsidRPr="00E26F6E">
              <w:rPr>
                <w:szCs w:val="21"/>
              </w:rPr>
              <w:t>true</w:t>
            </w:r>
            <w:r>
              <w:rPr>
                <w:szCs w:val="21"/>
              </w:rPr>
              <w:t>=</w:t>
            </w:r>
            <w:r w:rsidRPr="00E26F6E">
              <w:rPr>
                <w:szCs w:val="21"/>
              </w:rPr>
              <w:t>=</w:t>
            </w:r>
            <w:proofErr w:type="gramStart"/>
            <w:r w:rsidRPr="00E26F6E">
              <w:rPr>
                <w:szCs w:val="21"/>
              </w:rPr>
              <w:t>””</w:t>
            </w:r>
            <w:proofErr w:type="gramEnd"/>
            <w:r w:rsidRPr="00E26F6E">
              <w:rPr>
                <w:szCs w:val="21"/>
              </w:rPr>
              <w:t xml:space="preserve">) </w:t>
            </w:r>
            <w:r>
              <w:rPr>
                <w:rFonts w:hint="eastAsia"/>
                <w:szCs w:val="21"/>
              </w:rPr>
              <w:t>按基本表达式处理</w:t>
            </w:r>
          </w:p>
          <w:p w14:paraId="01538CC8" w14:textId="77777777" w:rsidR="00F33632" w:rsidRPr="00E26F6E" w:rsidRDefault="00F33632" w:rsidP="00A80DCE">
            <w:pPr>
              <w:widowControl/>
              <w:jc w:val="left"/>
              <w:rPr>
                <w:szCs w:val="21"/>
              </w:rPr>
            </w:pPr>
            <w:proofErr w:type="gramStart"/>
            <w:r>
              <w:rPr>
                <w:szCs w:val="21"/>
              </w:rPr>
              <w:t>else  T</w:t>
            </w:r>
            <w:proofErr w:type="gramEnd"/>
            <w:r>
              <w:rPr>
                <w:szCs w:val="21"/>
              </w:rPr>
              <w:t xml:space="preserve">.code= </w:t>
            </w:r>
            <w:r w:rsidRPr="00E26F6E">
              <w:rPr>
                <w:rFonts w:hint="eastAsia"/>
                <w:szCs w:val="21"/>
              </w:rPr>
              <w:t>if</w:t>
            </w:r>
            <w:r w:rsidRPr="00E26F6E">
              <w:rPr>
                <w:szCs w:val="21"/>
              </w:rPr>
              <w:t xml:space="preserve"> </w:t>
            </w:r>
            <w:proofErr w:type="spellStart"/>
            <w:r>
              <w:rPr>
                <w:szCs w:val="21"/>
              </w:rPr>
              <w:t>T</w:t>
            </w:r>
            <w:r w:rsidRPr="00E26F6E">
              <w:rPr>
                <w:szCs w:val="21"/>
              </w:rPr>
              <w:t>.alias</w:t>
            </w:r>
            <w:proofErr w:type="spellEnd"/>
            <w:r w:rsidRPr="00E26F6E">
              <w:rPr>
                <w:szCs w:val="21"/>
              </w:rPr>
              <w:t xml:space="preserve">!=0 goto </w:t>
            </w:r>
            <w:r w:rsidRPr="00E26F6E">
              <w:rPr>
                <w:rFonts w:hint="eastAsia"/>
                <w:szCs w:val="21"/>
              </w:rPr>
              <w:t>T</w:t>
            </w:r>
            <w:r w:rsidRPr="00E26F6E">
              <w:rPr>
                <w:szCs w:val="21"/>
              </w:rPr>
              <w:t>.</w:t>
            </w:r>
            <w:r>
              <w:rPr>
                <w:szCs w:val="21"/>
              </w:rPr>
              <w:t>E</w:t>
            </w:r>
            <w:r w:rsidRPr="00E26F6E">
              <w:rPr>
                <w:szCs w:val="21"/>
              </w:rPr>
              <w:t xml:space="preserve">true </w:t>
            </w:r>
            <w:r w:rsidRPr="00E26F6E">
              <w:rPr>
                <w:rFonts w:hint="eastAsia"/>
                <w:szCs w:val="21"/>
              </w:rPr>
              <w:t>||</w:t>
            </w:r>
            <w:r w:rsidRPr="00E26F6E">
              <w:rPr>
                <w:szCs w:val="21"/>
              </w:rPr>
              <w:t xml:space="preserve"> </w:t>
            </w:r>
            <w:r w:rsidRPr="00E26F6E">
              <w:rPr>
                <w:rFonts w:hint="eastAsia"/>
                <w:szCs w:val="21"/>
              </w:rPr>
              <w:t>goto</w:t>
            </w:r>
            <w:r w:rsidRPr="00E26F6E">
              <w:rPr>
                <w:szCs w:val="21"/>
              </w:rPr>
              <w:t xml:space="preserve"> T.</w:t>
            </w:r>
            <w:r>
              <w:rPr>
                <w:szCs w:val="21"/>
              </w:rPr>
              <w:t>E</w:t>
            </w:r>
            <w:r w:rsidRPr="00E26F6E">
              <w:rPr>
                <w:rFonts w:hint="eastAsia"/>
                <w:szCs w:val="21"/>
              </w:rPr>
              <w:t>false</w:t>
            </w:r>
          </w:p>
        </w:tc>
      </w:tr>
      <w:tr w:rsidR="00F33632" w:rsidRPr="00E26F6E" w14:paraId="482A77E2" w14:textId="77777777" w:rsidTr="00A80DCE">
        <w:tc>
          <w:tcPr>
            <w:tcW w:w="2376" w:type="dxa"/>
          </w:tcPr>
          <w:p w14:paraId="799CAE37" w14:textId="77777777" w:rsidR="00F33632" w:rsidRDefault="00F33632" w:rsidP="00A80DCE">
            <w:pPr>
              <w:widowControl/>
              <w:jc w:val="left"/>
              <w:rPr>
                <w:szCs w:val="21"/>
              </w:rPr>
            </w:pPr>
            <w:r w:rsidRPr="00E26F6E">
              <w:rPr>
                <w:szCs w:val="21"/>
              </w:rPr>
              <w:t>ASSIGNOP</w:t>
            </w:r>
          </w:p>
          <w:p w14:paraId="0AD468F2"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proofErr w:type="gramStart"/>
            <w:r>
              <w:rPr>
                <w:rFonts w:hint="eastAsia"/>
                <w:szCs w:val="21"/>
              </w:rPr>
              <w:t>左值表达</w:t>
            </w:r>
            <w:proofErr w:type="gramEnd"/>
            <w:r>
              <w:rPr>
                <w:rFonts w:hint="eastAsia"/>
                <w:szCs w:val="21"/>
              </w:rPr>
              <w:t>式</w:t>
            </w:r>
            <w:r w:rsidRPr="00146278">
              <w:rPr>
                <w:rFonts w:hint="eastAsia"/>
                <w:szCs w:val="21"/>
              </w:rPr>
              <w:t>子树</w:t>
            </w:r>
          </w:p>
          <w:p w14:paraId="11CAD439"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proofErr w:type="gramStart"/>
            <w:r>
              <w:rPr>
                <w:rFonts w:hint="eastAsia"/>
                <w:szCs w:val="21"/>
              </w:rPr>
              <w:t>左值表达</w:t>
            </w:r>
            <w:proofErr w:type="gramEnd"/>
            <w:r>
              <w:rPr>
                <w:rFonts w:hint="eastAsia"/>
                <w:szCs w:val="21"/>
              </w:rPr>
              <w:t>式</w:t>
            </w:r>
            <w:r w:rsidRPr="00146278">
              <w:rPr>
                <w:rFonts w:hint="eastAsia"/>
                <w:szCs w:val="21"/>
              </w:rPr>
              <w:t>子树</w:t>
            </w:r>
          </w:p>
        </w:tc>
        <w:tc>
          <w:tcPr>
            <w:tcW w:w="6096" w:type="dxa"/>
          </w:tcPr>
          <w:p w14:paraId="2D3C4D0D" w14:textId="77777777" w:rsidR="00F33632" w:rsidRPr="00E26F6E" w:rsidRDefault="00F33632" w:rsidP="00A80DCE">
            <w:pPr>
              <w:widowControl/>
              <w:jc w:val="left"/>
              <w:rPr>
                <w:szCs w:val="21"/>
              </w:rPr>
            </w:pPr>
            <w:proofErr w:type="spellStart"/>
            <w:proofErr w:type="gramStart"/>
            <w:r>
              <w:rPr>
                <w:rFonts w:hint="eastAsia"/>
                <w:szCs w:val="21"/>
              </w:rPr>
              <w:t>T</w:t>
            </w:r>
            <w:r>
              <w:rPr>
                <w:szCs w:val="21"/>
              </w:rPr>
              <w:t>.</w:t>
            </w:r>
            <w:r w:rsidRPr="00E26F6E">
              <w:rPr>
                <w:rFonts w:hint="eastAsia"/>
                <w:szCs w:val="21"/>
              </w:rPr>
              <w:t>palce</w:t>
            </w:r>
            <w:proofErr w:type="spellEnd"/>
            <w:r>
              <w:rPr>
                <w:rFonts w:hint="eastAsia"/>
                <w:szCs w:val="21"/>
              </w:rPr>
              <w:t>=</w:t>
            </w:r>
            <w:r>
              <w:rPr>
                <w:szCs w:val="21"/>
              </w:rPr>
              <w:t>T1.</w:t>
            </w:r>
            <w:r w:rsidRPr="00E26F6E">
              <w:rPr>
                <w:szCs w:val="21"/>
              </w:rPr>
              <w:t>place</w:t>
            </w:r>
            <w:proofErr w:type="gramEnd"/>
          </w:p>
          <w:p w14:paraId="7D64A3FE"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18F430ED" w14:textId="77777777" w:rsidR="00F33632" w:rsidRPr="00E26F6E" w:rsidRDefault="00F33632" w:rsidP="00A80DCE">
            <w:pPr>
              <w:widowControl/>
              <w:ind w:firstLineChars="100" w:firstLine="210"/>
              <w:jc w:val="left"/>
              <w:rPr>
                <w:szCs w:val="21"/>
              </w:rPr>
            </w:pPr>
            <w:proofErr w:type="gramStart"/>
            <w:r>
              <w:rPr>
                <w:szCs w:val="21"/>
              </w:rPr>
              <w:t>T.code=T</w:t>
            </w:r>
            <w:r w:rsidRPr="00E26F6E">
              <w:rPr>
                <w:szCs w:val="21"/>
              </w:rPr>
              <w:t>1</w:t>
            </w:r>
            <w:r w:rsidRPr="00E26F6E">
              <w:rPr>
                <w:rFonts w:hint="eastAsia"/>
                <w:szCs w:val="21"/>
              </w:rPr>
              <w:t>.</w:t>
            </w:r>
            <w:r w:rsidRPr="00E26F6E">
              <w:rPr>
                <w:szCs w:val="21"/>
              </w:rPr>
              <w:t>code</w:t>
            </w:r>
            <w:proofErr w:type="gramEnd"/>
            <w:r w:rsidRPr="00E26F6E">
              <w:rPr>
                <w:rFonts w:hint="eastAsia"/>
                <w:szCs w:val="21"/>
              </w:rPr>
              <w:t xml:space="preserve"> ||</w:t>
            </w:r>
            <w:r w:rsidRPr="00E26F6E">
              <w:rPr>
                <w:szCs w:val="21"/>
              </w:rPr>
              <w:t xml:space="preserve"> </w:t>
            </w:r>
            <w:r>
              <w:rPr>
                <w:szCs w:val="21"/>
              </w:rPr>
              <w:t>T</w:t>
            </w:r>
            <w:r w:rsidRPr="00E26F6E">
              <w:rPr>
                <w:szCs w:val="21"/>
              </w:rPr>
              <w:t>2</w:t>
            </w:r>
            <w:r w:rsidRPr="00E26F6E">
              <w:rPr>
                <w:rFonts w:hint="eastAsia"/>
                <w:szCs w:val="21"/>
              </w:rPr>
              <w:t>.</w:t>
            </w:r>
            <w:r w:rsidRPr="00E26F6E">
              <w:rPr>
                <w:szCs w:val="21"/>
              </w:rPr>
              <w:t xml:space="preserve">code </w:t>
            </w:r>
            <w:r w:rsidRPr="00E26F6E">
              <w:rPr>
                <w:rFonts w:hint="eastAsia"/>
                <w:szCs w:val="21"/>
              </w:rPr>
              <w:t>||</w:t>
            </w:r>
            <w:r w:rsidRPr="00E26F6E">
              <w:rPr>
                <w:szCs w:val="21"/>
              </w:rPr>
              <w:t xml:space="preserve"> </w:t>
            </w:r>
            <w:r>
              <w:rPr>
                <w:szCs w:val="21"/>
              </w:rPr>
              <w:t>T</w:t>
            </w:r>
            <w:r w:rsidRPr="00E26F6E">
              <w:rPr>
                <w:szCs w:val="21"/>
              </w:rPr>
              <w:t xml:space="preserve">1.alias= </w:t>
            </w:r>
            <w:r>
              <w:rPr>
                <w:szCs w:val="21"/>
              </w:rPr>
              <w:t>T</w:t>
            </w:r>
            <w:r w:rsidRPr="00E26F6E">
              <w:rPr>
                <w:szCs w:val="21"/>
              </w:rPr>
              <w:t>2.alias</w:t>
            </w:r>
          </w:p>
          <w:p w14:paraId="6B05AC11" w14:textId="77777777" w:rsidR="00F33632" w:rsidRPr="00E26F6E" w:rsidRDefault="00F33632" w:rsidP="00A80DCE">
            <w:pPr>
              <w:widowControl/>
              <w:ind w:firstLineChars="100" w:firstLine="210"/>
              <w:jc w:val="left"/>
              <w:rPr>
                <w:szCs w:val="21"/>
              </w:rPr>
            </w:pPr>
            <w:r w:rsidRPr="00E26F6E">
              <w:rPr>
                <w:rFonts w:hint="eastAsia"/>
                <w:szCs w:val="21"/>
              </w:rPr>
              <w:t xml:space="preserve">if </w:t>
            </w:r>
            <w:r w:rsidRPr="00E26F6E">
              <w:rPr>
                <w:szCs w:val="21"/>
              </w:rPr>
              <w:t>(</w:t>
            </w:r>
            <w:proofErr w:type="spellStart"/>
            <w:proofErr w:type="gramStart"/>
            <w:r w:rsidRPr="00E26F6E">
              <w:rPr>
                <w:szCs w:val="21"/>
              </w:rPr>
              <w:t>T.true</w:t>
            </w:r>
            <w:proofErr w:type="spellEnd"/>
            <w:proofErr w:type="gramEnd"/>
            <w:r w:rsidRPr="00E26F6E">
              <w:rPr>
                <w:szCs w:val="21"/>
              </w:rPr>
              <w:t xml:space="preserve">!=””)  </w:t>
            </w:r>
          </w:p>
          <w:p w14:paraId="53A6FC50" w14:textId="77777777" w:rsidR="00F33632" w:rsidRPr="00E26F6E" w:rsidRDefault="00F33632" w:rsidP="00A80DCE">
            <w:pPr>
              <w:widowControl/>
              <w:ind w:firstLineChars="250" w:firstLine="525"/>
              <w:jc w:val="left"/>
              <w:rPr>
                <w:szCs w:val="21"/>
              </w:rPr>
            </w:pPr>
            <w:proofErr w:type="gramStart"/>
            <w:r>
              <w:rPr>
                <w:rFonts w:hint="eastAsia"/>
                <w:szCs w:val="21"/>
              </w:rPr>
              <w:t>T</w:t>
            </w:r>
            <w:r>
              <w:rPr>
                <w:szCs w:val="21"/>
              </w:rPr>
              <w:t>.code=T.code</w:t>
            </w:r>
            <w:proofErr w:type="gramEnd"/>
            <w:r>
              <w:rPr>
                <w:szCs w:val="21"/>
              </w:rPr>
              <w:t xml:space="preserve"> || </w:t>
            </w:r>
            <w:r w:rsidRPr="00E26F6E">
              <w:rPr>
                <w:rFonts w:hint="eastAsia"/>
                <w:szCs w:val="21"/>
              </w:rPr>
              <w:t>if</w:t>
            </w:r>
            <w:r w:rsidRPr="00E26F6E">
              <w:rPr>
                <w:szCs w:val="21"/>
              </w:rPr>
              <w:t xml:space="preserve"> </w:t>
            </w:r>
            <w:r>
              <w:rPr>
                <w:szCs w:val="21"/>
              </w:rPr>
              <w:t>T</w:t>
            </w:r>
            <w:r w:rsidRPr="00E26F6E">
              <w:rPr>
                <w:szCs w:val="21"/>
              </w:rPr>
              <w:t xml:space="preserve">1.alias!=0 goto </w:t>
            </w:r>
            <w:r w:rsidRPr="00E26F6E">
              <w:rPr>
                <w:rFonts w:hint="eastAsia"/>
                <w:szCs w:val="21"/>
              </w:rPr>
              <w:t>T</w:t>
            </w:r>
            <w:r w:rsidRPr="00E26F6E">
              <w:rPr>
                <w:szCs w:val="21"/>
              </w:rPr>
              <w:t>.</w:t>
            </w:r>
            <w:r>
              <w:rPr>
                <w:rFonts w:hint="eastAsia"/>
                <w:szCs w:val="21"/>
              </w:rPr>
              <w:t>E</w:t>
            </w:r>
            <w:r w:rsidRPr="00E26F6E">
              <w:rPr>
                <w:szCs w:val="21"/>
              </w:rPr>
              <w:t xml:space="preserve">true </w:t>
            </w:r>
            <w:r w:rsidRPr="00E26F6E">
              <w:rPr>
                <w:rFonts w:hint="eastAsia"/>
                <w:szCs w:val="21"/>
              </w:rPr>
              <w:t>||</w:t>
            </w:r>
            <w:r w:rsidRPr="00E26F6E">
              <w:rPr>
                <w:szCs w:val="21"/>
              </w:rPr>
              <w:t xml:space="preserve"> </w:t>
            </w:r>
            <w:r w:rsidRPr="00E26F6E">
              <w:rPr>
                <w:rFonts w:hint="eastAsia"/>
                <w:szCs w:val="21"/>
              </w:rPr>
              <w:t>goto</w:t>
            </w:r>
            <w:r w:rsidRPr="00E26F6E">
              <w:rPr>
                <w:szCs w:val="21"/>
              </w:rPr>
              <w:t xml:space="preserve"> T.</w:t>
            </w:r>
            <w:r>
              <w:rPr>
                <w:rFonts w:hint="eastAsia"/>
                <w:szCs w:val="21"/>
              </w:rPr>
              <w:t>E</w:t>
            </w:r>
            <w:r w:rsidRPr="00E26F6E">
              <w:rPr>
                <w:rFonts w:hint="eastAsia"/>
                <w:szCs w:val="21"/>
              </w:rPr>
              <w:t>false</w:t>
            </w:r>
          </w:p>
        </w:tc>
      </w:tr>
      <w:tr w:rsidR="00F33632" w:rsidRPr="00E26F6E" w14:paraId="2A1E6C96" w14:textId="77777777" w:rsidTr="00A80DCE">
        <w:tc>
          <w:tcPr>
            <w:tcW w:w="2376" w:type="dxa"/>
          </w:tcPr>
          <w:p w14:paraId="2045E561" w14:textId="77777777" w:rsidR="00F33632" w:rsidRDefault="00F33632" w:rsidP="00A80DCE">
            <w:pPr>
              <w:widowControl/>
              <w:jc w:val="left"/>
              <w:rPr>
                <w:szCs w:val="21"/>
              </w:rPr>
            </w:pPr>
            <w:r w:rsidRPr="00E26F6E">
              <w:rPr>
                <w:rFonts w:hint="eastAsia"/>
                <w:szCs w:val="21"/>
              </w:rPr>
              <w:t>OP</w:t>
            </w:r>
            <w:r>
              <w:rPr>
                <w:szCs w:val="21"/>
              </w:rPr>
              <w:t xml:space="preserve"> </w:t>
            </w:r>
            <w:r>
              <w:rPr>
                <w:rFonts w:hint="eastAsia"/>
                <w:szCs w:val="21"/>
              </w:rPr>
              <w:t>算术</w:t>
            </w:r>
            <w:r w:rsidRPr="00E26F6E">
              <w:rPr>
                <w:rFonts w:hint="eastAsia"/>
                <w:szCs w:val="21"/>
              </w:rPr>
              <w:t>运算符。</w:t>
            </w:r>
          </w:p>
          <w:p w14:paraId="347D90A2"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第一操作数</w:t>
            </w:r>
            <w:r w:rsidRPr="00146278">
              <w:rPr>
                <w:rFonts w:hint="eastAsia"/>
                <w:szCs w:val="21"/>
              </w:rPr>
              <w:t>子树</w:t>
            </w:r>
          </w:p>
          <w:p w14:paraId="50225AE3"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r>
              <w:rPr>
                <w:rFonts w:hint="eastAsia"/>
                <w:szCs w:val="21"/>
              </w:rPr>
              <w:t>第二操作数</w:t>
            </w:r>
            <w:r w:rsidRPr="00146278">
              <w:rPr>
                <w:rFonts w:hint="eastAsia"/>
                <w:szCs w:val="21"/>
              </w:rPr>
              <w:t>子树</w:t>
            </w:r>
          </w:p>
        </w:tc>
        <w:tc>
          <w:tcPr>
            <w:tcW w:w="6096" w:type="dxa"/>
          </w:tcPr>
          <w:p w14:paraId="51058D9B" w14:textId="77777777" w:rsidR="00F33632" w:rsidRPr="00E26F6E"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入口赋值给当前结点</w:t>
            </w:r>
            <w:proofErr w:type="spellStart"/>
            <w:r>
              <w:rPr>
                <w:rFonts w:hint="eastAsia"/>
                <w:szCs w:val="21"/>
              </w:rPr>
              <w:t>T</w:t>
            </w:r>
            <w:r>
              <w:rPr>
                <w:szCs w:val="21"/>
              </w:rPr>
              <w:t>.</w:t>
            </w:r>
            <w:r w:rsidRPr="00E26F6E">
              <w:rPr>
                <w:szCs w:val="21"/>
              </w:rPr>
              <w:t>place</w:t>
            </w:r>
            <w:proofErr w:type="spellEnd"/>
          </w:p>
          <w:p w14:paraId="5D1656A9"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3D078C0D" w14:textId="77777777" w:rsidR="00F33632" w:rsidRPr="00E26F6E" w:rsidRDefault="00F33632" w:rsidP="00A80DCE">
            <w:pPr>
              <w:widowControl/>
              <w:ind w:firstLineChars="200" w:firstLine="420"/>
              <w:jc w:val="left"/>
              <w:rPr>
                <w:szCs w:val="21"/>
              </w:rPr>
            </w:pPr>
            <w:proofErr w:type="gramStart"/>
            <w:r>
              <w:rPr>
                <w:szCs w:val="21"/>
              </w:rPr>
              <w:t>T.code</w:t>
            </w:r>
            <w:proofErr w:type="gramEnd"/>
            <w:r w:rsidRPr="00E26F6E">
              <w:rPr>
                <w:szCs w:val="21"/>
              </w:rPr>
              <w:t xml:space="preserve"> </w:t>
            </w:r>
            <w:r>
              <w:rPr>
                <w:szCs w:val="21"/>
              </w:rPr>
              <w:t>=T</w:t>
            </w:r>
            <w:r w:rsidRPr="00E26F6E">
              <w:rPr>
                <w:szCs w:val="21"/>
              </w:rPr>
              <w:t>1</w:t>
            </w:r>
            <w:r w:rsidRPr="00E26F6E">
              <w:rPr>
                <w:rFonts w:hint="eastAsia"/>
                <w:szCs w:val="21"/>
              </w:rPr>
              <w:t>.</w:t>
            </w:r>
            <w:r w:rsidRPr="00E26F6E">
              <w:rPr>
                <w:szCs w:val="21"/>
              </w:rPr>
              <w:t>code</w:t>
            </w:r>
            <w:r w:rsidRPr="00E26F6E">
              <w:rPr>
                <w:rFonts w:hint="eastAsia"/>
                <w:szCs w:val="21"/>
              </w:rPr>
              <w:t xml:space="preserve"> ||</w:t>
            </w:r>
            <w:r w:rsidRPr="00E26F6E">
              <w:rPr>
                <w:szCs w:val="21"/>
              </w:rPr>
              <w:t xml:space="preserve"> </w:t>
            </w:r>
            <w:r>
              <w:rPr>
                <w:szCs w:val="21"/>
              </w:rPr>
              <w:t>T</w:t>
            </w:r>
            <w:r w:rsidRPr="00E26F6E">
              <w:rPr>
                <w:szCs w:val="21"/>
              </w:rPr>
              <w:t>2</w:t>
            </w:r>
            <w:r w:rsidRPr="00E26F6E">
              <w:rPr>
                <w:rFonts w:hint="eastAsia"/>
                <w:szCs w:val="21"/>
              </w:rPr>
              <w:t>.</w:t>
            </w:r>
            <w:r w:rsidRPr="00E26F6E">
              <w:rPr>
                <w:szCs w:val="21"/>
              </w:rPr>
              <w:t>code</w:t>
            </w:r>
            <w:r w:rsidRPr="00E26F6E">
              <w:rPr>
                <w:rFonts w:hint="eastAsia"/>
                <w:szCs w:val="21"/>
              </w:rPr>
              <w:t xml:space="preserve"> ||</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w:t>
            </w:r>
            <w:r>
              <w:rPr>
                <w:szCs w:val="21"/>
              </w:rPr>
              <w:t>T</w:t>
            </w:r>
            <w:r w:rsidRPr="00E26F6E">
              <w:rPr>
                <w:szCs w:val="21"/>
              </w:rPr>
              <w:t xml:space="preserve">1.alias OP </w:t>
            </w:r>
            <w:r>
              <w:rPr>
                <w:szCs w:val="21"/>
              </w:rPr>
              <w:t>T</w:t>
            </w:r>
            <w:r w:rsidRPr="00E26F6E">
              <w:rPr>
                <w:szCs w:val="21"/>
              </w:rPr>
              <w:t>2.alias</w:t>
            </w:r>
          </w:p>
          <w:p w14:paraId="6594B5D2" w14:textId="77777777" w:rsidR="00F33632" w:rsidRPr="00E26F6E" w:rsidRDefault="00F33632" w:rsidP="00A80DCE">
            <w:pPr>
              <w:widowControl/>
              <w:ind w:firstLineChars="200" w:firstLine="420"/>
              <w:jc w:val="left"/>
              <w:rPr>
                <w:szCs w:val="21"/>
              </w:rPr>
            </w:pPr>
            <w:r w:rsidRPr="00E26F6E">
              <w:rPr>
                <w:rFonts w:hint="eastAsia"/>
                <w:szCs w:val="21"/>
              </w:rPr>
              <w:t xml:space="preserve">if </w:t>
            </w:r>
            <w:r w:rsidRPr="00E26F6E">
              <w:rPr>
                <w:szCs w:val="21"/>
              </w:rPr>
              <w:t>(</w:t>
            </w:r>
            <w:proofErr w:type="spellStart"/>
            <w:proofErr w:type="gramStart"/>
            <w:r w:rsidRPr="00E26F6E">
              <w:rPr>
                <w:szCs w:val="21"/>
              </w:rPr>
              <w:t>T.true</w:t>
            </w:r>
            <w:proofErr w:type="spellEnd"/>
            <w:proofErr w:type="gramEnd"/>
            <w:r w:rsidRPr="00E26F6E">
              <w:rPr>
                <w:szCs w:val="21"/>
              </w:rPr>
              <w:t xml:space="preserve">!=””)  </w:t>
            </w:r>
          </w:p>
          <w:p w14:paraId="15103719" w14:textId="77777777" w:rsidR="00F33632" w:rsidRPr="00E26F6E" w:rsidRDefault="00F33632" w:rsidP="00A80DCE">
            <w:pPr>
              <w:widowControl/>
              <w:ind w:firstLineChars="400" w:firstLine="840"/>
              <w:jc w:val="left"/>
              <w:rPr>
                <w:szCs w:val="21"/>
              </w:rPr>
            </w:pPr>
            <w:proofErr w:type="gramStart"/>
            <w:r>
              <w:rPr>
                <w:szCs w:val="21"/>
              </w:rPr>
              <w:t>T.code</w:t>
            </w:r>
            <w:proofErr w:type="gramEnd"/>
            <w:r w:rsidRPr="00E26F6E">
              <w:rPr>
                <w:szCs w:val="21"/>
              </w:rPr>
              <w:t xml:space="preserve"> </w:t>
            </w:r>
            <w:r>
              <w:rPr>
                <w:szCs w:val="21"/>
              </w:rPr>
              <w:t>= T.code</w:t>
            </w:r>
            <w:r w:rsidRPr="00E26F6E">
              <w:rPr>
                <w:szCs w:val="21"/>
              </w:rPr>
              <w:t xml:space="preserve"> </w:t>
            </w:r>
            <w:r>
              <w:rPr>
                <w:szCs w:val="21"/>
              </w:rPr>
              <w:t xml:space="preserve"> || </w:t>
            </w:r>
            <w:r w:rsidRPr="00E26F6E">
              <w:rPr>
                <w:rFonts w:hint="eastAsia"/>
                <w:szCs w:val="21"/>
              </w:rPr>
              <w:t>if</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 xml:space="preserve">!=0 goto </w:t>
            </w:r>
            <w:r w:rsidRPr="00E26F6E">
              <w:rPr>
                <w:rFonts w:hint="eastAsia"/>
                <w:szCs w:val="21"/>
              </w:rPr>
              <w:t>T</w:t>
            </w:r>
            <w:r w:rsidRPr="00E26F6E">
              <w:rPr>
                <w:szCs w:val="21"/>
              </w:rPr>
              <w:t>.</w:t>
            </w:r>
            <w:r>
              <w:rPr>
                <w:szCs w:val="21"/>
              </w:rPr>
              <w:t>E</w:t>
            </w:r>
            <w:r w:rsidRPr="00E26F6E">
              <w:rPr>
                <w:szCs w:val="21"/>
              </w:rPr>
              <w:t xml:space="preserve">true </w:t>
            </w:r>
            <w:r w:rsidRPr="00E26F6E">
              <w:rPr>
                <w:rFonts w:hint="eastAsia"/>
                <w:szCs w:val="21"/>
              </w:rPr>
              <w:t>||</w:t>
            </w:r>
            <w:r w:rsidRPr="00E26F6E">
              <w:rPr>
                <w:szCs w:val="21"/>
              </w:rPr>
              <w:t xml:space="preserve"> </w:t>
            </w:r>
            <w:r w:rsidRPr="00E26F6E">
              <w:rPr>
                <w:rFonts w:hint="eastAsia"/>
                <w:szCs w:val="21"/>
              </w:rPr>
              <w:t>goto</w:t>
            </w:r>
            <w:r w:rsidRPr="00E26F6E">
              <w:rPr>
                <w:szCs w:val="21"/>
              </w:rPr>
              <w:t xml:space="preserve"> T.</w:t>
            </w:r>
            <w:r>
              <w:rPr>
                <w:szCs w:val="21"/>
              </w:rPr>
              <w:t>E</w:t>
            </w:r>
            <w:r w:rsidRPr="00E26F6E">
              <w:rPr>
                <w:rFonts w:hint="eastAsia"/>
                <w:szCs w:val="21"/>
              </w:rPr>
              <w:t>false</w:t>
            </w:r>
          </w:p>
        </w:tc>
      </w:tr>
      <w:tr w:rsidR="00F33632" w:rsidRPr="00E26F6E" w14:paraId="429DA7FC" w14:textId="77777777" w:rsidTr="00A80DCE">
        <w:tc>
          <w:tcPr>
            <w:tcW w:w="2376" w:type="dxa"/>
          </w:tcPr>
          <w:p w14:paraId="6C387A4D" w14:textId="77777777" w:rsidR="00F33632" w:rsidRDefault="00F33632" w:rsidP="00A80DCE">
            <w:pPr>
              <w:widowControl/>
              <w:jc w:val="left"/>
              <w:rPr>
                <w:szCs w:val="21"/>
              </w:rPr>
            </w:pPr>
            <w:r w:rsidRPr="00E26F6E">
              <w:rPr>
                <w:rFonts w:hint="eastAsia"/>
                <w:szCs w:val="21"/>
              </w:rPr>
              <w:t>UMINUS</w:t>
            </w:r>
          </w:p>
          <w:p w14:paraId="4DB8C492" w14:textId="77777777" w:rsidR="00F33632" w:rsidRPr="00E26F6E"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操作数</w:t>
            </w:r>
            <w:r w:rsidRPr="00146278">
              <w:rPr>
                <w:rFonts w:hint="eastAsia"/>
                <w:szCs w:val="21"/>
              </w:rPr>
              <w:t>子树</w:t>
            </w:r>
          </w:p>
        </w:tc>
        <w:tc>
          <w:tcPr>
            <w:tcW w:w="6096" w:type="dxa"/>
          </w:tcPr>
          <w:p w14:paraId="445A04C2" w14:textId="77777777" w:rsidR="00F33632"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入口赋值给当前结点</w:t>
            </w:r>
            <w:r w:rsidRPr="00E26F6E">
              <w:rPr>
                <w:szCs w:val="21"/>
              </w:rPr>
              <w:t>place</w:t>
            </w:r>
          </w:p>
          <w:p w14:paraId="4C7559A6"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4CFD009B" w14:textId="77777777" w:rsidR="00F33632" w:rsidRPr="00E26F6E" w:rsidRDefault="00F33632" w:rsidP="00A80DCE">
            <w:pPr>
              <w:widowControl/>
              <w:ind w:firstLineChars="200" w:firstLine="420"/>
              <w:jc w:val="left"/>
              <w:rPr>
                <w:szCs w:val="21"/>
              </w:rPr>
            </w:pPr>
            <w:proofErr w:type="gramStart"/>
            <w:r>
              <w:rPr>
                <w:szCs w:val="21"/>
              </w:rPr>
              <w:t>T.code</w:t>
            </w:r>
            <w:proofErr w:type="gramEnd"/>
            <w:r w:rsidRPr="00E26F6E">
              <w:rPr>
                <w:szCs w:val="21"/>
              </w:rPr>
              <w:t xml:space="preserve"> </w:t>
            </w:r>
            <w:r>
              <w:rPr>
                <w:szCs w:val="21"/>
              </w:rPr>
              <w:t>=</w:t>
            </w:r>
            <w:r w:rsidRPr="00E26F6E">
              <w:rPr>
                <w:szCs w:val="21"/>
              </w:rPr>
              <w:t xml:space="preserve"> </w:t>
            </w:r>
            <w:r>
              <w:rPr>
                <w:szCs w:val="21"/>
              </w:rPr>
              <w:t>T</w:t>
            </w:r>
            <w:r w:rsidRPr="00E26F6E">
              <w:rPr>
                <w:szCs w:val="21"/>
              </w:rPr>
              <w:t>1</w:t>
            </w:r>
            <w:r w:rsidRPr="00E26F6E">
              <w:rPr>
                <w:rFonts w:hint="eastAsia"/>
                <w:szCs w:val="21"/>
              </w:rPr>
              <w:t>.</w:t>
            </w:r>
            <w:r w:rsidRPr="00E26F6E">
              <w:rPr>
                <w:szCs w:val="21"/>
              </w:rPr>
              <w:t xml:space="preserve">code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w:t>
            </w:r>
            <w:r w:rsidRPr="00E26F6E">
              <w:rPr>
                <w:rFonts w:hint="eastAsia"/>
                <w:szCs w:val="21"/>
              </w:rPr>
              <w:t>-</w:t>
            </w:r>
            <w:r w:rsidRPr="00E26F6E">
              <w:rPr>
                <w:szCs w:val="21"/>
              </w:rPr>
              <w:t xml:space="preserve"> </w:t>
            </w:r>
            <w:r>
              <w:rPr>
                <w:szCs w:val="21"/>
              </w:rPr>
              <w:t>T</w:t>
            </w:r>
            <w:r w:rsidRPr="00E26F6E">
              <w:rPr>
                <w:rFonts w:hint="eastAsia"/>
                <w:szCs w:val="21"/>
              </w:rPr>
              <w:t>1</w:t>
            </w:r>
            <w:r w:rsidRPr="00E26F6E">
              <w:rPr>
                <w:szCs w:val="21"/>
              </w:rPr>
              <w:t>.alias</w:t>
            </w:r>
          </w:p>
          <w:p w14:paraId="210D2934" w14:textId="77777777" w:rsidR="00F33632" w:rsidRPr="00E26F6E" w:rsidRDefault="00F33632" w:rsidP="00A80DCE">
            <w:pPr>
              <w:widowControl/>
              <w:ind w:firstLineChars="200" w:firstLine="420"/>
              <w:jc w:val="left"/>
              <w:rPr>
                <w:szCs w:val="21"/>
              </w:rPr>
            </w:pPr>
            <w:r w:rsidRPr="00E26F6E">
              <w:rPr>
                <w:rFonts w:hint="eastAsia"/>
                <w:szCs w:val="21"/>
              </w:rPr>
              <w:t xml:space="preserve">if </w:t>
            </w:r>
            <w:r w:rsidRPr="00E26F6E">
              <w:rPr>
                <w:szCs w:val="21"/>
              </w:rPr>
              <w:t>(</w:t>
            </w:r>
            <w:proofErr w:type="spellStart"/>
            <w:proofErr w:type="gramStart"/>
            <w:r w:rsidRPr="00E26F6E">
              <w:rPr>
                <w:szCs w:val="21"/>
              </w:rPr>
              <w:t>T.true</w:t>
            </w:r>
            <w:proofErr w:type="spellEnd"/>
            <w:proofErr w:type="gramEnd"/>
            <w:r w:rsidRPr="00E26F6E">
              <w:rPr>
                <w:szCs w:val="21"/>
              </w:rPr>
              <w:t xml:space="preserve">!=””)  </w:t>
            </w:r>
          </w:p>
          <w:p w14:paraId="10F28324" w14:textId="77777777" w:rsidR="00F33632" w:rsidRPr="00E26F6E" w:rsidRDefault="00F33632" w:rsidP="00A80DCE">
            <w:pPr>
              <w:widowControl/>
              <w:ind w:firstLineChars="400" w:firstLine="840"/>
              <w:jc w:val="left"/>
              <w:rPr>
                <w:szCs w:val="21"/>
              </w:rPr>
            </w:pPr>
            <w:proofErr w:type="gramStart"/>
            <w:r>
              <w:rPr>
                <w:rFonts w:hint="eastAsia"/>
                <w:szCs w:val="21"/>
              </w:rPr>
              <w:t>T</w:t>
            </w:r>
            <w:r>
              <w:rPr>
                <w:szCs w:val="21"/>
              </w:rPr>
              <w:t>.code=T.code</w:t>
            </w:r>
            <w:proofErr w:type="gramEnd"/>
            <w:r>
              <w:rPr>
                <w:szCs w:val="21"/>
              </w:rPr>
              <w:t xml:space="preserve"> || </w:t>
            </w:r>
            <w:r w:rsidRPr="00E26F6E">
              <w:rPr>
                <w:rFonts w:hint="eastAsia"/>
                <w:szCs w:val="21"/>
              </w:rPr>
              <w:t>if</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!=0 goto T.</w:t>
            </w:r>
            <w:r>
              <w:rPr>
                <w:szCs w:val="21"/>
              </w:rPr>
              <w:t>E</w:t>
            </w:r>
            <w:r w:rsidRPr="00E26F6E">
              <w:rPr>
                <w:szCs w:val="21"/>
              </w:rPr>
              <w:t xml:space="preserve">true  </w:t>
            </w:r>
            <w:r w:rsidRPr="00E26F6E">
              <w:rPr>
                <w:rFonts w:hint="eastAsia"/>
                <w:szCs w:val="21"/>
              </w:rPr>
              <w:t>||</w:t>
            </w:r>
            <w:r w:rsidRPr="00E26F6E">
              <w:rPr>
                <w:szCs w:val="21"/>
              </w:rPr>
              <w:t xml:space="preserve"> </w:t>
            </w:r>
            <w:r w:rsidRPr="00E26F6E">
              <w:rPr>
                <w:rFonts w:hint="eastAsia"/>
                <w:szCs w:val="21"/>
              </w:rPr>
              <w:t>goto</w:t>
            </w:r>
            <w:r w:rsidRPr="00E26F6E">
              <w:rPr>
                <w:szCs w:val="21"/>
              </w:rPr>
              <w:t xml:space="preserve"> T</w:t>
            </w:r>
            <w:r w:rsidRPr="00E26F6E">
              <w:rPr>
                <w:rFonts w:hint="eastAsia"/>
                <w:szCs w:val="21"/>
              </w:rPr>
              <w:t>.</w:t>
            </w:r>
            <w:r>
              <w:rPr>
                <w:szCs w:val="21"/>
              </w:rPr>
              <w:t>E</w:t>
            </w:r>
            <w:r w:rsidRPr="00E26F6E">
              <w:rPr>
                <w:rFonts w:hint="eastAsia"/>
                <w:szCs w:val="21"/>
              </w:rPr>
              <w:t>false</w:t>
            </w:r>
          </w:p>
        </w:tc>
      </w:tr>
      <w:tr w:rsidR="00F33632" w:rsidRPr="00E26F6E" w14:paraId="5CFDD0EF" w14:textId="77777777" w:rsidTr="00A80DCE">
        <w:tc>
          <w:tcPr>
            <w:tcW w:w="2376" w:type="dxa"/>
          </w:tcPr>
          <w:p w14:paraId="35425952" w14:textId="77777777" w:rsidR="00F33632" w:rsidRPr="00E26F6E" w:rsidRDefault="00F33632" w:rsidP="00A80DCE">
            <w:pPr>
              <w:widowControl/>
              <w:jc w:val="left"/>
              <w:rPr>
                <w:szCs w:val="21"/>
              </w:rPr>
            </w:pPr>
            <w:r w:rsidRPr="00E26F6E">
              <w:rPr>
                <w:rFonts w:hint="eastAsia"/>
                <w:szCs w:val="21"/>
              </w:rPr>
              <w:lastRenderedPageBreak/>
              <w:t>RELOP</w:t>
            </w:r>
            <w:r>
              <w:rPr>
                <w:szCs w:val="21"/>
              </w:rPr>
              <w:t xml:space="preserve">  </w:t>
            </w:r>
            <w:r>
              <w:rPr>
                <w:rFonts w:hint="eastAsia"/>
                <w:szCs w:val="21"/>
              </w:rPr>
              <w:t>关系运算符</w:t>
            </w:r>
          </w:p>
          <w:p w14:paraId="4D697269"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第一操作数</w:t>
            </w:r>
            <w:r w:rsidRPr="00146278">
              <w:rPr>
                <w:rFonts w:hint="eastAsia"/>
                <w:szCs w:val="21"/>
              </w:rPr>
              <w:t>子树</w:t>
            </w:r>
          </w:p>
          <w:p w14:paraId="6156F4E4"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r>
              <w:rPr>
                <w:rFonts w:hint="eastAsia"/>
                <w:szCs w:val="21"/>
              </w:rPr>
              <w:t>第二操作数</w:t>
            </w:r>
            <w:r w:rsidRPr="00146278">
              <w:rPr>
                <w:rFonts w:hint="eastAsia"/>
                <w:szCs w:val="21"/>
              </w:rPr>
              <w:t>子树</w:t>
            </w:r>
          </w:p>
        </w:tc>
        <w:tc>
          <w:tcPr>
            <w:tcW w:w="6096" w:type="dxa"/>
          </w:tcPr>
          <w:p w14:paraId="5FFDCB5B" w14:textId="77777777" w:rsidR="00F33632" w:rsidRPr="00E26F6E" w:rsidRDefault="00F33632" w:rsidP="00A80DCE">
            <w:pPr>
              <w:widowControl/>
              <w:jc w:val="left"/>
              <w:rPr>
                <w:szCs w:val="21"/>
              </w:rPr>
            </w:pPr>
            <w:r w:rsidRPr="00E26F6E">
              <w:rPr>
                <w:rFonts w:hint="eastAsia"/>
                <w:szCs w:val="21"/>
              </w:rPr>
              <w:t xml:space="preserve">if </w:t>
            </w:r>
            <w:r w:rsidRPr="00E26F6E">
              <w:rPr>
                <w:szCs w:val="21"/>
              </w:rPr>
              <w:t>(</w:t>
            </w:r>
            <w:proofErr w:type="spellStart"/>
            <w:r w:rsidRPr="00E26F6E">
              <w:rPr>
                <w:szCs w:val="21"/>
              </w:rPr>
              <w:t>T.true</w:t>
            </w:r>
            <w:proofErr w:type="spellEnd"/>
            <w:r w:rsidRPr="00E26F6E">
              <w:rPr>
                <w:szCs w:val="21"/>
              </w:rPr>
              <w:t>==</w:t>
            </w:r>
            <w:proofErr w:type="gramStart"/>
            <w:r w:rsidRPr="00E26F6E">
              <w:rPr>
                <w:szCs w:val="21"/>
              </w:rPr>
              <w:t>””</w:t>
            </w:r>
            <w:proofErr w:type="gramEnd"/>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r w:rsidRPr="00E26F6E">
              <w:rPr>
                <w:rFonts w:hint="eastAsia"/>
                <w:szCs w:val="21"/>
              </w:rPr>
              <w:t>，</w:t>
            </w:r>
          </w:p>
          <w:p w14:paraId="266F5DEB" w14:textId="77777777" w:rsidR="00F33632" w:rsidRDefault="00F33632" w:rsidP="00A80DCE">
            <w:pPr>
              <w:widowControl/>
              <w:ind w:firstLineChars="700" w:firstLine="1470"/>
              <w:jc w:val="left"/>
              <w:rPr>
                <w:szCs w:val="21"/>
              </w:rPr>
            </w:pPr>
            <w:r w:rsidRPr="00E26F6E">
              <w:rPr>
                <w:szCs w:val="21"/>
              </w:rPr>
              <w:t>L</w:t>
            </w:r>
            <w:r w:rsidRPr="00E26F6E">
              <w:rPr>
                <w:rFonts w:hint="eastAsia"/>
                <w:szCs w:val="21"/>
              </w:rPr>
              <w:t>abel1=newLabel</w:t>
            </w:r>
            <w:r w:rsidRPr="00E26F6E">
              <w:rPr>
                <w:rFonts w:hint="eastAsia"/>
                <w:szCs w:val="21"/>
              </w:rPr>
              <w:t>，</w:t>
            </w:r>
            <w:r w:rsidRPr="00E26F6E">
              <w:rPr>
                <w:szCs w:val="21"/>
              </w:rPr>
              <w:t>L</w:t>
            </w:r>
            <w:r w:rsidRPr="00E26F6E">
              <w:rPr>
                <w:rFonts w:hint="eastAsia"/>
                <w:szCs w:val="21"/>
              </w:rPr>
              <w:t>abel2=newLabel</w:t>
            </w:r>
            <w:r w:rsidRPr="00E26F6E">
              <w:rPr>
                <w:rFonts w:hint="eastAsia"/>
                <w:szCs w:val="21"/>
              </w:rPr>
              <w:t>。</w:t>
            </w:r>
          </w:p>
          <w:p w14:paraId="1972BD84"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61DD2CD2" w14:textId="77777777" w:rsidR="00F33632" w:rsidRPr="00E26F6E" w:rsidRDefault="00F33632" w:rsidP="00A80DCE">
            <w:pPr>
              <w:widowControl/>
              <w:ind w:firstLineChars="200" w:firstLine="420"/>
              <w:jc w:val="left"/>
              <w:rPr>
                <w:szCs w:val="21"/>
              </w:rPr>
            </w:pPr>
            <w:proofErr w:type="gramStart"/>
            <w:r>
              <w:rPr>
                <w:szCs w:val="21"/>
              </w:rPr>
              <w:t>T.code</w:t>
            </w:r>
            <w:proofErr w:type="gramEnd"/>
            <w:r w:rsidRPr="00E26F6E">
              <w:rPr>
                <w:szCs w:val="21"/>
              </w:rPr>
              <w:t xml:space="preserve"> </w:t>
            </w:r>
            <w:r>
              <w:rPr>
                <w:szCs w:val="21"/>
              </w:rPr>
              <w:t>=</w:t>
            </w:r>
            <w:r w:rsidRPr="00E26F6E">
              <w:rPr>
                <w:szCs w:val="21"/>
              </w:rPr>
              <w:t xml:space="preserve"> </w:t>
            </w:r>
            <w:r>
              <w:rPr>
                <w:szCs w:val="21"/>
              </w:rPr>
              <w:t>T</w:t>
            </w:r>
            <w:r w:rsidRPr="00E26F6E">
              <w:rPr>
                <w:szCs w:val="21"/>
              </w:rPr>
              <w:t>1</w:t>
            </w:r>
            <w:r w:rsidRPr="00E26F6E">
              <w:rPr>
                <w:rFonts w:hint="eastAsia"/>
                <w:szCs w:val="21"/>
              </w:rPr>
              <w:t>.</w:t>
            </w:r>
            <w:r w:rsidRPr="00E26F6E">
              <w:rPr>
                <w:szCs w:val="21"/>
              </w:rPr>
              <w:t xml:space="preserve">code </w:t>
            </w:r>
            <w:r w:rsidRPr="00E26F6E">
              <w:rPr>
                <w:rFonts w:hint="eastAsia"/>
                <w:szCs w:val="21"/>
              </w:rPr>
              <w:t>||</w:t>
            </w:r>
            <w:r w:rsidRPr="00E26F6E">
              <w:rPr>
                <w:szCs w:val="21"/>
              </w:rPr>
              <w:t xml:space="preserve"> </w:t>
            </w:r>
            <w:r>
              <w:rPr>
                <w:szCs w:val="21"/>
              </w:rPr>
              <w:t>T2</w:t>
            </w:r>
            <w:r w:rsidRPr="00E26F6E">
              <w:rPr>
                <w:szCs w:val="21"/>
              </w:rPr>
              <w:t>.</w:t>
            </w:r>
            <w:r>
              <w:rPr>
                <w:szCs w:val="21"/>
              </w:rPr>
              <w:t>code</w:t>
            </w:r>
          </w:p>
          <w:p w14:paraId="7D0D5325" w14:textId="77777777" w:rsidR="00F33632" w:rsidRPr="00E26F6E" w:rsidRDefault="00F33632" w:rsidP="00A80DCE">
            <w:pPr>
              <w:widowControl/>
              <w:ind w:firstLineChars="200" w:firstLine="420"/>
              <w:jc w:val="left"/>
              <w:rPr>
                <w:szCs w:val="21"/>
              </w:rPr>
            </w:pPr>
            <w:r w:rsidRPr="00E26F6E">
              <w:rPr>
                <w:rFonts w:hint="eastAsia"/>
                <w:szCs w:val="21"/>
              </w:rPr>
              <w:t xml:space="preserve">if </w:t>
            </w:r>
            <w:r w:rsidRPr="00E26F6E">
              <w:rPr>
                <w:szCs w:val="21"/>
              </w:rPr>
              <w:t>(</w:t>
            </w:r>
            <w:proofErr w:type="spellStart"/>
            <w:proofErr w:type="gramStart"/>
            <w:r w:rsidRPr="00E26F6E">
              <w:rPr>
                <w:szCs w:val="21"/>
              </w:rPr>
              <w:t>T.true</w:t>
            </w:r>
            <w:proofErr w:type="spellEnd"/>
            <w:proofErr w:type="gramEnd"/>
            <w:r w:rsidRPr="00E26F6E">
              <w:rPr>
                <w:szCs w:val="21"/>
              </w:rPr>
              <w:t xml:space="preserve">!=””) </w:t>
            </w:r>
          </w:p>
          <w:p w14:paraId="033BB100" w14:textId="77777777" w:rsidR="00F33632" w:rsidRDefault="00F33632" w:rsidP="00A80DCE">
            <w:pPr>
              <w:widowControl/>
              <w:ind w:firstLineChars="150" w:firstLine="315"/>
              <w:jc w:val="left"/>
              <w:rPr>
                <w:szCs w:val="21"/>
              </w:rPr>
            </w:pPr>
            <w:r w:rsidRPr="00E26F6E">
              <w:rPr>
                <w:rFonts w:hint="eastAsia"/>
                <w:szCs w:val="21"/>
              </w:rPr>
              <w:t xml:space="preserve"> </w:t>
            </w:r>
            <w:r w:rsidRPr="00E26F6E">
              <w:rPr>
                <w:szCs w:val="21"/>
              </w:rPr>
              <w:t xml:space="preserve">  </w:t>
            </w:r>
            <w:r>
              <w:rPr>
                <w:szCs w:val="21"/>
              </w:rPr>
              <w:t xml:space="preserve">   </w:t>
            </w:r>
            <w:proofErr w:type="gramStart"/>
            <w:r>
              <w:rPr>
                <w:szCs w:val="21"/>
              </w:rPr>
              <w:t>T.code=T.code</w:t>
            </w:r>
            <w:proofErr w:type="gramEnd"/>
            <w:r>
              <w:rPr>
                <w:szCs w:val="21"/>
              </w:rPr>
              <w:t xml:space="preserve"> || </w:t>
            </w:r>
            <w:r w:rsidRPr="00E26F6E">
              <w:rPr>
                <w:rFonts w:hint="eastAsia"/>
                <w:szCs w:val="21"/>
              </w:rPr>
              <w:t>if</w:t>
            </w:r>
            <w:r w:rsidRPr="00E26F6E">
              <w:rPr>
                <w:szCs w:val="21"/>
              </w:rPr>
              <w:t xml:space="preserve"> </w:t>
            </w:r>
            <w:r>
              <w:rPr>
                <w:szCs w:val="21"/>
              </w:rPr>
              <w:t>T</w:t>
            </w:r>
            <w:r w:rsidRPr="00E26F6E">
              <w:rPr>
                <w:szCs w:val="21"/>
              </w:rPr>
              <w:t xml:space="preserve">1.alias </w:t>
            </w:r>
            <w:r w:rsidRPr="00E26F6E">
              <w:rPr>
                <w:rFonts w:hint="eastAsia"/>
                <w:szCs w:val="21"/>
              </w:rPr>
              <w:t>RELOP</w:t>
            </w:r>
            <w:r w:rsidRPr="00E26F6E">
              <w:rPr>
                <w:szCs w:val="21"/>
              </w:rPr>
              <w:t xml:space="preserve"> </w:t>
            </w:r>
            <w:r>
              <w:rPr>
                <w:szCs w:val="21"/>
              </w:rPr>
              <w:t>T</w:t>
            </w:r>
            <w:r w:rsidRPr="00E26F6E">
              <w:rPr>
                <w:szCs w:val="21"/>
              </w:rPr>
              <w:t xml:space="preserve">2.alias </w:t>
            </w:r>
            <w:r w:rsidRPr="00E26F6E">
              <w:rPr>
                <w:rFonts w:hint="eastAsia"/>
                <w:szCs w:val="21"/>
              </w:rPr>
              <w:t>goto</w:t>
            </w:r>
            <w:r w:rsidRPr="00E26F6E">
              <w:rPr>
                <w:szCs w:val="21"/>
              </w:rPr>
              <w:t xml:space="preserve"> </w:t>
            </w:r>
            <w:r w:rsidRPr="00E26F6E">
              <w:rPr>
                <w:rFonts w:hint="eastAsia"/>
                <w:szCs w:val="21"/>
              </w:rPr>
              <w:t>T</w:t>
            </w:r>
            <w:r w:rsidRPr="00E26F6E">
              <w:rPr>
                <w:szCs w:val="21"/>
              </w:rPr>
              <w:t>.</w:t>
            </w:r>
            <w:r>
              <w:rPr>
                <w:szCs w:val="21"/>
              </w:rPr>
              <w:t>E</w:t>
            </w:r>
            <w:r w:rsidRPr="00E26F6E">
              <w:rPr>
                <w:szCs w:val="21"/>
              </w:rPr>
              <w:t>true</w:t>
            </w:r>
          </w:p>
          <w:p w14:paraId="2401F889" w14:textId="77777777" w:rsidR="00F33632" w:rsidRPr="00E26F6E" w:rsidRDefault="00F33632" w:rsidP="00A80DCE">
            <w:pPr>
              <w:widowControl/>
              <w:ind w:firstLineChars="750" w:firstLine="1575"/>
              <w:jc w:val="left"/>
              <w:rPr>
                <w:szCs w:val="21"/>
              </w:rPr>
            </w:pP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goto</w:t>
            </w:r>
            <w:r w:rsidRPr="00E26F6E">
              <w:rPr>
                <w:szCs w:val="21"/>
              </w:rPr>
              <w:t xml:space="preserve"> </w:t>
            </w:r>
            <w:proofErr w:type="gramStart"/>
            <w:r w:rsidRPr="00E26F6E">
              <w:rPr>
                <w:szCs w:val="21"/>
              </w:rPr>
              <w:t>T</w:t>
            </w:r>
            <w:r w:rsidRPr="00E26F6E">
              <w:rPr>
                <w:rFonts w:hint="eastAsia"/>
                <w:szCs w:val="21"/>
              </w:rPr>
              <w:t>.</w:t>
            </w:r>
            <w:r>
              <w:rPr>
                <w:szCs w:val="21"/>
              </w:rPr>
              <w:t>E</w:t>
            </w:r>
            <w:r w:rsidRPr="00E26F6E">
              <w:rPr>
                <w:rFonts w:hint="eastAsia"/>
                <w:szCs w:val="21"/>
              </w:rPr>
              <w:t>false</w:t>
            </w:r>
            <w:proofErr w:type="gramEnd"/>
          </w:p>
          <w:p w14:paraId="7AA867B3" w14:textId="77777777" w:rsidR="00F33632" w:rsidRPr="00E26F6E" w:rsidRDefault="00F33632" w:rsidP="00A80DCE">
            <w:pPr>
              <w:widowControl/>
              <w:ind w:firstLineChars="200" w:firstLine="420"/>
              <w:jc w:val="left"/>
              <w:rPr>
                <w:szCs w:val="21"/>
              </w:rPr>
            </w:pPr>
            <w:proofErr w:type="gramStart"/>
            <w:r w:rsidRPr="00E26F6E">
              <w:rPr>
                <w:rFonts w:hint="eastAsia"/>
                <w:szCs w:val="21"/>
              </w:rPr>
              <w:t>else</w:t>
            </w:r>
            <w:r w:rsidRPr="00E26F6E">
              <w:rPr>
                <w:szCs w:val="21"/>
              </w:rPr>
              <w:t xml:space="preserve">  </w:t>
            </w:r>
            <w:r>
              <w:rPr>
                <w:szCs w:val="21"/>
              </w:rPr>
              <w:t>T</w:t>
            </w:r>
            <w:proofErr w:type="gramEnd"/>
            <w:r>
              <w:rPr>
                <w:szCs w:val="21"/>
              </w:rPr>
              <w:t xml:space="preserve">.code=T.code || </w:t>
            </w:r>
            <w:r w:rsidRPr="00E26F6E">
              <w:rPr>
                <w:rFonts w:hint="eastAsia"/>
                <w:szCs w:val="21"/>
              </w:rPr>
              <w:t>if</w:t>
            </w:r>
            <w:r w:rsidRPr="00E26F6E">
              <w:rPr>
                <w:szCs w:val="21"/>
              </w:rPr>
              <w:t xml:space="preserve"> </w:t>
            </w:r>
            <w:r>
              <w:rPr>
                <w:szCs w:val="21"/>
              </w:rPr>
              <w:t>T</w:t>
            </w:r>
            <w:r w:rsidRPr="00E26F6E">
              <w:rPr>
                <w:szCs w:val="21"/>
              </w:rPr>
              <w:t xml:space="preserve">1.alias </w:t>
            </w:r>
            <w:r w:rsidRPr="00E26F6E">
              <w:rPr>
                <w:rFonts w:hint="eastAsia"/>
                <w:szCs w:val="21"/>
              </w:rPr>
              <w:t>RELOP</w:t>
            </w:r>
            <w:r w:rsidRPr="00E26F6E">
              <w:rPr>
                <w:szCs w:val="21"/>
              </w:rPr>
              <w:t xml:space="preserve"> </w:t>
            </w:r>
            <w:r>
              <w:rPr>
                <w:szCs w:val="21"/>
              </w:rPr>
              <w:t>T</w:t>
            </w:r>
            <w:r w:rsidRPr="00E26F6E">
              <w:rPr>
                <w:szCs w:val="21"/>
              </w:rPr>
              <w:t xml:space="preserve">2.alias </w:t>
            </w:r>
            <w:r w:rsidRPr="00E26F6E">
              <w:rPr>
                <w:rFonts w:hint="eastAsia"/>
                <w:szCs w:val="21"/>
              </w:rPr>
              <w:t>goto</w:t>
            </w:r>
            <w:r w:rsidRPr="00E26F6E">
              <w:rPr>
                <w:szCs w:val="21"/>
              </w:rPr>
              <w:t xml:space="preserve"> </w:t>
            </w:r>
            <w:r w:rsidRPr="00E26F6E">
              <w:rPr>
                <w:rFonts w:hint="eastAsia"/>
                <w:szCs w:val="21"/>
              </w:rPr>
              <w:t>label1</w:t>
            </w:r>
          </w:p>
          <w:p w14:paraId="299F3D42" w14:textId="77777777" w:rsidR="00F33632" w:rsidRPr="00E26F6E" w:rsidRDefault="00F33632" w:rsidP="00A80DCE">
            <w:pPr>
              <w:widowControl/>
              <w:jc w:val="left"/>
              <w:rPr>
                <w:szCs w:val="21"/>
              </w:rPr>
            </w:pPr>
            <w:r w:rsidRPr="00E26F6E">
              <w:rPr>
                <w:rFonts w:hint="eastAsia"/>
                <w:szCs w:val="21"/>
              </w:rPr>
              <w:t xml:space="preserve"> </w:t>
            </w:r>
            <w:r w:rsidRPr="00E26F6E">
              <w:rPr>
                <w:szCs w:val="21"/>
              </w:rPr>
              <w:t xml:space="preserve">   </w:t>
            </w:r>
            <w:r>
              <w:rPr>
                <w:szCs w:val="21"/>
              </w:rPr>
              <w:t xml:space="preserve">         </w:t>
            </w:r>
            <w:r w:rsidRPr="00E26F6E">
              <w:rPr>
                <w:szCs w:val="21"/>
              </w:rPr>
              <w:t xml:space="preserve">  </w:t>
            </w:r>
            <w:r>
              <w:rPr>
                <w:szCs w:val="21"/>
              </w:rPr>
              <w:t xml:space="preserve"> </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=0</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goto</w:t>
            </w:r>
            <w:r w:rsidRPr="00E26F6E">
              <w:rPr>
                <w:szCs w:val="21"/>
              </w:rPr>
              <w:t xml:space="preserve"> </w:t>
            </w:r>
            <w:r w:rsidRPr="00E26F6E">
              <w:rPr>
                <w:rFonts w:hint="eastAsia"/>
                <w:szCs w:val="21"/>
              </w:rPr>
              <w:t>label2</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label1</w:t>
            </w:r>
            <w:r w:rsidRPr="00E26F6E">
              <w:rPr>
                <w:rFonts w:hint="eastAsia"/>
                <w:szCs w:val="21"/>
              </w:rPr>
              <w:t>：</w:t>
            </w:r>
            <w:r w:rsidRPr="00E26F6E">
              <w:rPr>
                <w:rFonts w:hint="eastAsia"/>
                <w:szCs w:val="21"/>
              </w:rPr>
              <w:t>||</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=1</w:t>
            </w:r>
            <w:r w:rsidRPr="00E26F6E">
              <w:rPr>
                <w:szCs w:val="21"/>
              </w:rPr>
              <w:t xml:space="preserve"> </w:t>
            </w:r>
            <w:r w:rsidRPr="00E26F6E">
              <w:rPr>
                <w:rFonts w:hint="eastAsia"/>
                <w:szCs w:val="21"/>
              </w:rPr>
              <w:t>||</w:t>
            </w:r>
            <w:r w:rsidRPr="00E26F6E">
              <w:rPr>
                <w:szCs w:val="21"/>
              </w:rPr>
              <w:t xml:space="preserve"> </w:t>
            </w:r>
            <w:r w:rsidRPr="00E26F6E">
              <w:rPr>
                <w:rFonts w:hint="eastAsia"/>
                <w:szCs w:val="21"/>
              </w:rPr>
              <w:t>label2</w:t>
            </w:r>
            <w:r w:rsidRPr="00E26F6E">
              <w:rPr>
                <w:rFonts w:hint="eastAsia"/>
                <w:szCs w:val="21"/>
              </w:rPr>
              <w:t>：</w:t>
            </w:r>
            <w:r w:rsidRPr="00E26F6E">
              <w:rPr>
                <w:rFonts w:hint="eastAsia"/>
                <w:szCs w:val="21"/>
              </w:rPr>
              <w:t xml:space="preserve"> </w:t>
            </w:r>
          </w:p>
        </w:tc>
      </w:tr>
      <w:tr w:rsidR="00F33632" w:rsidRPr="00A226CF" w14:paraId="44B8FCAE" w14:textId="77777777" w:rsidTr="00A80DCE">
        <w:tc>
          <w:tcPr>
            <w:tcW w:w="2376" w:type="dxa"/>
          </w:tcPr>
          <w:p w14:paraId="1045575D" w14:textId="77777777" w:rsidR="00F33632" w:rsidRPr="00E26F6E" w:rsidRDefault="00F33632" w:rsidP="00A80DCE">
            <w:pPr>
              <w:widowControl/>
              <w:jc w:val="left"/>
              <w:rPr>
                <w:szCs w:val="21"/>
              </w:rPr>
            </w:pPr>
            <w:r w:rsidRPr="00E26F6E">
              <w:rPr>
                <w:rFonts w:hint="eastAsia"/>
                <w:szCs w:val="21"/>
              </w:rPr>
              <w:t>AND</w:t>
            </w:r>
          </w:p>
          <w:p w14:paraId="4F354BE6"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第一操作数</w:t>
            </w:r>
            <w:r w:rsidRPr="00146278">
              <w:rPr>
                <w:rFonts w:hint="eastAsia"/>
                <w:szCs w:val="21"/>
              </w:rPr>
              <w:t>子树</w:t>
            </w:r>
          </w:p>
          <w:p w14:paraId="4AAD8A79"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r>
              <w:rPr>
                <w:rFonts w:hint="eastAsia"/>
                <w:szCs w:val="21"/>
              </w:rPr>
              <w:t>第二操作数</w:t>
            </w:r>
            <w:r w:rsidRPr="00146278">
              <w:rPr>
                <w:rFonts w:hint="eastAsia"/>
                <w:szCs w:val="21"/>
              </w:rPr>
              <w:t>子树</w:t>
            </w:r>
          </w:p>
        </w:tc>
        <w:tc>
          <w:tcPr>
            <w:tcW w:w="6096" w:type="dxa"/>
          </w:tcPr>
          <w:p w14:paraId="7EA62E94" w14:textId="77777777" w:rsidR="00F33632" w:rsidRPr="00E26F6E" w:rsidRDefault="00F33632" w:rsidP="00A80DCE">
            <w:pPr>
              <w:widowControl/>
              <w:jc w:val="left"/>
              <w:rPr>
                <w:szCs w:val="21"/>
              </w:rPr>
            </w:pPr>
            <w:r w:rsidRPr="00E26F6E">
              <w:rPr>
                <w:rFonts w:hint="eastAsia"/>
                <w:szCs w:val="21"/>
              </w:rPr>
              <w:t xml:space="preserve">if </w:t>
            </w:r>
            <w:r w:rsidRPr="00E26F6E">
              <w:rPr>
                <w:szCs w:val="21"/>
              </w:rPr>
              <w:t>(T.</w:t>
            </w:r>
            <w:r>
              <w:rPr>
                <w:szCs w:val="21"/>
              </w:rPr>
              <w:t>E</w:t>
            </w:r>
            <w:r w:rsidRPr="00E26F6E">
              <w:rPr>
                <w:szCs w:val="21"/>
              </w:rPr>
              <w:t>true</w:t>
            </w:r>
            <w:r>
              <w:rPr>
                <w:szCs w:val="21"/>
              </w:rPr>
              <w:t>=</w:t>
            </w:r>
            <w:r w:rsidRPr="00E26F6E">
              <w:rPr>
                <w:szCs w:val="21"/>
              </w:rPr>
              <w:t>=</w:t>
            </w:r>
            <w:proofErr w:type="gramStart"/>
            <w:r w:rsidRPr="00E26F6E">
              <w:rPr>
                <w:szCs w:val="21"/>
              </w:rPr>
              <w:t>””</w:t>
            </w:r>
            <w:proofErr w:type="gramEnd"/>
            <w:r w:rsidRPr="00E26F6E">
              <w:rPr>
                <w:szCs w:val="21"/>
              </w:rPr>
              <w:t xml:space="preserve">) </w:t>
            </w:r>
            <w:r>
              <w:rPr>
                <w:rFonts w:hint="eastAsia"/>
                <w:szCs w:val="21"/>
              </w:rPr>
              <w:t>按基本表达式处理</w:t>
            </w:r>
          </w:p>
          <w:p w14:paraId="4855CFD0" w14:textId="77777777" w:rsidR="00F33632" w:rsidRDefault="00F33632" w:rsidP="00A80DCE">
            <w:pPr>
              <w:widowControl/>
              <w:jc w:val="left"/>
              <w:rPr>
                <w:szCs w:val="21"/>
              </w:rPr>
            </w:pPr>
            <w:r>
              <w:rPr>
                <w:szCs w:val="21"/>
              </w:rPr>
              <w:t>else T</w:t>
            </w:r>
            <w:proofErr w:type="gramStart"/>
            <w:r>
              <w:rPr>
                <w:szCs w:val="21"/>
              </w:rPr>
              <w:t>1.Etrue</w:t>
            </w:r>
            <w:proofErr w:type="gramEnd"/>
            <w:r>
              <w:rPr>
                <w:szCs w:val="21"/>
              </w:rPr>
              <w:t>=</w:t>
            </w:r>
            <w:r w:rsidRPr="00E26F6E">
              <w:rPr>
                <w:rFonts w:hint="eastAsia"/>
                <w:szCs w:val="21"/>
              </w:rPr>
              <w:t xml:space="preserve"> newLabel</w:t>
            </w:r>
            <w:r>
              <w:rPr>
                <w:szCs w:val="21"/>
              </w:rPr>
              <w:t>, T2.Etrue=</w:t>
            </w:r>
            <w:r w:rsidRPr="00E26F6E">
              <w:rPr>
                <w:rFonts w:hint="eastAsia"/>
                <w:szCs w:val="21"/>
              </w:rPr>
              <w:t xml:space="preserve"> </w:t>
            </w:r>
            <w:r>
              <w:rPr>
                <w:szCs w:val="21"/>
              </w:rPr>
              <w:t>T.Etrue,</w:t>
            </w:r>
          </w:p>
          <w:p w14:paraId="1F1235B5" w14:textId="77777777" w:rsidR="00F33632" w:rsidRPr="00E26F6E" w:rsidRDefault="00F33632" w:rsidP="00A80DCE">
            <w:pPr>
              <w:widowControl/>
              <w:ind w:firstLineChars="200" w:firstLine="420"/>
              <w:jc w:val="left"/>
              <w:rPr>
                <w:szCs w:val="21"/>
              </w:rPr>
            </w:pPr>
            <w:r>
              <w:rPr>
                <w:szCs w:val="21"/>
              </w:rPr>
              <w:t>T</w:t>
            </w:r>
            <w:proofErr w:type="gramStart"/>
            <w:r>
              <w:rPr>
                <w:szCs w:val="21"/>
              </w:rPr>
              <w:t>1.Efalse</w:t>
            </w:r>
            <w:proofErr w:type="gramEnd"/>
            <w:r>
              <w:rPr>
                <w:szCs w:val="21"/>
              </w:rPr>
              <w:t>= T2.Efalse =T.Efalse;</w:t>
            </w:r>
          </w:p>
          <w:p w14:paraId="18A31DC0" w14:textId="77777777" w:rsidR="00F33632" w:rsidRPr="00A226CF" w:rsidRDefault="00F33632" w:rsidP="00A80DCE">
            <w:pPr>
              <w:widowControl/>
              <w:ind w:firstLineChars="200" w:firstLine="420"/>
              <w:jc w:val="left"/>
              <w:rPr>
                <w:szCs w:val="21"/>
              </w:rPr>
            </w:pPr>
            <w:proofErr w:type="gramStart"/>
            <w:r>
              <w:rPr>
                <w:rFonts w:hint="eastAsia"/>
                <w:szCs w:val="21"/>
              </w:rPr>
              <w:t>T</w:t>
            </w:r>
            <w:r>
              <w:rPr>
                <w:szCs w:val="21"/>
              </w:rPr>
              <w:t>.code=T</w:t>
            </w:r>
            <w:r w:rsidRPr="00E26F6E">
              <w:rPr>
                <w:szCs w:val="21"/>
              </w:rPr>
              <w:t>1</w:t>
            </w:r>
            <w:r w:rsidRPr="00E26F6E">
              <w:rPr>
                <w:rFonts w:hint="eastAsia"/>
                <w:szCs w:val="21"/>
              </w:rPr>
              <w:t>.</w:t>
            </w:r>
            <w:r w:rsidRPr="00E26F6E">
              <w:rPr>
                <w:szCs w:val="21"/>
              </w:rPr>
              <w:t>code</w:t>
            </w:r>
            <w:proofErr w:type="gramEnd"/>
            <w:r w:rsidRPr="00E26F6E">
              <w:rPr>
                <w:rFonts w:hint="eastAsia"/>
                <w:szCs w:val="21"/>
              </w:rPr>
              <w:t xml:space="preserve"> ||</w:t>
            </w:r>
            <w:r w:rsidRPr="00E26F6E">
              <w:rPr>
                <w:szCs w:val="21"/>
              </w:rPr>
              <w:t xml:space="preserve"> </w:t>
            </w:r>
            <w:r>
              <w:rPr>
                <w:szCs w:val="21"/>
              </w:rPr>
              <w:t>T1.Etrue || T</w:t>
            </w:r>
            <w:r w:rsidRPr="00E26F6E">
              <w:rPr>
                <w:szCs w:val="21"/>
              </w:rPr>
              <w:t>2</w:t>
            </w:r>
            <w:r w:rsidRPr="00E26F6E">
              <w:rPr>
                <w:rFonts w:hint="eastAsia"/>
                <w:szCs w:val="21"/>
              </w:rPr>
              <w:t>.</w:t>
            </w:r>
            <w:r w:rsidRPr="00E26F6E">
              <w:rPr>
                <w:szCs w:val="21"/>
              </w:rPr>
              <w:t xml:space="preserve">code </w:t>
            </w:r>
            <w:r>
              <w:rPr>
                <w:szCs w:val="21"/>
              </w:rPr>
              <w:t xml:space="preserve"> </w:t>
            </w:r>
          </w:p>
        </w:tc>
      </w:tr>
      <w:tr w:rsidR="00F33632" w:rsidRPr="00E26F6E" w14:paraId="0195AE04" w14:textId="77777777" w:rsidTr="00A80DCE">
        <w:tc>
          <w:tcPr>
            <w:tcW w:w="2376" w:type="dxa"/>
          </w:tcPr>
          <w:p w14:paraId="07C28651" w14:textId="77777777" w:rsidR="00F33632" w:rsidRDefault="00F33632" w:rsidP="00A80DCE">
            <w:pPr>
              <w:widowControl/>
              <w:jc w:val="left"/>
              <w:rPr>
                <w:szCs w:val="21"/>
              </w:rPr>
            </w:pPr>
            <w:r w:rsidRPr="00E26F6E">
              <w:rPr>
                <w:rFonts w:hint="eastAsia"/>
                <w:szCs w:val="21"/>
              </w:rPr>
              <w:t>OR</w:t>
            </w:r>
          </w:p>
          <w:p w14:paraId="4CA78281"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第一操作数</w:t>
            </w:r>
            <w:r w:rsidRPr="00146278">
              <w:rPr>
                <w:rFonts w:hint="eastAsia"/>
                <w:szCs w:val="21"/>
              </w:rPr>
              <w:t>子树</w:t>
            </w:r>
          </w:p>
          <w:p w14:paraId="514667BA" w14:textId="77777777" w:rsidR="00F33632" w:rsidRPr="00E26F6E" w:rsidRDefault="00F33632" w:rsidP="00A80DCE">
            <w:pPr>
              <w:widowControl/>
              <w:jc w:val="left"/>
              <w:rPr>
                <w:szCs w:val="21"/>
              </w:rPr>
            </w:pPr>
            <w:r w:rsidRPr="00146278">
              <w:rPr>
                <w:rFonts w:hint="eastAsia"/>
                <w:szCs w:val="21"/>
              </w:rPr>
              <w:t>T2</w:t>
            </w:r>
            <w:r w:rsidRPr="00146278">
              <w:rPr>
                <w:szCs w:val="21"/>
              </w:rPr>
              <w:t xml:space="preserve">  </w:t>
            </w:r>
            <w:r>
              <w:rPr>
                <w:rFonts w:hint="eastAsia"/>
                <w:szCs w:val="21"/>
              </w:rPr>
              <w:t>第二操作数</w:t>
            </w:r>
            <w:r w:rsidRPr="00146278">
              <w:rPr>
                <w:rFonts w:hint="eastAsia"/>
                <w:szCs w:val="21"/>
              </w:rPr>
              <w:t>子树</w:t>
            </w:r>
          </w:p>
        </w:tc>
        <w:tc>
          <w:tcPr>
            <w:tcW w:w="6096" w:type="dxa"/>
          </w:tcPr>
          <w:p w14:paraId="150634BF" w14:textId="77777777" w:rsidR="00F33632" w:rsidRPr="00E26F6E" w:rsidRDefault="00F33632" w:rsidP="00A80DCE">
            <w:pPr>
              <w:widowControl/>
              <w:jc w:val="left"/>
              <w:rPr>
                <w:szCs w:val="21"/>
              </w:rPr>
            </w:pPr>
            <w:r>
              <w:rPr>
                <w:rFonts w:hint="eastAsia"/>
                <w:szCs w:val="21"/>
              </w:rPr>
              <w:t>i</w:t>
            </w:r>
            <w:r w:rsidRPr="00E26F6E">
              <w:rPr>
                <w:rFonts w:hint="eastAsia"/>
                <w:szCs w:val="21"/>
              </w:rPr>
              <w:t xml:space="preserve">f </w:t>
            </w:r>
            <w:r w:rsidRPr="00E26F6E">
              <w:rPr>
                <w:szCs w:val="21"/>
              </w:rPr>
              <w:t>(T.</w:t>
            </w:r>
            <w:r>
              <w:rPr>
                <w:szCs w:val="21"/>
              </w:rPr>
              <w:t>E</w:t>
            </w:r>
            <w:r w:rsidRPr="00E26F6E">
              <w:rPr>
                <w:szCs w:val="21"/>
              </w:rPr>
              <w:t>true</w:t>
            </w:r>
            <w:r>
              <w:rPr>
                <w:szCs w:val="21"/>
              </w:rPr>
              <w:t>=</w:t>
            </w:r>
            <w:r w:rsidRPr="00E26F6E">
              <w:rPr>
                <w:szCs w:val="21"/>
              </w:rPr>
              <w:t>=</w:t>
            </w:r>
            <w:proofErr w:type="gramStart"/>
            <w:r w:rsidRPr="00E26F6E">
              <w:rPr>
                <w:szCs w:val="21"/>
              </w:rPr>
              <w:t>””</w:t>
            </w:r>
            <w:proofErr w:type="gramEnd"/>
            <w:r w:rsidRPr="00E26F6E">
              <w:rPr>
                <w:szCs w:val="21"/>
              </w:rPr>
              <w:t xml:space="preserve">) </w:t>
            </w:r>
            <w:r>
              <w:rPr>
                <w:rFonts w:hint="eastAsia"/>
                <w:szCs w:val="21"/>
              </w:rPr>
              <w:t>按基本表达式处理</w:t>
            </w:r>
          </w:p>
          <w:p w14:paraId="2A2245A0" w14:textId="77777777" w:rsidR="00F33632" w:rsidRDefault="00F33632" w:rsidP="00A80DCE">
            <w:pPr>
              <w:widowControl/>
              <w:jc w:val="left"/>
              <w:rPr>
                <w:szCs w:val="21"/>
              </w:rPr>
            </w:pPr>
            <w:r>
              <w:rPr>
                <w:szCs w:val="21"/>
              </w:rPr>
              <w:t>else   T</w:t>
            </w:r>
            <w:proofErr w:type="gramStart"/>
            <w:r>
              <w:rPr>
                <w:szCs w:val="21"/>
              </w:rPr>
              <w:t>1.Etrue=T2.Etrue</w:t>
            </w:r>
            <w:proofErr w:type="gramEnd"/>
            <w:r>
              <w:rPr>
                <w:szCs w:val="21"/>
              </w:rPr>
              <w:t>=</w:t>
            </w:r>
            <w:r w:rsidRPr="00E26F6E">
              <w:rPr>
                <w:rFonts w:hint="eastAsia"/>
                <w:szCs w:val="21"/>
              </w:rPr>
              <w:t xml:space="preserve"> </w:t>
            </w:r>
            <w:r>
              <w:rPr>
                <w:szCs w:val="21"/>
              </w:rPr>
              <w:t>T.Etrue,T1.Efalse= newLabel,</w:t>
            </w:r>
          </w:p>
          <w:p w14:paraId="7FD5D47A" w14:textId="77777777" w:rsidR="00F33632" w:rsidRPr="00E26F6E" w:rsidRDefault="00F33632" w:rsidP="00A80DCE">
            <w:pPr>
              <w:widowControl/>
              <w:ind w:firstLineChars="300" w:firstLine="630"/>
              <w:jc w:val="left"/>
              <w:rPr>
                <w:szCs w:val="21"/>
              </w:rPr>
            </w:pPr>
            <w:r>
              <w:rPr>
                <w:szCs w:val="21"/>
              </w:rPr>
              <w:t>T</w:t>
            </w:r>
            <w:proofErr w:type="gramStart"/>
            <w:r>
              <w:rPr>
                <w:szCs w:val="21"/>
              </w:rPr>
              <w:t>2..</w:t>
            </w:r>
            <w:proofErr w:type="gramEnd"/>
            <w:r>
              <w:rPr>
                <w:szCs w:val="21"/>
              </w:rPr>
              <w:t>Efalse =T.Efalse;</w:t>
            </w:r>
          </w:p>
          <w:p w14:paraId="494545DB" w14:textId="77777777" w:rsidR="00F33632" w:rsidRPr="00E26F6E" w:rsidRDefault="00F33632" w:rsidP="00A80DCE">
            <w:pPr>
              <w:widowControl/>
              <w:ind w:firstLineChars="300" w:firstLine="630"/>
              <w:jc w:val="left"/>
              <w:rPr>
                <w:szCs w:val="21"/>
              </w:rPr>
            </w:pPr>
            <w:proofErr w:type="gramStart"/>
            <w:r>
              <w:rPr>
                <w:rFonts w:hint="eastAsia"/>
                <w:szCs w:val="21"/>
              </w:rPr>
              <w:t>T</w:t>
            </w:r>
            <w:r>
              <w:rPr>
                <w:szCs w:val="21"/>
              </w:rPr>
              <w:t>.code=T</w:t>
            </w:r>
            <w:r w:rsidRPr="00E26F6E">
              <w:rPr>
                <w:szCs w:val="21"/>
              </w:rPr>
              <w:t>1</w:t>
            </w:r>
            <w:r w:rsidRPr="00E26F6E">
              <w:rPr>
                <w:rFonts w:hint="eastAsia"/>
                <w:szCs w:val="21"/>
              </w:rPr>
              <w:t>.</w:t>
            </w:r>
            <w:r w:rsidRPr="00E26F6E">
              <w:rPr>
                <w:szCs w:val="21"/>
              </w:rPr>
              <w:t>code</w:t>
            </w:r>
            <w:proofErr w:type="gramEnd"/>
            <w:r w:rsidRPr="00E26F6E">
              <w:rPr>
                <w:rFonts w:hint="eastAsia"/>
                <w:szCs w:val="21"/>
              </w:rPr>
              <w:t xml:space="preserve"> ||</w:t>
            </w:r>
            <w:r w:rsidRPr="00E26F6E">
              <w:rPr>
                <w:szCs w:val="21"/>
              </w:rPr>
              <w:t xml:space="preserve"> </w:t>
            </w:r>
            <w:r>
              <w:rPr>
                <w:szCs w:val="21"/>
              </w:rPr>
              <w:t>T1.Efalse || T</w:t>
            </w:r>
            <w:r w:rsidRPr="00E26F6E">
              <w:rPr>
                <w:szCs w:val="21"/>
              </w:rPr>
              <w:t>2</w:t>
            </w:r>
            <w:r w:rsidRPr="00E26F6E">
              <w:rPr>
                <w:rFonts w:hint="eastAsia"/>
                <w:szCs w:val="21"/>
              </w:rPr>
              <w:t>.</w:t>
            </w:r>
            <w:r w:rsidRPr="00E26F6E">
              <w:rPr>
                <w:szCs w:val="21"/>
              </w:rPr>
              <w:t>code</w:t>
            </w:r>
          </w:p>
        </w:tc>
      </w:tr>
      <w:tr w:rsidR="00F33632" w:rsidRPr="00E26F6E" w14:paraId="554DF317" w14:textId="77777777" w:rsidTr="00A80DCE">
        <w:tc>
          <w:tcPr>
            <w:tcW w:w="2376" w:type="dxa"/>
          </w:tcPr>
          <w:p w14:paraId="66417F8E" w14:textId="77777777" w:rsidR="00F33632" w:rsidRDefault="00F33632" w:rsidP="00A80DCE">
            <w:pPr>
              <w:widowControl/>
              <w:jc w:val="left"/>
              <w:rPr>
                <w:szCs w:val="21"/>
              </w:rPr>
            </w:pPr>
            <w:r w:rsidRPr="00E26F6E">
              <w:rPr>
                <w:rFonts w:hint="eastAsia"/>
                <w:szCs w:val="21"/>
              </w:rPr>
              <w:t>NOT</w:t>
            </w:r>
          </w:p>
          <w:p w14:paraId="79C75BF3"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操作数</w:t>
            </w:r>
            <w:r w:rsidRPr="00146278">
              <w:rPr>
                <w:rFonts w:hint="eastAsia"/>
                <w:szCs w:val="21"/>
              </w:rPr>
              <w:t>子树</w:t>
            </w:r>
          </w:p>
          <w:p w14:paraId="701F7E1F" w14:textId="77777777" w:rsidR="00F33632" w:rsidRPr="00E26F6E" w:rsidRDefault="00F33632" w:rsidP="00A80DCE">
            <w:pPr>
              <w:widowControl/>
              <w:jc w:val="left"/>
              <w:rPr>
                <w:szCs w:val="21"/>
              </w:rPr>
            </w:pPr>
          </w:p>
        </w:tc>
        <w:tc>
          <w:tcPr>
            <w:tcW w:w="6096" w:type="dxa"/>
          </w:tcPr>
          <w:p w14:paraId="03366D6B" w14:textId="77777777" w:rsidR="00F33632" w:rsidRPr="00E26F6E" w:rsidRDefault="00F33632" w:rsidP="00A80DCE">
            <w:pPr>
              <w:widowControl/>
              <w:jc w:val="left"/>
              <w:rPr>
                <w:szCs w:val="21"/>
              </w:rPr>
            </w:pPr>
            <w:r w:rsidRPr="00E26F6E">
              <w:rPr>
                <w:rFonts w:hint="eastAsia"/>
                <w:szCs w:val="21"/>
              </w:rPr>
              <w:t xml:space="preserve">f </w:t>
            </w:r>
            <w:r w:rsidRPr="00E26F6E">
              <w:rPr>
                <w:szCs w:val="21"/>
              </w:rPr>
              <w:t>(T.</w:t>
            </w:r>
            <w:r>
              <w:rPr>
                <w:szCs w:val="21"/>
              </w:rPr>
              <w:t>E</w:t>
            </w:r>
            <w:r w:rsidRPr="00E26F6E">
              <w:rPr>
                <w:szCs w:val="21"/>
              </w:rPr>
              <w:t>true</w:t>
            </w:r>
            <w:r>
              <w:rPr>
                <w:szCs w:val="21"/>
              </w:rPr>
              <w:t>=</w:t>
            </w:r>
            <w:r w:rsidRPr="00E26F6E">
              <w:rPr>
                <w:szCs w:val="21"/>
              </w:rPr>
              <w:t>=</w:t>
            </w:r>
            <w:proofErr w:type="gramStart"/>
            <w:r w:rsidRPr="00E26F6E">
              <w:rPr>
                <w:szCs w:val="21"/>
              </w:rPr>
              <w:t>””</w:t>
            </w:r>
            <w:proofErr w:type="gramEnd"/>
            <w:r w:rsidRPr="00E26F6E">
              <w:rPr>
                <w:szCs w:val="21"/>
              </w:rPr>
              <w:t xml:space="preserve">) </w:t>
            </w:r>
            <w:r>
              <w:rPr>
                <w:rFonts w:hint="eastAsia"/>
                <w:szCs w:val="21"/>
              </w:rPr>
              <w:t>按基本表达式处理</w:t>
            </w:r>
          </w:p>
          <w:p w14:paraId="5A10429D" w14:textId="77777777" w:rsidR="00F33632" w:rsidRDefault="00F33632" w:rsidP="00A80DCE">
            <w:pPr>
              <w:widowControl/>
              <w:jc w:val="left"/>
              <w:rPr>
                <w:szCs w:val="21"/>
              </w:rPr>
            </w:pPr>
            <w:r>
              <w:rPr>
                <w:szCs w:val="21"/>
              </w:rPr>
              <w:t>else   T</w:t>
            </w:r>
            <w:proofErr w:type="gramStart"/>
            <w:r>
              <w:rPr>
                <w:szCs w:val="21"/>
              </w:rPr>
              <w:t>1.Etrue=T.Efalse</w:t>
            </w:r>
            <w:proofErr w:type="gramEnd"/>
            <w:r>
              <w:rPr>
                <w:szCs w:val="21"/>
              </w:rPr>
              <w:t>, T1.Efalse =T.Etrue;</w:t>
            </w:r>
          </w:p>
          <w:p w14:paraId="3CD86957" w14:textId="77777777" w:rsidR="00F33632" w:rsidRPr="00E26F6E" w:rsidRDefault="00F33632" w:rsidP="00A80DCE">
            <w:pPr>
              <w:widowControl/>
              <w:ind w:firstLineChars="300" w:firstLine="630"/>
              <w:jc w:val="left"/>
              <w:rPr>
                <w:szCs w:val="21"/>
              </w:rPr>
            </w:pPr>
            <w:r>
              <w:rPr>
                <w:rFonts w:hint="eastAsia"/>
                <w:szCs w:val="21"/>
              </w:rPr>
              <w:t>T</w:t>
            </w:r>
            <w:r>
              <w:rPr>
                <w:szCs w:val="21"/>
              </w:rPr>
              <w:t>.code=T</w:t>
            </w:r>
            <w:r w:rsidRPr="00E26F6E">
              <w:rPr>
                <w:szCs w:val="21"/>
              </w:rPr>
              <w:t>1</w:t>
            </w:r>
            <w:r w:rsidRPr="00E26F6E">
              <w:rPr>
                <w:rFonts w:hint="eastAsia"/>
                <w:szCs w:val="21"/>
              </w:rPr>
              <w:t>.</w:t>
            </w:r>
            <w:r w:rsidRPr="00E26F6E">
              <w:rPr>
                <w:szCs w:val="21"/>
              </w:rPr>
              <w:t>code</w:t>
            </w:r>
            <w:r w:rsidRPr="00E26F6E">
              <w:rPr>
                <w:rFonts w:hint="eastAsia"/>
                <w:szCs w:val="21"/>
              </w:rPr>
              <w:t>：</w:t>
            </w:r>
          </w:p>
        </w:tc>
      </w:tr>
      <w:tr w:rsidR="00F33632" w:rsidRPr="00E26F6E" w14:paraId="492EE0D8" w14:textId="77777777" w:rsidTr="00A80DCE">
        <w:tc>
          <w:tcPr>
            <w:tcW w:w="2376" w:type="dxa"/>
          </w:tcPr>
          <w:p w14:paraId="2A7393F2" w14:textId="77777777" w:rsidR="00F33632" w:rsidRDefault="00F33632" w:rsidP="00A80DCE">
            <w:pPr>
              <w:widowControl/>
              <w:jc w:val="left"/>
              <w:rPr>
                <w:szCs w:val="21"/>
              </w:rPr>
            </w:pPr>
            <w:r w:rsidRPr="00E26F6E">
              <w:rPr>
                <w:szCs w:val="21"/>
              </w:rPr>
              <w:t>FUNC_CALL</w:t>
            </w:r>
          </w:p>
          <w:p w14:paraId="2EFF758B" w14:textId="77777777" w:rsidR="00F33632" w:rsidRPr="00E26F6E"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实参列表</w:t>
            </w:r>
            <w:r w:rsidRPr="00146278">
              <w:rPr>
                <w:rFonts w:hint="eastAsia"/>
                <w:szCs w:val="21"/>
              </w:rPr>
              <w:t>子树</w:t>
            </w:r>
          </w:p>
        </w:tc>
        <w:tc>
          <w:tcPr>
            <w:tcW w:w="6096" w:type="dxa"/>
          </w:tcPr>
          <w:p w14:paraId="194D2C0A" w14:textId="77777777" w:rsidR="00F33632" w:rsidRDefault="00F33632" w:rsidP="00A80DCE">
            <w:pPr>
              <w:widowControl/>
              <w:jc w:val="left"/>
              <w:rPr>
                <w:szCs w:val="21"/>
              </w:rPr>
            </w:pPr>
            <w:proofErr w:type="spellStart"/>
            <w:r w:rsidRPr="00E26F6E">
              <w:rPr>
                <w:szCs w:val="21"/>
              </w:rPr>
              <w:t>t</w:t>
            </w:r>
            <w:r w:rsidRPr="001337B3">
              <w:rPr>
                <w:rFonts w:hint="eastAsia"/>
                <w:szCs w:val="21"/>
                <w:vertAlign w:val="subscript"/>
              </w:rPr>
              <w:t>i</w:t>
            </w:r>
            <w:proofErr w:type="spellEnd"/>
            <w:r w:rsidRPr="00E26F6E">
              <w:rPr>
                <w:rFonts w:hint="eastAsia"/>
                <w:szCs w:val="21"/>
              </w:rPr>
              <w:t>=</w:t>
            </w:r>
            <w:proofErr w:type="spellStart"/>
            <w:r w:rsidRPr="00E26F6E">
              <w:rPr>
                <w:rFonts w:hint="eastAsia"/>
                <w:szCs w:val="21"/>
              </w:rPr>
              <w:t>new</w:t>
            </w:r>
            <w:r w:rsidRPr="00E26F6E">
              <w:rPr>
                <w:szCs w:val="21"/>
              </w:rPr>
              <w:t>temp</w:t>
            </w:r>
            <w:proofErr w:type="spellEnd"/>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rFonts w:hint="eastAsia"/>
                <w:szCs w:val="21"/>
              </w:rPr>
              <w:t>入口赋值给</w:t>
            </w:r>
            <w:proofErr w:type="spellStart"/>
            <w:r>
              <w:rPr>
                <w:rFonts w:hint="eastAsia"/>
                <w:szCs w:val="21"/>
              </w:rPr>
              <w:t>T</w:t>
            </w:r>
            <w:r>
              <w:rPr>
                <w:szCs w:val="21"/>
              </w:rPr>
              <w:t>.</w:t>
            </w:r>
            <w:r w:rsidRPr="00E26F6E">
              <w:rPr>
                <w:szCs w:val="21"/>
              </w:rPr>
              <w:t>place</w:t>
            </w:r>
            <w:proofErr w:type="spellEnd"/>
          </w:p>
          <w:p w14:paraId="409F4D9B" w14:textId="77777777" w:rsidR="00F33632" w:rsidRPr="00E26F6E" w:rsidRDefault="00F33632" w:rsidP="00A80DCE">
            <w:pPr>
              <w:widowControl/>
              <w:jc w:val="left"/>
              <w:rPr>
                <w:szCs w:val="21"/>
              </w:rPr>
            </w:pPr>
            <w:proofErr w:type="gramStart"/>
            <w:r>
              <w:rPr>
                <w:rFonts w:hint="eastAsia"/>
                <w:szCs w:val="21"/>
              </w:rPr>
              <w:t>T</w:t>
            </w:r>
            <w:r>
              <w:rPr>
                <w:szCs w:val="21"/>
              </w:rPr>
              <w:t>.code=</w:t>
            </w:r>
            <w:r>
              <w:rPr>
                <w:rFonts w:hint="eastAsia"/>
                <w:szCs w:val="21"/>
              </w:rPr>
              <w:t>T1.code</w:t>
            </w:r>
            <w:proofErr w:type="gramEnd"/>
            <w:r>
              <w:rPr>
                <w:szCs w:val="21"/>
              </w:rPr>
              <w:t>;</w:t>
            </w:r>
          </w:p>
          <w:p w14:paraId="3A710235"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的子树</w:t>
            </w:r>
            <w:r>
              <w:rPr>
                <w:rFonts w:hint="eastAsia"/>
                <w:szCs w:val="21"/>
              </w:rPr>
              <w:t>，从上至下依次对每个</w:t>
            </w:r>
            <w:r>
              <w:rPr>
                <w:rFonts w:hint="eastAsia"/>
                <w:szCs w:val="21"/>
              </w:rPr>
              <w:t>ARGS</w:t>
            </w:r>
            <w:r>
              <w:rPr>
                <w:rFonts w:hint="eastAsia"/>
                <w:szCs w:val="21"/>
              </w:rPr>
              <w:t>结点</w:t>
            </w:r>
            <w:r>
              <w:rPr>
                <w:rFonts w:hint="eastAsia"/>
                <w:szCs w:val="21"/>
              </w:rPr>
              <w:t>T0</w:t>
            </w:r>
            <w:r>
              <w:rPr>
                <w:rFonts w:hint="eastAsia"/>
                <w:szCs w:val="21"/>
              </w:rPr>
              <w:t>，完成实参处理。</w:t>
            </w:r>
          </w:p>
          <w:p w14:paraId="1C6E8F5C" w14:textId="77777777" w:rsidR="00F33632" w:rsidRDefault="00F33632" w:rsidP="00A80DCE">
            <w:pPr>
              <w:widowControl/>
              <w:ind w:firstLineChars="300" w:firstLine="630"/>
              <w:jc w:val="left"/>
              <w:rPr>
                <w:szCs w:val="21"/>
              </w:rPr>
            </w:pPr>
            <w:proofErr w:type="gramStart"/>
            <w:r>
              <w:rPr>
                <w:rFonts w:hint="eastAsia"/>
                <w:szCs w:val="21"/>
              </w:rPr>
              <w:t>T.</w:t>
            </w:r>
            <w:r>
              <w:rPr>
                <w:szCs w:val="21"/>
              </w:rPr>
              <w:t>code</w:t>
            </w:r>
            <w:proofErr w:type="gramEnd"/>
            <w:r>
              <w:rPr>
                <w:szCs w:val="21"/>
              </w:rPr>
              <w:t>=</w:t>
            </w:r>
            <w:r>
              <w:rPr>
                <w:rFonts w:hint="eastAsia"/>
                <w:szCs w:val="21"/>
              </w:rPr>
              <w:t xml:space="preserve"> T.</w:t>
            </w:r>
            <w:r>
              <w:rPr>
                <w:szCs w:val="21"/>
              </w:rPr>
              <w:t xml:space="preserve"> </w:t>
            </w:r>
            <w:r>
              <w:rPr>
                <w:rFonts w:hint="eastAsia"/>
                <w:szCs w:val="21"/>
              </w:rPr>
              <w:t>code</w:t>
            </w:r>
            <w:r>
              <w:rPr>
                <w:szCs w:val="21"/>
              </w:rPr>
              <w:t xml:space="preserve"> || </w:t>
            </w:r>
            <w:r w:rsidRPr="00E26F6E">
              <w:rPr>
                <w:rFonts w:hint="eastAsia"/>
                <w:szCs w:val="21"/>
              </w:rPr>
              <w:t>ARG</w:t>
            </w:r>
            <w:r w:rsidRPr="00E26F6E">
              <w:rPr>
                <w:szCs w:val="21"/>
              </w:rPr>
              <w:t xml:space="preserve"> </w:t>
            </w:r>
            <w:r>
              <w:rPr>
                <w:rFonts w:hint="eastAsia"/>
                <w:szCs w:val="21"/>
              </w:rPr>
              <w:t>T</w:t>
            </w:r>
            <w:r>
              <w:rPr>
                <w:szCs w:val="21"/>
              </w:rPr>
              <w:t>0</w:t>
            </w:r>
            <w:r w:rsidRPr="00E26F6E">
              <w:rPr>
                <w:rFonts w:hint="eastAsia"/>
                <w:szCs w:val="21"/>
              </w:rPr>
              <w:t>1.alias</w:t>
            </w:r>
          </w:p>
          <w:p w14:paraId="587E89AC" w14:textId="77777777" w:rsidR="00F33632" w:rsidRDefault="00F33632" w:rsidP="00A80DCE">
            <w:pPr>
              <w:widowControl/>
              <w:jc w:val="left"/>
              <w:rPr>
                <w:szCs w:val="21"/>
              </w:rPr>
            </w:pPr>
            <w:r>
              <w:rPr>
                <w:rFonts w:hint="eastAsia"/>
                <w:szCs w:val="21"/>
              </w:rPr>
              <w:t>这里</w:t>
            </w:r>
            <w:r>
              <w:rPr>
                <w:rFonts w:hint="eastAsia"/>
                <w:szCs w:val="21"/>
              </w:rPr>
              <w:t>T01</w:t>
            </w:r>
            <w:r>
              <w:rPr>
                <w:rFonts w:hint="eastAsia"/>
                <w:szCs w:val="21"/>
              </w:rPr>
              <w:t>表示</w:t>
            </w:r>
            <w:r>
              <w:rPr>
                <w:rFonts w:hint="eastAsia"/>
                <w:szCs w:val="21"/>
              </w:rPr>
              <w:t>T0</w:t>
            </w:r>
            <w:r>
              <w:rPr>
                <w:rFonts w:hint="eastAsia"/>
                <w:szCs w:val="21"/>
              </w:rPr>
              <w:t>的第一个孩子，</w:t>
            </w:r>
            <w:r w:rsidRPr="00146278">
              <w:rPr>
                <w:rFonts w:hint="eastAsia"/>
                <w:szCs w:val="21"/>
              </w:rPr>
              <w:t>访问</w:t>
            </w:r>
            <w:r w:rsidRPr="00146278">
              <w:rPr>
                <w:rFonts w:hint="eastAsia"/>
                <w:szCs w:val="21"/>
              </w:rPr>
              <w:t>T</w:t>
            </w:r>
            <w:r w:rsidRPr="00146278">
              <w:rPr>
                <w:rFonts w:hint="eastAsia"/>
                <w:szCs w:val="21"/>
              </w:rPr>
              <w:t>的子树后：</w:t>
            </w:r>
          </w:p>
          <w:p w14:paraId="09746FBE" w14:textId="77777777" w:rsidR="00F33632" w:rsidRDefault="00F33632" w:rsidP="00A80DCE">
            <w:pPr>
              <w:widowControl/>
              <w:jc w:val="left"/>
              <w:rPr>
                <w:szCs w:val="21"/>
              </w:rPr>
            </w:pPr>
            <w:r>
              <w:rPr>
                <w:rFonts w:hint="eastAsia"/>
                <w:szCs w:val="21"/>
              </w:rPr>
              <w:t>T</w:t>
            </w:r>
            <w:r>
              <w:rPr>
                <w:szCs w:val="21"/>
              </w:rPr>
              <w:t>.code= T</w:t>
            </w:r>
            <w:r w:rsidRPr="00E26F6E">
              <w:rPr>
                <w:rFonts w:hint="eastAsia"/>
                <w:szCs w:val="21"/>
              </w:rPr>
              <w:t>.code</w:t>
            </w:r>
            <w:r>
              <w:rPr>
                <w:szCs w:val="21"/>
              </w:rPr>
              <w:t xml:space="preserve"> </w:t>
            </w:r>
            <w:r w:rsidRPr="00E26F6E">
              <w:rPr>
                <w:rFonts w:hint="eastAsia"/>
                <w:szCs w:val="21"/>
              </w:rPr>
              <w:t>||</w:t>
            </w:r>
            <w:r w:rsidRPr="00E26F6E">
              <w:rPr>
                <w:szCs w:val="21"/>
              </w:rPr>
              <w:t xml:space="preserve"> </w:t>
            </w:r>
            <w:proofErr w:type="spellStart"/>
            <w:r w:rsidRPr="00E26F6E">
              <w:rPr>
                <w:szCs w:val="21"/>
              </w:rPr>
              <w:t>ti</w:t>
            </w:r>
            <w:proofErr w:type="spellEnd"/>
            <w:r w:rsidRPr="00E26F6E">
              <w:rPr>
                <w:szCs w:val="21"/>
              </w:rPr>
              <w:t xml:space="preserve">=CALL </w:t>
            </w:r>
            <w:r w:rsidRPr="00E26F6E">
              <w:rPr>
                <w:rFonts w:hint="eastAsia"/>
                <w:szCs w:val="21"/>
              </w:rPr>
              <w:t>函数名</w:t>
            </w:r>
          </w:p>
          <w:p w14:paraId="52EF80D9" w14:textId="77777777" w:rsidR="00F33632" w:rsidRPr="00E26F6E" w:rsidRDefault="00F33632" w:rsidP="00A80DCE">
            <w:pPr>
              <w:widowControl/>
              <w:jc w:val="left"/>
              <w:rPr>
                <w:szCs w:val="21"/>
              </w:rPr>
            </w:pPr>
            <w:r w:rsidRPr="00E26F6E">
              <w:rPr>
                <w:rFonts w:hint="eastAsia"/>
                <w:szCs w:val="21"/>
              </w:rPr>
              <w:t xml:space="preserve">f </w:t>
            </w:r>
            <w:r w:rsidRPr="00E26F6E">
              <w:rPr>
                <w:szCs w:val="21"/>
              </w:rPr>
              <w:t>(</w:t>
            </w:r>
            <w:proofErr w:type="gramStart"/>
            <w:r w:rsidRPr="00E26F6E">
              <w:rPr>
                <w:szCs w:val="21"/>
              </w:rPr>
              <w:t>T.</w:t>
            </w:r>
            <w:r>
              <w:rPr>
                <w:szCs w:val="21"/>
              </w:rPr>
              <w:t>E</w:t>
            </w:r>
            <w:r w:rsidRPr="00E26F6E">
              <w:rPr>
                <w:szCs w:val="21"/>
              </w:rPr>
              <w:t>true</w:t>
            </w:r>
            <w:proofErr w:type="gramEnd"/>
            <w:r>
              <w:rPr>
                <w:szCs w:val="21"/>
              </w:rPr>
              <w:t>!</w:t>
            </w:r>
            <w:r w:rsidRPr="00E26F6E">
              <w:rPr>
                <w:szCs w:val="21"/>
              </w:rPr>
              <w:t>=””)</w:t>
            </w:r>
            <w:r>
              <w:rPr>
                <w:szCs w:val="21"/>
              </w:rPr>
              <w:t xml:space="preserve"> </w:t>
            </w:r>
            <w:r>
              <w:rPr>
                <w:rFonts w:hint="eastAsia"/>
                <w:szCs w:val="21"/>
              </w:rPr>
              <w:t>T</w:t>
            </w:r>
            <w:r>
              <w:rPr>
                <w:szCs w:val="21"/>
              </w:rPr>
              <w:t xml:space="preserve">.code=T.code || </w:t>
            </w:r>
            <w:r w:rsidRPr="00E26F6E">
              <w:rPr>
                <w:rFonts w:hint="eastAsia"/>
                <w:szCs w:val="21"/>
              </w:rPr>
              <w:t>if</w:t>
            </w:r>
            <w:r w:rsidRPr="00E26F6E">
              <w:rPr>
                <w:szCs w:val="21"/>
              </w:rPr>
              <w:t xml:space="preserve"> </w:t>
            </w:r>
            <w:proofErr w:type="spellStart"/>
            <w:r w:rsidRPr="00E26F6E">
              <w:rPr>
                <w:szCs w:val="21"/>
              </w:rPr>
              <w:t>t</w:t>
            </w:r>
            <w:r w:rsidRPr="001337B3">
              <w:rPr>
                <w:rFonts w:hint="eastAsia"/>
                <w:szCs w:val="21"/>
                <w:vertAlign w:val="subscript"/>
              </w:rPr>
              <w:t>i</w:t>
            </w:r>
            <w:proofErr w:type="spellEnd"/>
            <w:r w:rsidRPr="00E26F6E">
              <w:rPr>
                <w:szCs w:val="21"/>
              </w:rPr>
              <w:t xml:space="preserve">!=0 goto </w:t>
            </w:r>
            <w:r w:rsidRPr="00E26F6E">
              <w:rPr>
                <w:rFonts w:hint="eastAsia"/>
                <w:szCs w:val="21"/>
              </w:rPr>
              <w:t>T</w:t>
            </w:r>
            <w:r w:rsidRPr="00E26F6E">
              <w:rPr>
                <w:szCs w:val="21"/>
              </w:rPr>
              <w:t>.</w:t>
            </w:r>
            <w:r>
              <w:rPr>
                <w:rFonts w:hint="eastAsia"/>
                <w:szCs w:val="21"/>
              </w:rPr>
              <w:t>E</w:t>
            </w:r>
            <w:r w:rsidRPr="00E26F6E">
              <w:rPr>
                <w:szCs w:val="21"/>
              </w:rPr>
              <w:t xml:space="preserve">true </w:t>
            </w:r>
            <w:r w:rsidRPr="00E26F6E">
              <w:rPr>
                <w:rFonts w:hint="eastAsia"/>
                <w:szCs w:val="21"/>
              </w:rPr>
              <w:t>||</w:t>
            </w:r>
            <w:r w:rsidRPr="00E26F6E">
              <w:rPr>
                <w:szCs w:val="21"/>
              </w:rPr>
              <w:t xml:space="preserve"> </w:t>
            </w:r>
            <w:r w:rsidRPr="00E26F6E">
              <w:rPr>
                <w:rFonts w:hint="eastAsia"/>
                <w:szCs w:val="21"/>
              </w:rPr>
              <w:t>goto</w:t>
            </w:r>
            <w:r w:rsidRPr="00E26F6E">
              <w:rPr>
                <w:szCs w:val="21"/>
              </w:rPr>
              <w:t xml:space="preserve"> T.</w:t>
            </w:r>
            <w:r>
              <w:rPr>
                <w:rFonts w:hint="eastAsia"/>
                <w:szCs w:val="21"/>
              </w:rPr>
              <w:t>E</w:t>
            </w:r>
            <w:r w:rsidRPr="00E26F6E">
              <w:rPr>
                <w:rFonts w:hint="eastAsia"/>
                <w:szCs w:val="21"/>
              </w:rPr>
              <w:t>false</w:t>
            </w:r>
          </w:p>
        </w:tc>
      </w:tr>
    </w:tbl>
    <w:p w14:paraId="59519B41" w14:textId="77777777" w:rsidR="00F33632" w:rsidRPr="00F33632" w:rsidRDefault="00F33632" w:rsidP="00F33632">
      <w:pPr>
        <w:spacing w:line="300" w:lineRule="auto"/>
        <w:rPr>
          <w:sz w:val="24"/>
          <w:szCs w:val="24"/>
        </w:rPr>
      </w:pPr>
    </w:p>
    <w:p w14:paraId="041CEA24" w14:textId="41C3FE87" w:rsidR="00F33632" w:rsidRDefault="00F33632" w:rsidP="00F33632">
      <w:pPr>
        <w:pStyle w:val="a9"/>
        <w:numPr>
          <w:ilvl w:val="0"/>
          <w:numId w:val="31"/>
        </w:numPr>
        <w:spacing w:line="300" w:lineRule="auto"/>
        <w:ind w:firstLineChars="0"/>
        <w:rPr>
          <w:sz w:val="24"/>
          <w:szCs w:val="24"/>
        </w:rPr>
      </w:pPr>
      <w:r>
        <w:rPr>
          <w:rFonts w:hint="eastAsia"/>
          <w:sz w:val="24"/>
          <w:szCs w:val="24"/>
        </w:rPr>
        <w:t>其他类型节点中间代码生成：</w:t>
      </w:r>
    </w:p>
    <w:tbl>
      <w:tblPr>
        <w:tblStyle w:val="af1"/>
        <w:tblW w:w="8472" w:type="dxa"/>
        <w:tblLook w:val="04A0" w:firstRow="1" w:lastRow="0" w:firstColumn="1" w:lastColumn="0" w:noHBand="0" w:noVBand="1"/>
      </w:tblPr>
      <w:tblGrid>
        <w:gridCol w:w="2376"/>
        <w:gridCol w:w="6096"/>
      </w:tblGrid>
      <w:tr w:rsidR="00F33632" w:rsidRPr="005B575D" w14:paraId="620EBB1A" w14:textId="77777777" w:rsidTr="00A80DCE">
        <w:tc>
          <w:tcPr>
            <w:tcW w:w="2376" w:type="dxa"/>
          </w:tcPr>
          <w:p w14:paraId="761D5D4D" w14:textId="77777777" w:rsidR="00F33632" w:rsidRPr="005B575D" w:rsidRDefault="00F33632" w:rsidP="00A80DCE">
            <w:pPr>
              <w:widowControl/>
              <w:spacing w:line="360" w:lineRule="auto"/>
              <w:jc w:val="center"/>
              <w:rPr>
                <w:b/>
                <w:bCs/>
                <w:sz w:val="24"/>
                <w:szCs w:val="24"/>
              </w:rPr>
            </w:pPr>
            <w:r>
              <w:rPr>
                <w:rFonts w:hint="eastAsia"/>
                <w:b/>
                <w:bCs/>
                <w:sz w:val="24"/>
                <w:szCs w:val="24"/>
              </w:rPr>
              <w:t>当</w:t>
            </w:r>
            <w:r>
              <w:rPr>
                <w:rFonts w:hint="eastAsia"/>
                <w:b/>
                <w:bCs/>
                <w:sz w:val="24"/>
                <w:szCs w:val="24"/>
              </w:rPr>
              <w:t xml:space="preserve"> </w:t>
            </w:r>
            <w:r>
              <w:rPr>
                <w:rFonts w:hint="eastAsia"/>
                <w:b/>
                <w:bCs/>
                <w:sz w:val="24"/>
                <w:szCs w:val="24"/>
              </w:rPr>
              <w:t>前</w:t>
            </w:r>
            <w:r>
              <w:rPr>
                <w:rFonts w:hint="eastAsia"/>
                <w:b/>
                <w:bCs/>
                <w:sz w:val="24"/>
                <w:szCs w:val="24"/>
              </w:rPr>
              <w:t xml:space="preserve"> </w:t>
            </w:r>
            <w:r>
              <w:rPr>
                <w:rFonts w:hint="eastAsia"/>
                <w:b/>
                <w:bCs/>
                <w:sz w:val="24"/>
                <w:szCs w:val="24"/>
              </w:rPr>
              <w:t>结</w:t>
            </w:r>
            <w:r>
              <w:rPr>
                <w:rFonts w:hint="eastAsia"/>
                <w:b/>
                <w:bCs/>
                <w:sz w:val="24"/>
                <w:szCs w:val="24"/>
              </w:rPr>
              <w:t xml:space="preserve"> </w:t>
            </w:r>
            <w:r>
              <w:rPr>
                <w:rFonts w:hint="eastAsia"/>
                <w:b/>
                <w:bCs/>
                <w:sz w:val="24"/>
                <w:szCs w:val="24"/>
              </w:rPr>
              <w:t>点</w:t>
            </w:r>
            <w:r>
              <w:rPr>
                <w:rFonts w:hint="eastAsia"/>
                <w:b/>
                <w:bCs/>
                <w:sz w:val="24"/>
                <w:szCs w:val="24"/>
              </w:rPr>
              <w:t xml:space="preserve"> </w:t>
            </w:r>
            <w:r>
              <w:rPr>
                <w:rFonts w:hint="eastAsia"/>
                <w:b/>
                <w:bCs/>
                <w:sz w:val="24"/>
                <w:szCs w:val="24"/>
              </w:rPr>
              <w:t>类</w:t>
            </w:r>
            <w:r>
              <w:rPr>
                <w:rFonts w:hint="eastAsia"/>
                <w:b/>
                <w:bCs/>
                <w:sz w:val="24"/>
                <w:szCs w:val="24"/>
              </w:rPr>
              <w:t xml:space="preserve"> </w:t>
            </w:r>
            <w:r>
              <w:rPr>
                <w:rFonts w:hint="eastAsia"/>
                <w:b/>
                <w:bCs/>
                <w:sz w:val="24"/>
                <w:szCs w:val="24"/>
              </w:rPr>
              <w:t>型</w:t>
            </w:r>
          </w:p>
        </w:tc>
        <w:tc>
          <w:tcPr>
            <w:tcW w:w="6096" w:type="dxa"/>
          </w:tcPr>
          <w:p w14:paraId="5F913E45" w14:textId="77777777" w:rsidR="00F33632" w:rsidRPr="005B575D" w:rsidRDefault="00F33632" w:rsidP="00A80DCE">
            <w:pPr>
              <w:widowControl/>
              <w:spacing w:line="360" w:lineRule="auto"/>
              <w:jc w:val="center"/>
              <w:rPr>
                <w:b/>
                <w:bCs/>
                <w:sz w:val="24"/>
                <w:szCs w:val="24"/>
              </w:rPr>
            </w:pPr>
            <w:r w:rsidRPr="005B575D">
              <w:rPr>
                <w:rFonts w:hint="eastAsia"/>
                <w:b/>
                <w:bCs/>
                <w:sz w:val="24"/>
                <w:szCs w:val="24"/>
              </w:rPr>
              <w:t>翻</w:t>
            </w:r>
            <w:r>
              <w:rPr>
                <w:rFonts w:hint="eastAsia"/>
                <w:b/>
                <w:bCs/>
                <w:sz w:val="24"/>
                <w:szCs w:val="24"/>
              </w:rPr>
              <w:t xml:space="preserve"> </w:t>
            </w:r>
            <w:r w:rsidRPr="005B575D">
              <w:rPr>
                <w:rFonts w:hint="eastAsia"/>
                <w:b/>
                <w:bCs/>
                <w:sz w:val="24"/>
                <w:szCs w:val="24"/>
              </w:rPr>
              <w:t>译</w:t>
            </w:r>
            <w:r>
              <w:rPr>
                <w:rFonts w:hint="eastAsia"/>
                <w:b/>
                <w:bCs/>
                <w:sz w:val="24"/>
                <w:szCs w:val="24"/>
              </w:rPr>
              <w:t xml:space="preserve"> </w:t>
            </w:r>
            <w:r w:rsidRPr="005B575D">
              <w:rPr>
                <w:rFonts w:hint="eastAsia"/>
                <w:b/>
                <w:bCs/>
                <w:sz w:val="24"/>
                <w:szCs w:val="24"/>
              </w:rPr>
              <w:t>动</w:t>
            </w:r>
            <w:r>
              <w:rPr>
                <w:rFonts w:hint="eastAsia"/>
                <w:b/>
                <w:bCs/>
                <w:sz w:val="24"/>
                <w:szCs w:val="24"/>
              </w:rPr>
              <w:t xml:space="preserve"> </w:t>
            </w:r>
            <w:r w:rsidRPr="005B575D">
              <w:rPr>
                <w:rFonts w:hint="eastAsia"/>
                <w:b/>
                <w:bCs/>
                <w:sz w:val="24"/>
                <w:szCs w:val="24"/>
              </w:rPr>
              <w:t>作</w:t>
            </w:r>
          </w:p>
        </w:tc>
      </w:tr>
      <w:tr w:rsidR="00F33632" w:rsidRPr="00E26F6E" w14:paraId="0699D103" w14:textId="77777777" w:rsidTr="00A80DCE">
        <w:tc>
          <w:tcPr>
            <w:tcW w:w="2376" w:type="dxa"/>
          </w:tcPr>
          <w:p w14:paraId="6A2CACB5" w14:textId="77777777" w:rsidR="00F33632" w:rsidRDefault="00F33632" w:rsidP="00A80DCE">
            <w:pPr>
              <w:widowControl/>
              <w:jc w:val="left"/>
              <w:rPr>
                <w:szCs w:val="21"/>
              </w:rPr>
            </w:pPr>
            <w:r>
              <w:rPr>
                <w:rFonts w:hint="eastAsia"/>
                <w:szCs w:val="21"/>
              </w:rPr>
              <w:t>FUNC_</w:t>
            </w:r>
            <w:r>
              <w:rPr>
                <w:szCs w:val="21"/>
              </w:rPr>
              <w:t>DEF</w:t>
            </w:r>
          </w:p>
          <w:p w14:paraId="4EEA9AE8" w14:textId="77777777" w:rsidR="00F33632" w:rsidRPr="00146278"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返回值类型</w:t>
            </w:r>
          </w:p>
          <w:p w14:paraId="1945997D" w14:textId="77777777" w:rsidR="00F33632" w:rsidRDefault="00F33632" w:rsidP="00A80DCE">
            <w:pPr>
              <w:widowControl/>
              <w:jc w:val="left"/>
              <w:rPr>
                <w:szCs w:val="21"/>
              </w:rPr>
            </w:pPr>
            <w:r w:rsidRPr="00146278">
              <w:rPr>
                <w:rFonts w:hint="eastAsia"/>
                <w:szCs w:val="21"/>
              </w:rPr>
              <w:t>T2</w:t>
            </w:r>
            <w:r w:rsidRPr="00146278">
              <w:rPr>
                <w:szCs w:val="21"/>
              </w:rPr>
              <w:t xml:space="preserve">  </w:t>
            </w:r>
            <w:r>
              <w:rPr>
                <w:rFonts w:hint="eastAsia"/>
                <w:szCs w:val="21"/>
              </w:rPr>
              <w:t>函数名与参数</w:t>
            </w:r>
          </w:p>
          <w:p w14:paraId="1E1E16C5" w14:textId="77777777" w:rsidR="00F33632" w:rsidRPr="00E26F6E" w:rsidRDefault="00F33632" w:rsidP="00A80DCE">
            <w:pPr>
              <w:widowControl/>
              <w:jc w:val="left"/>
              <w:rPr>
                <w:szCs w:val="21"/>
              </w:rPr>
            </w:pPr>
            <w:r>
              <w:rPr>
                <w:rFonts w:hint="eastAsia"/>
                <w:szCs w:val="21"/>
              </w:rPr>
              <w:t>T3</w:t>
            </w:r>
            <w:r>
              <w:rPr>
                <w:szCs w:val="21"/>
              </w:rPr>
              <w:t xml:space="preserve">  </w:t>
            </w:r>
            <w:r>
              <w:rPr>
                <w:rFonts w:hint="eastAsia"/>
                <w:szCs w:val="21"/>
              </w:rPr>
              <w:t>函数体</w:t>
            </w:r>
          </w:p>
        </w:tc>
        <w:tc>
          <w:tcPr>
            <w:tcW w:w="6096" w:type="dxa"/>
          </w:tcPr>
          <w:p w14:paraId="035C4C8D" w14:textId="77777777" w:rsidR="00F33632" w:rsidRDefault="00F33632" w:rsidP="00A80DCE">
            <w:pPr>
              <w:widowControl/>
              <w:jc w:val="left"/>
              <w:rPr>
                <w:szCs w:val="21"/>
              </w:rPr>
            </w:pPr>
            <w:r>
              <w:rPr>
                <w:rFonts w:hint="eastAsia"/>
                <w:szCs w:val="21"/>
              </w:rPr>
              <w:t>访问</w:t>
            </w:r>
            <w:r>
              <w:rPr>
                <w:rFonts w:hint="eastAsia"/>
                <w:szCs w:val="21"/>
              </w:rPr>
              <w:t>T</w:t>
            </w:r>
            <w:r>
              <w:rPr>
                <w:rFonts w:hint="eastAsia"/>
                <w:szCs w:val="21"/>
              </w:rPr>
              <w:t>时：</w:t>
            </w:r>
            <w:r>
              <w:rPr>
                <w:rFonts w:hint="eastAsia"/>
                <w:szCs w:val="21"/>
              </w:rPr>
              <w:t>T</w:t>
            </w:r>
            <w:proofErr w:type="gramStart"/>
            <w:r>
              <w:rPr>
                <w:rFonts w:hint="eastAsia"/>
                <w:szCs w:val="21"/>
              </w:rPr>
              <w:t>3.Snext</w:t>
            </w:r>
            <w:proofErr w:type="gramEnd"/>
            <w:r>
              <w:rPr>
                <w:szCs w:val="21"/>
              </w:rPr>
              <w:t>=newLabel</w:t>
            </w:r>
          </w:p>
          <w:p w14:paraId="06F16D8E"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r>
              <w:rPr>
                <w:rFonts w:hint="eastAsia"/>
                <w:szCs w:val="21"/>
              </w:rPr>
              <w:t>:</w:t>
            </w:r>
          </w:p>
          <w:p w14:paraId="77049A21" w14:textId="77777777" w:rsidR="00F33632" w:rsidRPr="00E26F6E" w:rsidRDefault="00F33632" w:rsidP="00A80DCE">
            <w:pPr>
              <w:widowControl/>
              <w:jc w:val="left"/>
              <w:rPr>
                <w:szCs w:val="21"/>
              </w:rPr>
            </w:pPr>
            <w:r>
              <w:rPr>
                <w:rFonts w:hint="eastAsia"/>
                <w:szCs w:val="21"/>
              </w:rPr>
              <w:t xml:space="preserve"> </w:t>
            </w:r>
            <w:r>
              <w:rPr>
                <w:szCs w:val="21"/>
              </w:rPr>
              <w:t xml:space="preserve">   </w:t>
            </w:r>
            <w:proofErr w:type="gramStart"/>
            <w:r>
              <w:rPr>
                <w:szCs w:val="21"/>
              </w:rPr>
              <w:t>T.code=T2.code</w:t>
            </w:r>
            <w:proofErr w:type="gramEnd"/>
            <w:r>
              <w:rPr>
                <w:szCs w:val="21"/>
              </w:rPr>
              <w:t xml:space="preserve"> || T3.code || T3.Snext</w:t>
            </w:r>
          </w:p>
        </w:tc>
      </w:tr>
      <w:tr w:rsidR="00F33632" w:rsidRPr="00E26F6E" w14:paraId="275D3C66" w14:textId="77777777" w:rsidTr="00A80DCE">
        <w:tc>
          <w:tcPr>
            <w:tcW w:w="2376" w:type="dxa"/>
          </w:tcPr>
          <w:p w14:paraId="55F41EA7" w14:textId="77777777" w:rsidR="00F33632" w:rsidRDefault="00F33632" w:rsidP="00A80DCE">
            <w:pPr>
              <w:widowControl/>
              <w:jc w:val="left"/>
              <w:rPr>
                <w:szCs w:val="21"/>
              </w:rPr>
            </w:pPr>
            <w:r>
              <w:rPr>
                <w:rFonts w:hint="eastAsia"/>
                <w:szCs w:val="21"/>
              </w:rPr>
              <w:t>F</w:t>
            </w:r>
            <w:r>
              <w:rPr>
                <w:szCs w:val="21"/>
              </w:rPr>
              <w:t>UNC_DEC</w:t>
            </w:r>
          </w:p>
          <w:p w14:paraId="1148E036" w14:textId="77777777" w:rsidR="00F33632" w:rsidRPr="00E26F6E" w:rsidRDefault="00F33632" w:rsidP="00A80DCE">
            <w:pPr>
              <w:widowControl/>
              <w:jc w:val="left"/>
              <w:rPr>
                <w:szCs w:val="21"/>
              </w:rPr>
            </w:pPr>
            <w:r w:rsidRPr="00146278">
              <w:rPr>
                <w:rFonts w:hint="eastAsia"/>
                <w:szCs w:val="21"/>
              </w:rPr>
              <w:t>T</w:t>
            </w:r>
            <w:r>
              <w:rPr>
                <w:szCs w:val="21"/>
              </w:rPr>
              <w:t>1</w:t>
            </w:r>
            <w:r w:rsidRPr="00146278">
              <w:rPr>
                <w:szCs w:val="21"/>
              </w:rPr>
              <w:t xml:space="preserve">  </w:t>
            </w:r>
            <w:r>
              <w:rPr>
                <w:rFonts w:hint="eastAsia"/>
                <w:szCs w:val="21"/>
              </w:rPr>
              <w:t>参数列表（可空）</w:t>
            </w:r>
          </w:p>
        </w:tc>
        <w:tc>
          <w:tcPr>
            <w:tcW w:w="6096" w:type="dxa"/>
          </w:tcPr>
          <w:p w14:paraId="33CE2E8A"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r>
              <w:rPr>
                <w:rFonts w:hint="eastAsia"/>
                <w:szCs w:val="21"/>
              </w:rPr>
              <w:t>:</w:t>
            </w:r>
          </w:p>
          <w:p w14:paraId="07DC4372" w14:textId="77777777" w:rsidR="00F33632" w:rsidRDefault="00F33632" w:rsidP="00A80DCE">
            <w:pPr>
              <w:widowControl/>
              <w:ind w:firstLine="420"/>
              <w:jc w:val="left"/>
              <w:rPr>
                <w:szCs w:val="21"/>
              </w:rPr>
            </w:pPr>
            <w:r>
              <w:rPr>
                <w:szCs w:val="21"/>
              </w:rPr>
              <w:t>T.code=</w:t>
            </w:r>
            <w:r>
              <w:rPr>
                <w:rFonts w:hint="eastAsia"/>
                <w:szCs w:val="21"/>
              </w:rPr>
              <w:t>FUNCTION</w:t>
            </w:r>
            <w:r>
              <w:rPr>
                <w:szCs w:val="21"/>
              </w:rPr>
              <w:t xml:space="preserve"> </w:t>
            </w:r>
            <w:r>
              <w:rPr>
                <w:rFonts w:hint="eastAsia"/>
                <w:szCs w:val="21"/>
              </w:rPr>
              <w:t>函数名</w:t>
            </w:r>
            <w:r>
              <w:rPr>
                <w:rFonts w:hint="eastAsia"/>
                <w:szCs w:val="21"/>
              </w:rPr>
              <w:t xml:space="preserve"> </w:t>
            </w:r>
          </w:p>
          <w:p w14:paraId="281421B1" w14:textId="77777777" w:rsidR="00F33632" w:rsidRPr="00E26F6E" w:rsidRDefault="00F33632" w:rsidP="00A80DCE">
            <w:pPr>
              <w:widowControl/>
              <w:ind w:firstLine="420"/>
              <w:jc w:val="left"/>
              <w:rPr>
                <w:szCs w:val="21"/>
              </w:rPr>
            </w:pPr>
            <w:r>
              <w:rPr>
                <w:szCs w:val="21"/>
              </w:rPr>
              <w:t>i</w:t>
            </w:r>
            <w:r>
              <w:rPr>
                <w:rFonts w:hint="eastAsia"/>
                <w:szCs w:val="21"/>
              </w:rPr>
              <w:t>f</w:t>
            </w:r>
            <w:r>
              <w:rPr>
                <w:szCs w:val="21"/>
              </w:rPr>
              <w:t xml:space="preserve"> </w:t>
            </w:r>
            <w:r>
              <w:rPr>
                <w:rFonts w:hint="eastAsia"/>
                <w:szCs w:val="21"/>
              </w:rPr>
              <w:t xml:space="preserve"> </w:t>
            </w:r>
            <w:r>
              <w:rPr>
                <w:szCs w:val="21"/>
              </w:rPr>
              <w:t>(T1</w:t>
            </w:r>
            <w:r>
              <w:rPr>
                <w:rFonts w:hint="eastAsia"/>
                <w:szCs w:val="21"/>
              </w:rPr>
              <w:t>非空</w:t>
            </w:r>
            <w:r>
              <w:rPr>
                <w:rFonts w:hint="eastAsia"/>
                <w:szCs w:val="21"/>
              </w:rPr>
              <w:t>) T</w:t>
            </w:r>
            <w:r>
              <w:rPr>
                <w:szCs w:val="21"/>
              </w:rPr>
              <w:t xml:space="preserve">.code=T.code </w:t>
            </w:r>
            <w:r>
              <w:rPr>
                <w:rFonts w:hint="eastAsia"/>
                <w:szCs w:val="21"/>
              </w:rPr>
              <w:t>||</w:t>
            </w:r>
            <w:r>
              <w:rPr>
                <w:szCs w:val="21"/>
              </w:rPr>
              <w:t xml:space="preserve"> </w:t>
            </w:r>
            <w:r>
              <w:rPr>
                <w:rFonts w:hint="eastAsia"/>
                <w:szCs w:val="21"/>
              </w:rPr>
              <w:t>T</w:t>
            </w:r>
            <w:proofErr w:type="gramStart"/>
            <w:r>
              <w:rPr>
                <w:rFonts w:hint="eastAsia"/>
                <w:szCs w:val="21"/>
              </w:rPr>
              <w:t>1.code</w:t>
            </w:r>
            <w:proofErr w:type="gramEnd"/>
          </w:p>
        </w:tc>
      </w:tr>
      <w:tr w:rsidR="00F33632" w:rsidRPr="00E26F6E" w14:paraId="1894BDF7" w14:textId="77777777" w:rsidTr="00A80DCE">
        <w:tc>
          <w:tcPr>
            <w:tcW w:w="2376" w:type="dxa"/>
          </w:tcPr>
          <w:p w14:paraId="3EE2D844" w14:textId="77777777" w:rsidR="00F33632" w:rsidRDefault="00F33632" w:rsidP="00A80DCE">
            <w:pPr>
              <w:widowControl/>
              <w:jc w:val="left"/>
              <w:rPr>
                <w:szCs w:val="21"/>
              </w:rPr>
            </w:pPr>
            <w:r>
              <w:rPr>
                <w:rFonts w:hint="eastAsia"/>
                <w:szCs w:val="21"/>
              </w:rPr>
              <w:t>PARAM</w:t>
            </w:r>
            <w:r>
              <w:rPr>
                <w:szCs w:val="21"/>
              </w:rPr>
              <w:t>_LIST</w:t>
            </w:r>
          </w:p>
          <w:p w14:paraId="1F8F7FEC" w14:textId="77777777" w:rsidR="00F33632" w:rsidRDefault="00F33632" w:rsidP="00A80DCE">
            <w:pPr>
              <w:widowControl/>
              <w:jc w:val="left"/>
              <w:rPr>
                <w:szCs w:val="21"/>
              </w:rPr>
            </w:pPr>
            <w:r>
              <w:rPr>
                <w:rFonts w:hint="eastAsia"/>
                <w:szCs w:val="21"/>
              </w:rPr>
              <w:t>T</w:t>
            </w:r>
            <w:r>
              <w:rPr>
                <w:szCs w:val="21"/>
              </w:rPr>
              <w:t xml:space="preserve">1 </w:t>
            </w:r>
            <w:r>
              <w:rPr>
                <w:rFonts w:hint="eastAsia"/>
                <w:szCs w:val="21"/>
              </w:rPr>
              <w:t>形参说明子树</w:t>
            </w:r>
          </w:p>
          <w:p w14:paraId="5F2B44B1" w14:textId="77777777" w:rsidR="00F33632" w:rsidRPr="00E26F6E" w:rsidRDefault="00F33632" w:rsidP="00A80DCE">
            <w:pPr>
              <w:widowControl/>
              <w:jc w:val="left"/>
              <w:rPr>
                <w:szCs w:val="21"/>
              </w:rPr>
            </w:pPr>
            <w:r>
              <w:rPr>
                <w:rFonts w:hint="eastAsia"/>
                <w:szCs w:val="21"/>
              </w:rPr>
              <w:t>T2</w:t>
            </w:r>
            <w:r>
              <w:rPr>
                <w:rFonts w:hint="eastAsia"/>
                <w:szCs w:val="21"/>
              </w:rPr>
              <w:t>形参列表子树（可空）</w:t>
            </w:r>
          </w:p>
        </w:tc>
        <w:tc>
          <w:tcPr>
            <w:tcW w:w="6096" w:type="dxa"/>
          </w:tcPr>
          <w:p w14:paraId="19F730D7"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r>
              <w:rPr>
                <w:rFonts w:hint="eastAsia"/>
                <w:szCs w:val="21"/>
              </w:rPr>
              <w:t>:</w:t>
            </w:r>
          </w:p>
          <w:p w14:paraId="3B196938" w14:textId="77777777" w:rsidR="00F33632" w:rsidRDefault="00F33632" w:rsidP="00A80DCE">
            <w:pPr>
              <w:widowControl/>
              <w:ind w:firstLine="420"/>
              <w:jc w:val="left"/>
              <w:rPr>
                <w:szCs w:val="21"/>
              </w:rPr>
            </w:pPr>
            <w:proofErr w:type="gramStart"/>
            <w:r>
              <w:rPr>
                <w:szCs w:val="21"/>
              </w:rPr>
              <w:t>T.code=T1.code</w:t>
            </w:r>
            <w:proofErr w:type="gramEnd"/>
            <w:r>
              <w:rPr>
                <w:rFonts w:hint="eastAsia"/>
                <w:szCs w:val="21"/>
              </w:rPr>
              <w:t xml:space="preserve"> </w:t>
            </w:r>
          </w:p>
          <w:p w14:paraId="58E65D43" w14:textId="77777777" w:rsidR="00F33632" w:rsidRPr="00E26F6E" w:rsidRDefault="00F33632" w:rsidP="00A80DCE">
            <w:pPr>
              <w:widowControl/>
              <w:ind w:firstLineChars="250" w:firstLine="525"/>
              <w:jc w:val="left"/>
              <w:rPr>
                <w:szCs w:val="21"/>
              </w:rPr>
            </w:pPr>
            <w:r>
              <w:rPr>
                <w:szCs w:val="21"/>
              </w:rPr>
              <w:t>i</w:t>
            </w:r>
            <w:r>
              <w:rPr>
                <w:rFonts w:hint="eastAsia"/>
                <w:szCs w:val="21"/>
              </w:rPr>
              <w:t>f</w:t>
            </w:r>
            <w:r>
              <w:rPr>
                <w:szCs w:val="21"/>
              </w:rPr>
              <w:t xml:space="preserve"> </w:t>
            </w:r>
            <w:r>
              <w:rPr>
                <w:rFonts w:hint="eastAsia"/>
                <w:szCs w:val="21"/>
              </w:rPr>
              <w:t xml:space="preserve"> </w:t>
            </w:r>
            <w:r>
              <w:rPr>
                <w:szCs w:val="21"/>
              </w:rPr>
              <w:t>(T2</w:t>
            </w:r>
            <w:r>
              <w:rPr>
                <w:rFonts w:hint="eastAsia"/>
                <w:szCs w:val="21"/>
              </w:rPr>
              <w:t>非空</w:t>
            </w:r>
            <w:r>
              <w:rPr>
                <w:rFonts w:hint="eastAsia"/>
                <w:szCs w:val="21"/>
              </w:rPr>
              <w:t xml:space="preserve">) </w:t>
            </w:r>
            <w:r>
              <w:rPr>
                <w:szCs w:val="21"/>
              </w:rPr>
              <w:t xml:space="preserve"> </w:t>
            </w:r>
            <w:r>
              <w:rPr>
                <w:rFonts w:hint="eastAsia"/>
                <w:szCs w:val="21"/>
              </w:rPr>
              <w:t>T</w:t>
            </w:r>
            <w:r>
              <w:rPr>
                <w:szCs w:val="21"/>
              </w:rPr>
              <w:t xml:space="preserve">.code=T.code </w:t>
            </w:r>
            <w:r>
              <w:rPr>
                <w:rFonts w:hint="eastAsia"/>
                <w:szCs w:val="21"/>
              </w:rPr>
              <w:t>||</w:t>
            </w:r>
            <w:r>
              <w:rPr>
                <w:szCs w:val="21"/>
              </w:rPr>
              <w:t xml:space="preserve"> </w:t>
            </w:r>
            <w:r>
              <w:rPr>
                <w:rFonts w:hint="eastAsia"/>
                <w:szCs w:val="21"/>
              </w:rPr>
              <w:t>T</w:t>
            </w:r>
            <w:proofErr w:type="gramStart"/>
            <w:r>
              <w:rPr>
                <w:szCs w:val="21"/>
              </w:rPr>
              <w:t>2</w:t>
            </w:r>
            <w:r>
              <w:rPr>
                <w:rFonts w:hint="eastAsia"/>
                <w:szCs w:val="21"/>
              </w:rPr>
              <w:t>.code</w:t>
            </w:r>
            <w:proofErr w:type="gramEnd"/>
          </w:p>
        </w:tc>
      </w:tr>
      <w:tr w:rsidR="00F33632" w:rsidRPr="00146278" w14:paraId="624AE2F4" w14:textId="77777777" w:rsidTr="00A80DCE">
        <w:tc>
          <w:tcPr>
            <w:tcW w:w="2376" w:type="dxa"/>
          </w:tcPr>
          <w:p w14:paraId="1D48726B" w14:textId="77777777" w:rsidR="00F33632" w:rsidRDefault="00F33632" w:rsidP="00A80DCE">
            <w:pPr>
              <w:widowControl/>
              <w:jc w:val="left"/>
              <w:rPr>
                <w:szCs w:val="21"/>
              </w:rPr>
            </w:pPr>
            <w:r>
              <w:rPr>
                <w:rFonts w:hint="eastAsia"/>
                <w:szCs w:val="21"/>
              </w:rPr>
              <w:t>P</w:t>
            </w:r>
            <w:r>
              <w:rPr>
                <w:szCs w:val="21"/>
              </w:rPr>
              <w:t>ARAM_DEC</w:t>
            </w:r>
          </w:p>
          <w:p w14:paraId="7F5A237F" w14:textId="77777777" w:rsidR="00F33632" w:rsidRDefault="00F33632" w:rsidP="00A80DCE">
            <w:pPr>
              <w:widowControl/>
              <w:jc w:val="left"/>
              <w:rPr>
                <w:szCs w:val="21"/>
              </w:rPr>
            </w:pPr>
            <w:r>
              <w:rPr>
                <w:rFonts w:hint="eastAsia"/>
                <w:szCs w:val="21"/>
              </w:rPr>
              <w:lastRenderedPageBreak/>
              <w:t>T</w:t>
            </w:r>
            <w:r>
              <w:rPr>
                <w:szCs w:val="21"/>
              </w:rPr>
              <w:t xml:space="preserve">1 </w:t>
            </w:r>
            <w:r>
              <w:rPr>
                <w:rFonts w:hint="eastAsia"/>
                <w:szCs w:val="21"/>
              </w:rPr>
              <w:t>形参类型</w:t>
            </w:r>
          </w:p>
          <w:p w14:paraId="4010BAEB" w14:textId="77777777" w:rsidR="00F33632" w:rsidRPr="00E26F6E" w:rsidRDefault="00F33632" w:rsidP="00A80DCE">
            <w:pPr>
              <w:widowControl/>
              <w:jc w:val="left"/>
              <w:rPr>
                <w:szCs w:val="21"/>
              </w:rPr>
            </w:pPr>
            <w:r>
              <w:rPr>
                <w:rFonts w:hint="eastAsia"/>
                <w:szCs w:val="21"/>
              </w:rPr>
              <w:t>T2</w:t>
            </w:r>
            <w:r>
              <w:rPr>
                <w:rFonts w:hint="eastAsia"/>
                <w:szCs w:val="21"/>
              </w:rPr>
              <w:t>形参名</w:t>
            </w:r>
          </w:p>
        </w:tc>
        <w:tc>
          <w:tcPr>
            <w:tcW w:w="6096" w:type="dxa"/>
          </w:tcPr>
          <w:p w14:paraId="5CDFA5E8" w14:textId="77777777" w:rsidR="00F33632" w:rsidRDefault="00F33632" w:rsidP="00A80DCE">
            <w:pPr>
              <w:widowControl/>
              <w:jc w:val="left"/>
              <w:rPr>
                <w:szCs w:val="21"/>
              </w:rPr>
            </w:pPr>
            <w:r w:rsidRPr="00146278">
              <w:rPr>
                <w:rFonts w:hint="eastAsia"/>
                <w:szCs w:val="21"/>
              </w:rPr>
              <w:lastRenderedPageBreak/>
              <w:t>访问</w:t>
            </w:r>
            <w:r w:rsidRPr="00146278">
              <w:rPr>
                <w:rFonts w:hint="eastAsia"/>
                <w:szCs w:val="21"/>
              </w:rPr>
              <w:t>T</w:t>
            </w:r>
            <w:r w:rsidRPr="00146278">
              <w:rPr>
                <w:rFonts w:hint="eastAsia"/>
                <w:szCs w:val="21"/>
              </w:rPr>
              <w:t>的所有子树后</w:t>
            </w:r>
            <w:r>
              <w:rPr>
                <w:rFonts w:hint="eastAsia"/>
                <w:szCs w:val="21"/>
              </w:rPr>
              <w:t>:</w:t>
            </w:r>
          </w:p>
          <w:p w14:paraId="0AEC9BA3" w14:textId="77777777" w:rsidR="00F33632" w:rsidRDefault="00F33632" w:rsidP="00A80DCE">
            <w:pPr>
              <w:widowControl/>
              <w:ind w:firstLine="420"/>
              <w:jc w:val="left"/>
              <w:rPr>
                <w:szCs w:val="21"/>
              </w:rPr>
            </w:pPr>
            <w:proofErr w:type="gramStart"/>
            <w:r>
              <w:rPr>
                <w:szCs w:val="21"/>
              </w:rPr>
              <w:lastRenderedPageBreak/>
              <w:t>T.code</w:t>
            </w:r>
            <w:proofErr w:type="gramEnd"/>
            <w:r>
              <w:rPr>
                <w:szCs w:val="21"/>
              </w:rPr>
              <w:t>=PARAM T2.alias</w:t>
            </w:r>
            <w:r>
              <w:rPr>
                <w:rFonts w:hint="eastAsia"/>
                <w:szCs w:val="21"/>
              </w:rPr>
              <w:t xml:space="preserve"> </w:t>
            </w:r>
          </w:p>
          <w:p w14:paraId="321B7456" w14:textId="77777777" w:rsidR="00F33632" w:rsidRPr="00146278" w:rsidRDefault="00F33632" w:rsidP="00A80DCE">
            <w:pPr>
              <w:widowControl/>
              <w:jc w:val="left"/>
              <w:rPr>
                <w:szCs w:val="21"/>
              </w:rPr>
            </w:pPr>
          </w:p>
        </w:tc>
      </w:tr>
      <w:tr w:rsidR="00F33632" w:rsidRPr="00E26F6E" w14:paraId="4ED3B0F2" w14:textId="77777777" w:rsidTr="00A80DCE">
        <w:tc>
          <w:tcPr>
            <w:tcW w:w="2376" w:type="dxa"/>
          </w:tcPr>
          <w:p w14:paraId="6DF19111" w14:textId="77777777" w:rsidR="00F33632" w:rsidRDefault="00F33632" w:rsidP="00A80DCE">
            <w:pPr>
              <w:widowControl/>
              <w:jc w:val="left"/>
              <w:rPr>
                <w:szCs w:val="21"/>
              </w:rPr>
            </w:pPr>
            <w:r w:rsidRPr="00E26F6E">
              <w:rPr>
                <w:rFonts w:hint="eastAsia"/>
                <w:szCs w:val="21"/>
              </w:rPr>
              <w:lastRenderedPageBreak/>
              <w:t>ARGS</w:t>
            </w:r>
          </w:p>
          <w:p w14:paraId="67571EA0" w14:textId="77777777" w:rsidR="00F33632" w:rsidRDefault="00F33632" w:rsidP="00A80DCE">
            <w:pPr>
              <w:widowControl/>
              <w:jc w:val="left"/>
              <w:rPr>
                <w:szCs w:val="21"/>
              </w:rPr>
            </w:pPr>
            <w:r w:rsidRPr="00146278">
              <w:rPr>
                <w:rFonts w:hint="eastAsia"/>
                <w:szCs w:val="21"/>
              </w:rPr>
              <w:t>T</w:t>
            </w:r>
            <w:r w:rsidRPr="00146278">
              <w:rPr>
                <w:szCs w:val="21"/>
              </w:rPr>
              <w:t xml:space="preserve">1 </w:t>
            </w:r>
            <w:r>
              <w:rPr>
                <w:rFonts w:hint="eastAsia"/>
                <w:szCs w:val="21"/>
              </w:rPr>
              <w:t>实参</w:t>
            </w:r>
            <w:r w:rsidRPr="00146278">
              <w:rPr>
                <w:rFonts w:hint="eastAsia"/>
                <w:szCs w:val="21"/>
              </w:rPr>
              <w:t>子树</w:t>
            </w:r>
          </w:p>
          <w:p w14:paraId="143EDE3B" w14:textId="77777777" w:rsidR="00F33632" w:rsidRPr="00E26F6E" w:rsidRDefault="00F33632" w:rsidP="00A80DCE">
            <w:pPr>
              <w:widowControl/>
              <w:jc w:val="left"/>
              <w:rPr>
                <w:szCs w:val="21"/>
              </w:rPr>
            </w:pPr>
            <w:r w:rsidRPr="00146278">
              <w:rPr>
                <w:rFonts w:hint="eastAsia"/>
                <w:szCs w:val="21"/>
              </w:rPr>
              <w:t>T</w:t>
            </w:r>
            <w:r>
              <w:rPr>
                <w:rFonts w:hint="eastAsia"/>
                <w:szCs w:val="21"/>
              </w:rPr>
              <w:t>2</w:t>
            </w:r>
            <w:r w:rsidRPr="00146278">
              <w:rPr>
                <w:szCs w:val="21"/>
              </w:rPr>
              <w:t xml:space="preserve"> </w:t>
            </w:r>
            <w:r>
              <w:rPr>
                <w:rFonts w:hint="eastAsia"/>
                <w:szCs w:val="21"/>
              </w:rPr>
              <w:t>实参列表</w:t>
            </w:r>
            <w:r w:rsidRPr="00146278">
              <w:rPr>
                <w:rFonts w:hint="eastAsia"/>
                <w:szCs w:val="21"/>
              </w:rPr>
              <w:t>子树</w:t>
            </w:r>
            <w:r>
              <w:rPr>
                <w:rFonts w:hint="eastAsia"/>
                <w:szCs w:val="21"/>
              </w:rPr>
              <w:t>（可空）</w:t>
            </w:r>
          </w:p>
        </w:tc>
        <w:tc>
          <w:tcPr>
            <w:tcW w:w="6096" w:type="dxa"/>
          </w:tcPr>
          <w:p w14:paraId="4AE04BCF" w14:textId="77777777" w:rsidR="00F33632" w:rsidRDefault="00F33632" w:rsidP="00A80DCE">
            <w:pPr>
              <w:widowControl/>
              <w:jc w:val="left"/>
              <w:rPr>
                <w:szCs w:val="21"/>
              </w:rPr>
            </w:pPr>
            <w:r w:rsidRPr="00146278">
              <w:rPr>
                <w:rFonts w:hint="eastAsia"/>
                <w:szCs w:val="21"/>
              </w:rPr>
              <w:t>访问</w:t>
            </w:r>
            <w:r w:rsidRPr="00146278">
              <w:rPr>
                <w:rFonts w:hint="eastAsia"/>
                <w:szCs w:val="21"/>
              </w:rPr>
              <w:t>T</w:t>
            </w:r>
            <w:r w:rsidRPr="00146278">
              <w:rPr>
                <w:rFonts w:hint="eastAsia"/>
                <w:szCs w:val="21"/>
              </w:rPr>
              <w:t>的所有子树后：</w:t>
            </w:r>
          </w:p>
          <w:p w14:paraId="19C91DE4" w14:textId="77777777" w:rsidR="00F33632" w:rsidRPr="00E26F6E" w:rsidRDefault="00F33632" w:rsidP="00A80DCE">
            <w:pPr>
              <w:widowControl/>
              <w:jc w:val="left"/>
              <w:rPr>
                <w:szCs w:val="21"/>
              </w:rPr>
            </w:pPr>
            <w:r w:rsidRPr="00E26F6E">
              <w:rPr>
                <w:rFonts w:hint="eastAsia"/>
                <w:szCs w:val="21"/>
              </w:rPr>
              <w:t>if</w:t>
            </w:r>
            <w:r w:rsidRPr="00E26F6E">
              <w:rPr>
                <w:rFonts w:hint="eastAsia"/>
                <w:szCs w:val="21"/>
              </w:rPr>
              <w:t>（</w:t>
            </w:r>
            <w:r>
              <w:rPr>
                <w:rFonts w:hint="eastAsia"/>
                <w:szCs w:val="21"/>
              </w:rPr>
              <w:t>T</w:t>
            </w:r>
            <w:r w:rsidRPr="00E26F6E">
              <w:rPr>
                <w:rFonts w:hint="eastAsia"/>
                <w:szCs w:val="21"/>
              </w:rPr>
              <w:t>2==NULL</w:t>
            </w:r>
            <w:r w:rsidRPr="00E26F6E">
              <w:rPr>
                <w:rFonts w:hint="eastAsia"/>
                <w:szCs w:val="21"/>
              </w:rPr>
              <w:t>）</w:t>
            </w:r>
            <w:r>
              <w:rPr>
                <w:rFonts w:hint="eastAsia"/>
                <w:szCs w:val="21"/>
              </w:rPr>
              <w:t>T</w:t>
            </w:r>
            <w:r>
              <w:rPr>
                <w:szCs w:val="21"/>
              </w:rPr>
              <w:t xml:space="preserve">.code= </w:t>
            </w:r>
            <w:r>
              <w:rPr>
                <w:rFonts w:hint="eastAsia"/>
                <w:szCs w:val="21"/>
              </w:rPr>
              <w:t>T</w:t>
            </w:r>
            <w:proofErr w:type="gramStart"/>
            <w:r w:rsidRPr="00E26F6E">
              <w:rPr>
                <w:rFonts w:hint="eastAsia"/>
                <w:szCs w:val="21"/>
              </w:rPr>
              <w:t>1.code</w:t>
            </w:r>
            <w:proofErr w:type="gramEnd"/>
            <w:r w:rsidRPr="00E26F6E">
              <w:rPr>
                <w:szCs w:val="21"/>
              </w:rPr>
              <w:t xml:space="preserve"> </w:t>
            </w:r>
          </w:p>
          <w:p w14:paraId="538C7790" w14:textId="77777777" w:rsidR="00F33632" w:rsidRPr="00E26F6E" w:rsidRDefault="00F33632" w:rsidP="00A80DCE">
            <w:pPr>
              <w:widowControl/>
              <w:jc w:val="left"/>
              <w:rPr>
                <w:szCs w:val="21"/>
              </w:rPr>
            </w:pPr>
            <w:r w:rsidRPr="00E26F6E">
              <w:rPr>
                <w:rFonts w:hint="eastAsia"/>
                <w:szCs w:val="21"/>
              </w:rPr>
              <w:t>else</w:t>
            </w:r>
            <w:r w:rsidRPr="00E26F6E">
              <w:rPr>
                <w:szCs w:val="21"/>
              </w:rPr>
              <w:t xml:space="preserve"> </w:t>
            </w:r>
            <w:r>
              <w:rPr>
                <w:szCs w:val="21"/>
              </w:rPr>
              <w:t xml:space="preserve">           </w:t>
            </w:r>
            <w:proofErr w:type="gramStart"/>
            <w:r>
              <w:rPr>
                <w:rFonts w:hint="eastAsia"/>
                <w:szCs w:val="21"/>
              </w:rPr>
              <w:t>T</w:t>
            </w:r>
            <w:r>
              <w:rPr>
                <w:szCs w:val="21"/>
              </w:rPr>
              <w:t>.code</w:t>
            </w:r>
            <w:proofErr w:type="gramEnd"/>
            <w:r>
              <w:rPr>
                <w:szCs w:val="21"/>
              </w:rPr>
              <w:t xml:space="preserve">= </w:t>
            </w:r>
            <w:r>
              <w:rPr>
                <w:rFonts w:hint="eastAsia"/>
                <w:szCs w:val="21"/>
              </w:rPr>
              <w:t>T</w:t>
            </w:r>
            <w:r w:rsidRPr="00E26F6E">
              <w:rPr>
                <w:rFonts w:hint="eastAsia"/>
                <w:szCs w:val="21"/>
              </w:rPr>
              <w:t>1.code</w:t>
            </w:r>
            <w:r w:rsidRPr="00E26F6E">
              <w:rPr>
                <w:szCs w:val="21"/>
              </w:rPr>
              <w:t xml:space="preserve"> </w:t>
            </w:r>
            <w:r w:rsidRPr="00E26F6E">
              <w:rPr>
                <w:rFonts w:hint="eastAsia"/>
                <w:szCs w:val="21"/>
              </w:rPr>
              <w:t>||</w:t>
            </w:r>
            <w:r w:rsidRPr="00E26F6E">
              <w:rPr>
                <w:szCs w:val="21"/>
              </w:rPr>
              <w:t xml:space="preserve"> </w:t>
            </w:r>
            <w:r>
              <w:rPr>
                <w:rFonts w:hint="eastAsia"/>
                <w:szCs w:val="21"/>
              </w:rPr>
              <w:t>T</w:t>
            </w:r>
            <w:r w:rsidRPr="00E26F6E">
              <w:rPr>
                <w:rFonts w:hint="eastAsia"/>
                <w:szCs w:val="21"/>
              </w:rPr>
              <w:t>2.code</w:t>
            </w:r>
            <w:r w:rsidRPr="00E26F6E">
              <w:rPr>
                <w:szCs w:val="21"/>
              </w:rPr>
              <w:t xml:space="preserve"> </w:t>
            </w:r>
          </w:p>
        </w:tc>
      </w:tr>
    </w:tbl>
    <w:p w14:paraId="052D68EE" w14:textId="3A1F263D" w:rsidR="00F33632" w:rsidRDefault="00F33632" w:rsidP="00F33632">
      <w:pPr>
        <w:spacing w:line="300" w:lineRule="auto"/>
        <w:rPr>
          <w:sz w:val="24"/>
          <w:szCs w:val="24"/>
        </w:rPr>
      </w:pPr>
    </w:p>
    <w:p w14:paraId="580AB957" w14:textId="1CA8D3EF" w:rsidR="00F33632" w:rsidRPr="00F33632" w:rsidRDefault="00F33632" w:rsidP="00F33632">
      <w:pPr>
        <w:spacing w:line="300" w:lineRule="auto"/>
        <w:rPr>
          <w:sz w:val="24"/>
          <w:szCs w:val="24"/>
        </w:rPr>
      </w:pPr>
      <w:r>
        <w:rPr>
          <w:rFonts w:hint="eastAsia"/>
          <w:sz w:val="24"/>
          <w:szCs w:val="24"/>
        </w:rPr>
        <w:t>另外还新增了一些实现，例如对符号表中数组空间的预留和处理，</w:t>
      </w:r>
      <w:r>
        <w:rPr>
          <w:rFonts w:hint="eastAsia"/>
          <w:sz w:val="24"/>
          <w:szCs w:val="24"/>
        </w:rPr>
        <w:t>continue</w:t>
      </w:r>
      <w:r>
        <w:rPr>
          <w:rFonts w:hint="eastAsia"/>
          <w:sz w:val="24"/>
          <w:szCs w:val="24"/>
        </w:rPr>
        <w:t>和</w:t>
      </w:r>
      <w:r>
        <w:rPr>
          <w:rFonts w:hint="eastAsia"/>
          <w:sz w:val="24"/>
          <w:szCs w:val="24"/>
        </w:rPr>
        <w:t>break</w:t>
      </w:r>
      <w:r>
        <w:rPr>
          <w:rFonts w:hint="eastAsia"/>
          <w:sz w:val="24"/>
          <w:szCs w:val="24"/>
        </w:rPr>
        <w:t>跳转逻辑实现的中间代码生成以及循环的支持等等，具体见</w:t>
      </w:r>
      <w:r>
        <w:rPr>
          <w:rFonts w:hint="eastAsia"/>
          <w:sz w:val="24"/>
          <w:szCs w:val="24"/>
        </w:rPr>
        <w:t>Analysis</w:t>
      </w:r>
      <w:r>
        <w:rPr>
          <w:sz w:val="24"/>
          <w:szCs w:val="24"/>
        </w:rPr>
        <w:t>.c</w:t>
      </w:r>
      <w:r>
        <w:rPr>
          <w:rFonts w:hint="eastAsia"/>
          <w:sz w:val="24"/>
          <w:szCs w:val="24"/>
        </w:rPr>
        <w:t>文件</w:t>
      </w:r>
      <w:r w:rsidR="00B22F1C">
        <w:rPr>
          <w:rFonts w:hint="eastAsia"/>
          <w:sz w:val="24"/>
          <w:szCs w:val="24"/>
        </w:rPr>
        <w:t>及其</w:t>
      </w:r>
      <w:r>
        <w:rPr>
          <w:rFonts w:hint="eastAsia"/>
          <w:sz w:val="24"/>
          <w:szCs w:val="24"/>
        </w:rPr>
        <w:t>注释</w:t>
      </w:r>
      <w:r w:rsidR="00B22F1C">
        <w:rPr>
          <w:rFonts w:hint="eastAsia"/>
          <w:sz w:val="24"/>
          <w:szCs w:val="24"/>
        </w:rPr>
        <w:t>。</w:t>
      </w:r>
    </w:p>
    <w:p w14:paraId="2A671B1B" w14:textId="77777777" w:rsidR="00927457" w:rsidRDefault="0015282E" w:rsidP="008B5AAD">
      <w:pPr>
        <w:pStyle w:val="2"/>
      </w:pPr>
      <w:bookmarkStart w:id="27" w:name="_Toc43913026"/>
      <w:r>
        <w:rPr>
          <w:rFonts w:hint="eastAsia"/>
        </w:rPr>
        <w:t>3</w:t>
      </w:r>
      <w:r>
        <w:t>.6</w:t>
      </w:r>
      <w:r w:rsidR="00F96F40">
        <w:rPr>
          <w:rFonts w:hint="eastAsia"/>
        </w:rPr>
        <w:t>汇编代码生成功能</w:t>
      </w:r>
      <w:r>
        <w:rPr>
          <w:rFonts w:hint="eastAsia"/>
        </w:rPr>
        <w:t>（实验四）</w:t>
      </w:r>
      <w:bookmarkEnd w:id="27"/>
    </w:p>
    <w:p w14:paraId="5087B1A6" w14:textId="72E7BD5B" w:rsidR="00EB71BF" w:rsidRDefault="00CE35DB" w:rsidP="003A37F0">
      <w:pPr>
        <w:spacing w:line="300" w:lineRule="auto"/>
        <w:ind w:firstLineChars="200" w:firstLine="480"/>
        <w:rPr>
          <w:sz w:val="24"/>
          <w:szCs w:val="24"/>
        </w:rPr>
      </w:pPr>
      <w:r>
        <w:rPr>
          <w:rFonts w:hint="eastAsia"/>
          <w:sz w:val="24"/>
          <w:szCs w:val="24"/>
        </w:rPr>
        <w:t>这部分要完成</w:t>
      </w:r>
      <w:r w:rsidR="009A1E39">
        <w:rPr>
          <w:rFonts w:hint="eastAsia"/>
          <w:sz w:val="24"/>
          <w:szCs w:val="24"/>
        </w:rPr>
        <w:t>将</w:t>
      </w:r>
      <w:r w:rsidR="009A1E39">
        <w:rPr>
          <w:rFonts w:hint="eastAsia"/>
          <w:sz w:val="24"/>
          <w:szCs w:val="24"/>
        </w:rPr>
        <w:t>TAC</w:t>
      </w:r>
      <w:r w:rsidR="009A1E39">
        <w:rPr>
          <w:rFonts w:hint="eastAsia"/>
          <w:sz w:val="24"/>
          <w:szCs w:val="24"/>
        </w:rPr>
        <w:t>指令序列转换成</w:t>
      </w:r>
      <w:r w:rsidR="001456FC">
        <w:rPr>
          <w:rFonts w:hint="eastAsia"/>
          <w:sz w:val="24"/>
          <w:szCs w:val="24"/>
        </w:rPr>
        <w:t>目标代码</w:t>
      </w:r>
      <w:r w:rsidR="006F7A4A">
        <w:rPr>
          <w:rFonts w:hint="eastAsia"/>
          <w:sz w:val="24"/>
          <w:szCs w:val="24"/>
        </w:rPr>
        <w:t>，目标代码选择为</w:t>
      </w:r>
      <w:r w:rsidR="006F7A4A">
        <w:rPr>
          <w:rFonts w:hint="eastAsia"/>
          <w:sz w:val="24"/>
          <w:szCs w:val="24"/>
        </w:rPr>
        <w:t>MIPS</w:t>
      </w:r>
      <w:r w:rsidR="006F7A4A">
        <w:rPr>
          <w:rFonts w:hint="eastAsia"/>
          <w:sz w:val="24"/>
          <w:szCs w:val="24"/>
        </w:rPr>
        <w:t>汇编指令。</w:t>
      </w:r>
      <w:r w:rsidR="000A321E">
        <w:rPr>
          <w:rFonts w:hint="eastAsia"/>
          <w:sz w:val="24"/>
          <w:szCs w:val="24"/>
        </w:rPr>
        <w:t>最终生成的</w:t>
      </w:r>
      <w:r w:rsidR="000A321E">
        <w:rPr>
          <w:rFonts w:hint="eastAsia"/>
          <w:sz w:val="24"/>
          <w:szCs w:val="24"/>
        </w:rPr>
        <w:t>MIPS</w:t>
      </w:r>
      <w:r w:rsidR="000A321E">
        <w:rPr>
          <w:rFonts w:hint="eastAsia"/>
          <w:sz w:val="24"/>
          <w:szCs w:val="24"/>
        </w:rPr>
        <w:t>汇编指令可以在</w:t>
      </w:r>
      <w:r w:rsidR="000A321E">
        <w:rPr>
          <w:rFonts w:hint="eastAsia"/>
          <w:sz w:val="24"/>
          <w:szCs w:val="24"/>
        </w:rPr>
        <w:t>SPIM</w:t>
      </w:r>
      <w:r w:rsidR="000A321E">
        <w:rPr>
          <w:sz w:val="24"/>
          <w:szCs w:val="24"/>
        </w:rPr>
        <w:t xml:space="preserve"> Simulator</w:t>
      </w:r>
      <w:r w:rsidR="000A321E">
        <w:rPr>
          <w:rFonts w:hint="eastAsia"/>
          <w:sz w:val="24"/>
          <w:szCs w:val="24"/>
        </w:rPr>
        <w:t>上运行。</w:t>
      </w:r>
      <w:r w:rsidR="00D53404">
        <w:rPr>
          <w:rFonts w:hint="eastAsia"/>
          <w:sz w:val="24"/>
          <w:szCs w:val="24"/>
        </w:rPr>
        <w:t>具体内容参见</w:t>
      </w:r>
      <w:r w:rsidR="00D53404">
        <w:rPr>
          <w:rFonts w:hint="eastAsia"/>
          <w:sz w:val="24"/>
          <w:szCs w:val="24"/>
        </w:rPr>
        <w:t>2.6</w:t>
      </w:r>
      <w:r w:rsidR="00D53404">
        <w:rPr>
          <w:rFonts w:hint="eastAsia"/>
          <w:sz w:val="24"/>
          <w:szCs w:val="24"/>
        </w:rPr>
        <w:t>节</w:t>
      </w:r>
      <w:r w:rsidR="00E06216">
        <w:rPr>
          <w:rFonts w:hint="eastAsia"/>
          <w:sz w:val="24"/>
          <w:szCs w:val="24"/>
        </w:rPr>
        <w:t>，代码见提交文件</w:t>
      </w:r>
      <w:r w:rsidR="00983F72">
        <w:rPr>
          <w:rFonts w:hint="eastAsia"/>
          <w:sz w:val="24"/>
          <w:szCs w:val="24"/>
        </w:rPr>
        <w:t>的</w:t>
      </w:r>
      <w:proofErr w:type="spellStart"/>
      <w:r w:rsidR="00983F72">
        <w:rPr>
          <w:sz w:val="24"/>
          <w:szCs w:val="24"/>
        </w:rPr>
        <w:t>objectC</w:t>
      </w:r>
      <w:r w:rsidR="00983F72">
        <w:rPr>
          <w:rFonts w:hint="eastAsia"/>
          <w:sz w:val="24"/>
          <w:szCs w:val="24"/>
        </w:rPr>
        <w:t>odeGen</w:t>
      </w:r>
      <w:r w:rsidR="00983F72">
        <w:rPr>
          <w:sz w:val="24"/>
          <w:szCs w:val="24"/>
        </w:rPr>
        <w:t>.c</w:t>
      </w:r>
      <w:proofErr w:type="spellEnd"/>
      <w:r w:rsidR="00D53404">
        <w:rPr>
          <w:rFonts w:hint="eastAsia"/>
          <w:sz w:val="24"/>
          <w:szCs w:val="24"/>
        </w:rPr>
        <w:t>。</w:t>
      </w:r>
    </w:p>
    <w:p w14:paraId="00B71B27" w14:textId="40BD6359" w:rsidR="00833F65" w:rsidRPr="00EB71BF" w:rsidRDefault="00EB71BF" w:rsidP="00EB71BF">
      <w:pPr>
        <w:widowControl/>
        <w:jc w:val="left"/>
        <w:rPr>
          <w:sz w:val="24"/>
          <w:szCs w:val="24"/>
        </w:rPr>
      </w:pPr>
      <w:r>
        <w:rPr>
          <w:sz w:val="24"/>
          <w:szCs w:val="24"/>
        </w:rPr>
        <w:br w:type="page"/>
      </w:r>
    </w:p>
    <w:p w14:paraId="0B996596" w14:textId="77777777" w:rsidR="0088593D" w:rsidRDefault="002604D9" w:rsidP="002604D9">
      <w:pPr>
        <w:pStyle w:val="1"/>
        <w:jc w:val="center"/>
      </w:pPr>
      <w:bookmarkStart w:id="28" w:name="_Toc376773669"/>
      <w:bookmarkStart w:id="29" w:name="_Toc43913027"/>
      <w:r>
        <w:rPr>
          <w:rFonts w:hint="eastAsia"/>
        </w:rPr>
        <w:lastRenderedPageBreak/>
        <w:t>4</w:t>
      </w:r>
      <w:r w:rsidR="0088593D">
        <w:rPr>
          <w:rFonts w:hint="eastAsia"/>
        </w:rPr>
        <w:t>系统测试</w:t>
      </w:r>
      <w:bookmarkEnd w:id="28"/>
      <w:r w:rsidR="00677728">
        <w:rPr>
          <w:rFonts w:hint="eastAsia"/>
        </w:rPr>
        <w:t>与评价</w:t>
      </w:r>
      <w:bookmarkEnd w:id="29"/>
    </w:p>
    <w:p w14:paraId="16DAEABC" w14:textId="77C4F628" w:rsidR="000C5661" w:rsidRDefault="00224B57" w:rsidP="00224B57">
      <w:pPr>
        <w:pStyle w:val="2"/>
      </w:pPr>
      <w:bookmarkStart w:id="30" w:name="_Toc342798933"/>
      <w:bookmarkStart w:id="31" w:name="_Toc376773670"/>
      <w:bookmarkStart w:id="32" w:name="_Toc43913028"/>
      <w:r>
        <w:rPr>
          <w:rFonts w:hint="eastAsia"/>
        </w:rPr>
        <w:t>4.1</w:t>
      </w:r>
      <w:r>
        <w:t xml:space="preserve"> </w:t>
      </w:r>
      <w:r w:rsidRPr="00224B57">
        <w:rPr>
          <w:rFonts w:hint="eastAsia"/>
        </w:rPr>
        <w:t>测试</w:t>
      </w:r>
      <w:bookmarkEnd w:id="30"/>
      <w:bookmarkEnd w:id="31"/>
      <w:r w:rsidR="00677728" w:rsidRPr="00224B57">
        <w:rPr>
          <w:rFonts w:hint="eastAsia"/>
        </w:rPr>
        <w:t>用例</w:t>
      </w:r>
      <w:bookmarkStart w:id="33" w:name="_Toc342798936"/>
      <w:bookmarkStart w:id="34" w:name="_Toc376773674"/>
      <w:r w:rsidR="00E6744D">
        <w:rPr>
          <w:rFonts w:hint="eastAsia"/>
        </w:rPr>
        <w:t>及测试结果</w:t>
      </w:r>
      <w:bookmarkEnd w:id="32"/>
    </w:p>
    <w:p w14:paraId="676BF8F6" w14:textId="77777777" w:rsidR="00927457" w:rsidRDefault="0006134E" w:rsidP="00CB53B1">
      <w:pPr>
        <w:spacing w:line="300" w:lineRule="auto"/>
        <w:ind w:firstLineChars="200" w:firstLine="480"/>
      </w:pPr>
      <w:r w:rsidRPr="00CB53B1">
        <w:rPr>
          <w:rFonts w:hint="eastAsia"/>
          <w:sz w:val="24"/>
          <w:szCs w:val="24"/>
        </w:rPr>
        <w:t>实验</w:t>
      </w:r>
      <w:proofErr w:type="gramStart"/>
      <w:r w:rsidRPr="00CB53B1">
        <w:rPr>
          <w:rFonts w:hint="eastAsia"/>
          <w:sz w:val="24"/>
          <w:szCs w:val="24"/>
        </w:rPr>
        <w:t>一</w:t>
      </w:r>
      <w:proofErr w:type="gramEnd"/>
      <w:r w:rsidR="005A49EE" w:rsidRPr="00CB53B1">
        <w:rPr>
          <w:rFonts w:hint="eastAsia"/>
          <w:sz w:val="24"/>
          <w:szCs w:val="24"/>
        </w:rPr>
        <w:t>测试代码如下所示</w:t>
      </w:r>
      <w:r w:rsidR="005A49EE">
        <w:rPr>
          <w:rFonts w:hint="eastAsia"/>
        </w:rPr>
        <w:t>：</w:t>
      </w:r>
    </w:p>
    <w:tbl>
      <w:tblPr>
        <w:tblStyle w:val="af1"/>
        <w:tblW w:w="0" w:type="auto"/>
        <w:tblLook w:val="04A0" w:firstRow="1" w:lastRow="0" w:firstColumn="1" w:lastColumn="0" w:noHBand="0" w:noVBand="1"/>
      </w:tblPr>
      <w:tblGrid>
        <w:gridCol w:w="8296"/>
      </w:tblGrid>
      <w:tr w:rsidR="00DC1646" w14:paraId="168BB319" w14:textId="77777777" w:rsidTr="00DC1646">
        <w:tc>
          <w:tcPr>
            <w:tcW w:w="8296" w:type="dxa"/>
          </w:tcPr>
          <w:p w14:paraId="13F47B1A" w14:textId="77777777" w:rsidR="00DA6AD4" w:rsidRDefault="00DA6AD4" w:rsidP="00DA6AD4">
            <w:r>
              <w:t xml:space="preserve">int </w:t>
            </w:r>
            <w:proofErr w:type="spellStart"/>
            <w:proofErr w:type="gramStart"/>
            <w:r>
              <w:t>a,b</w:t>
            </w:r>
            <w:proofErr w:type="gramEnd"/>
            <w:r>
              <w:t>,c</w:t>
            </w:r>
            <w:proofErr w:type="spellEnd"/>
            <w:r>
              <w:t>;</w:t>
            </w:r>
          </w:p>
          <w:p w14:paraId="2523485F" w14:textId="77777777" w:rsidR="00DA6AD4" w:rsidRDefault="00DA6AD4" w:rsidP="00DA6AD4">
            <w:r>
              <w:t xml:space="preserve">float </w:t>
            </w:r>
            <w:proofErr w:type="spellStart"/>
            <w:proofErr w:type="gramStart"/>
            <w:r>
              <w:t>m,n</w:t>
            </w:r>
            <w:proofErr w:type="spellEnd"/>
            <w:proofErr w:type="gramEnd"/>
            <w:r>
              <w:t>;</w:t>
            </w:r>
          </w:p>
          <w:p w14:paraId="559C39A1" w14:textId="77777777" w:rsidR="00DA6AD4" w:rsidRDefault="00DA6AD4" w:rsidP="00DA6AD4">
            <w:r>
              <w:t xml:space="preserve">int </w:t>
            </w:r>
            <w:proofErr w:type="spellStart"/>
            <w:proofErr w:type="gramStart"/>
            <w:r>
              <w:t>fibo</w:t>
            </w:r>
            <w:proofErr w:type="spellEnd"/>
            <w:r>
              <w:t>(</w:t>
            </w:r>
            <w:proofErr w:type="gramEnd"/>
            <w:r>
              <w:t>int a){</w:t>
            </w:r>
          </w:p>
          <w:p w14:paraId="655BBC83" w14:textId="77777777" w:rsidR="00DA6AD4" w:rsidRDefault="00DA6AD4" w:rsidP="00DA6AD4">
            <w:r>
              <w:t xml:space="preserve">    </w:t>
            </w:r>
            <w:proofErr w:type="gramStart"/>
            <w:r>
              <w:t>if(</w:t>
            </w:r>
            <w:proofErr w:type="gramEnd"/>
            <w:r>
              <w:t>a==1 ||a==2) return 1;</w:t>
            </w:r>
          </w:p>
          <w:p w14:paraId="0B5BE46E" w14:textId="77777777" w:rsidR="00DA6AD4" w:rsidRDefault="00DA6AD4" w:rsidP="00DA6AD4">
            <w:r>
              <w:t xml:space="preserve">    return </w:t>
            </w:r>
            <w:proofErr w:type="spellStart"/>
            <w:r>
              <w:t>fibo</w:t>
            </w:r>
            <w:proofErr w:type="spellEnd"/>
            <w:r>
              <w:t>(a-</w:t>
            </w:r>
            <w:proofErr w:type="gramStart"/>
            <w:r>
              <w:t>1)+</w:t>
            </w:r>
            <w:proofErr w:type="spellStart"/>
            <w:proofErr w:type="gramEnd"/>
            <w:r>
              <w:t>fibo</w:t>
            </w:r>
            <w:proofErr w:type="spellEnd"/>
            <w:r>
              <w:t>(a-2);</w:t>
            </w:r>
          </w:p>
          <w:p w14:paraId="5F570695" w14:textId="77777777" w:rsidR="00DA6AD4" w:rsidRDefault="00DA6AD4" w:rsidP="00DA6AD4">
            <w:r>
              <w:t>}</w:t>
            </w:r>
          </w:p>
          <w:p w14:paraId="28A46BEE" w14:textId="77777777" w:rsidR="00DA6AD4" w:rsidRDefault="00DA6AD4" w:rsidP="00DA6AD4">
            <w:r>
              <w:t xml:space="preserve">int </w:t>
            </w:r>
            <w:proofErr w:type="gramStart"/>
            <w:r>
              <w:t>main(</w:t>
            </w:r>
            <w:proofErr w:type="gramEnd"/>
            <w:r>
              <w:t>){</w:t>
            </w:r>
          </w:p>
          <w:p w14:paraId="46CD4F38" w14:textId="77777777" w:rsidR="00DA6AD4" w:rsidRDefault="00DA6AD4" w:rsidP="00DA6AD4">
            <w:r>
              <w:t xml:space="preserve">    int </w:t>
            </w:r>
            <w:proofErr w:type="spellStart"/>
            <w:proofErr w:type="gramStart"/>
            <w:r>
              <w:t>m,n</w:t>
            </w:r>
            <w:proofErr w:type="gramEnd"/>
            <w:r>
              <w:t>,i</w:t>
            </w:r>
            <w:proofErr w:type="spellEnd"/>
            <w:r>
              <w:t>;</w:t>
            </w:r>
          </w:p>
          <w:p w14:paraId="4D64F54E" w14:textId="77777777" w:rsidR="00DA6AD4" w:rsidRDefault="00DA6AD4" w:rsidP="00DA6AD4">
            <w:r>
              <w:t xml:space="preserve">    m=</w:t>
            </w:r>
            <w:proofErr w:type="gramStart"/>
            <w:r>
              <w:t>read(</w:t>
            </w:r>
            <w:proofErr w:type="gramEnd"/>
            <w:r>
              <w:t>);</w:t>
            </w:r>
          </w:p>
          <w:p w14:paraId="352382A2" w14:textId="77777777" w:rsidR="00DA6AD4" w:rsidRDefault="00DA6AD4" w:rsidP="00DA6AD4">
            <w:r>
              <w:t xml:space="preserve">    i = 1;</w:t>
            </w:r>
          </w:p>
          <w:p w14:paraId="2E575DC4" w14:textId="77777777" w:rsidR="00DA6AD4" w:rsidRDefault="00DA6AD4" w:rsidP="00DA6AD4">
            <w:r>
              <w:t xml:space="preserve">    while(i&lt;=</w:t>
            </w:r>
            <w:proofErr w:type="gramStart"/>
            <w:r>
              <w:t>m){</w:t>
            </w:r>
            <w:proofErr w:type="gramEnd"/>
          </w:p>
          <w:p w14:paraId="68B4E4AB" w14:textId="77777777" w:rsidR="00DA6AD4" w:rsidRDefault="00DA6AD4" w:rsidP="00DA6AD4">
            <w:r>
              <w:t xml:space="preserve">        if(i==2) continue;</w:t>
            </w:r>
          </w:p>
          <w:p w14:paraId="7EB5645C" w14:textId="77777777" w:rsidR="00DA6AD4" w:rsidRDefault="00DA6AD4" w:rsidP="00DA6AD4">
            <w:r>
              <w:t xml:space="preserve">        n = </w:t>
            </w:r>
            <w:proofErr w:type="spellStart"/>
            <w:r>
              <w:t>fibo</w:t>
            </w:r>
            <w:proofErr w:type="spellEnd"/>
            <w:r>
              <w:t>(i);</w:t>
            </w:r>
          </w:p>
          <w:p w14:paraId="0FD82160" w14:textId="77777777" w:rsidR="00DA6AD4" w:rsidRDefault="00DA6AD4" w:rsidP="00DA6AD4">
            <w:r>
              <w:t xml:space="preserve">        write(n);</w:t>
            </w:r>
          </w:p>
          <w:p w14:paraId="71850E67" w14:textId="77777777" w:rsidR="00DA6AD4" w:rsidRDefault="00DA6AD4" w:rsidP="00DA6AD4">
            <w:r>
              <w:t xml:space="preserve">        i = i+1;</w:t>
            </w:r>
          </w:p>
          <w:p w14:paraId="18867DE8" w14:textId="77777777" w:rsidR="00DA6AD4" w:rsidRDefault="00DA6AD4" w:rsidP="00DA6AD4">
            <w:r>
              <w:t xml:space="preserve">    }</w:t>
            </w:r>
          </w:p>
          <w:p w14:paraId="7A98E3C0" w14:textId="77777777" w:rsidR="00DA6AD4" w:rsidRDefault="00DA6AD4" w:rsidP="00DA6AD4">
            <w:r>
              <w:t xml:space="preserve">    return 1;</w:t>
            </w:r>
          </w:p>
          <w:p w14:paraId="77872462" w14:textId="56663EF9" w:rsidR="00DC1646" w:rsidRDefault="00DA6AD4" w:rsidP="00DA6AD4">
            <w:r>
              <w:t>}</w:t>
            </w:r>
          </w:p>
        </w:tc>
      </w:tr>
    </w:tbl>
    <w:p w14:paraId="1062A43E" w14:textId="70AD1D0F" w:rsidR="00DA6AD4" w:rsidRDefault="001B7100" w:rsidP="00367C52">
      <w:pPr>
        <w:spacing w:line="300" w:lineRule="auto"/>
        <w:ind w:firstLineChars="200" w:firstLine="480"/>
        <w:rPr>
          <w:sz w:val="24"/>
          <w:szCs w:val="24"/>
        </w:rPr>
      </w:pPr>
      <w:r>
        <w:rPr>
          <w:rFonts w:hint="eastAsia"/>
          <w:sz w:val="24"/>
          <w:szCs w:val="24"/>
        </w:rPr>
        <w:t>测试命令如下：</w:t>
      </w:r>
    </w:p>
    <w:p w14:paraId="3C40B180" w14:textId="13321DC2" w:rsidR="001B7100" w:rsidRDefault="001B7100" w:rsidP="00367C52">
      <w:pPr>
        <w:spacing w:line="300" w:lineRule="auto"/>
        <w:ind w:firstLineChars="200" w:firstLine="480"/>
        <w:rPr>
          <w:sz w:val="24"/>
          <w:szCs w:val="24"/>
        </w:rPr>
      </w:pPr>
      <w:r w:rsidRPr="001B7100">
        <w:rPr>
          <w:noProof/>
          <w:sz w:val="24"/>
          <w:szCs w:val="24"/>
        </w:rPr>
        <w:drawing>
          <wp:inline distT="0" distB="0" distL="0" distR="0" wp14:anchorId="136941AA" wp14:editId="4808C31D">
            <wp:extent cx="2933721" cy="276227"/>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721" cy="276227"/>
                    </a:xfrm>
                    <a:prstGeom prst="rect">
                      <a:avLst/>
                    </a:prstGeom>
                  </pic:spPr>
                </pic:pic>
              </a:graphicData>
            </a:graphic>
          </wp:inline>
        </w:drawing>
      </w:r>
    </w:p>
    <w:p w14:paraId="04AC5660" w14:textId="259CFFFE" w:rsidR="001B7100" w:rsidRDefault="00A7500B" w:rsidP="00367C52">
      <w:pPr>
        <w:spacing w:line="300" w:lineRule="auto"/>
        <w:ind w:firstLineChars="200" w:firstLine="480"/>
        <w:rPr>
          <w:sz w:val="24"/>
          <w:szCs w:val="24"/>
        </w:rPr>
      </w:pPr>
      <w:r w:rsidRPr="00A7500B">
        <w:rPr>
          <w:noProof/>
          <w:sz w:val="24"/>
          <w:szCs w:val="24"/>
        </w:rPr>
        <w:drawing>
          <wp:inline distT="0" distB="0" distL="0" distR="0" wp14:anchorId="45F0282A" wp14:editId="2941A35C">
            <wp:extent cx="2138378" cy="36195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8378" cy="361953"/>
                    </a:xfrm>
                    <a:prstGeom prst="rect">
                      <a:avLst/>
                    </a:prstGeom>
                  </pic:spPr>
                </pic:pic>
              </a:graphicData>
            </a:graphic>
          </wp:inline>
        </w:drawing>
      </w:r>
    </w:p>
    <w:p w14:paraId="131575E3" w14:textId="77777777" w:rsidR="00A21E3C" w:rsidRDefault="00A21E3C" w:rsidP="00367C52">
      <w:pPr>
        <w:spacing w:line="300" w:lineRule="auto"/>
        <w:ind w:firstLineChars="200" w:firstLine="480"/>
        <w:rPr>
          <w:sz w:val="24"/>
          <w:szCs w:val="24"/>
        </w:rPr>
      </w:pPr>
    </w:p>
    <w:p w14:paraId="0699773F" w14:textId="0B4D878B" w:rsidR="00DA6AD4" w:rsidRDefault="00DA6AD4" w:rsidP="00367C52">
      <w:pPr>
        <w:spacing w:line="300" w:lineRule="auto"/>
        <w:ind w:firstLineChars="200" w:firstLine="480"/>
        <w:rPr>
          <w:sz w:val="24"/>
          <w:szCs w:val="24"/>
        </w:rPr>
      </w:pPr>
      <w:r>
        <w:rPr>
          <w:rFonts w:hint="eastAsia"/>
          <w:sz w:val="24"/>
          <w:szCs w:val="24"/>
        </w:rPr>
        <w:t>测试结果如下</w:t>
      </w:r>
      <w:r w:rsidR="00A21E3C">
        <w:rPr>
          <w:rFonts w:hint="eastAsia"/>
          <w:sz w:val="24"/>
          <w:szCs w:val="24"/>
        </w:rPr>
        <w:t>:</w:t>
      </w:r>
    </w:p>
    <w:p w14:paraId="40572DF2" w14:textId="77777777" w:rsidR="00A21E3C" w:rsidRPr="00A21E3C" w:rsidRDefault="00A21E3C" w:rsidP="00A21E3C">
      <w:pPr>
        <w:spacing w:line="300" w:lineRule="auto"/>
        <w:rPr>
          <w:sz w:val="24"/>
          <w:szCs w:val="24"/>
        </w:rPr>
      </w:pPr>
      <w:r w:rsidRPr="00A21E3C">
        <w:rPr>
          <w:sz w:val="24"/>
          <w:szCs w:val="24"/>
        </w:rPr>
        <w:t>PS C:\Users\caxus\Desktop\Desktop\Univ_Assenbly_Principle\aplab1</w:t>
      </w:r>
      <w:proofErr w:type="gramStart"/>
      <w:r w:rsidRPr="00A21E3C">
        <w:rPr>
          <w:sz w:val="24"/>
          <w:szCs w:val="24"/>
        </w:rPr>
        <w:t>&gt; .</w:t>
      </w:r>
      <w:proofErr w:type="gramEnd"/>
      <w:r w:rsidRPr="00A21E3C">
        <w:rPr>
          <w:sz w:val="24"/>
          <w:szCs w:val="24"/>
        </w:rPr>
        <w:t xml:space="preserve">/ana </w:t>
      </w:r>
      <w:proofErr w:type="spellStart"/>
      <w:r w:rsidRPr="00A21E3C">
        <w:rPr>
          <w:sz w:val="24"/>
          <w:szCs w:val="24"/>
        </w:rPr>
        <w:t>test.c</w:t>
      </w:r>
      <w:proofErr w:type="spellEnd"/>
    </w:p>
    <w:p w14:paraId="6B8A65BE"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外部定义列表</w:t>
      </w:r>
      <w:r w:rsidRPr="00A21E3C">
        <w:rPr>
          <w:rFonts w:hint="eastAsia"/>
          <w:sz w:val="24"/>
          <w:szCs w:val="24"/>
        </w:rPr>
        <w:t xml:space="preserve">: </w:t>
      </w:r>
    </w:p>
    <w:p w14:paraId="376E192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外部变量定义</w:t>
      </w:r>
      <w:r w:rsidRPr="00A21E3C">
        <w:rPr>
          <w:rFonts w:hint="eastAsia"/>
          <w:sz w:val="24"/>
          <w:szCs w:val="24"/>
        </w:rPr>
        <w:t xml:space="preserve">: </w:t>
      </w:r>
    </w:p>
    <w:p w14:paraId="15C7624E"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类型：</w:t>
      </w:r>
      <w:r w:rsidRPr="00A21E3C">
        <w:rPr>
          <w:rFonts w:hint="eastAsia"/>
          <w:sz w:val="24"/>
          <w:szCs w:val="24"/>
        </w:rPr>
        <w:t>int</w:t>
      </w:r>
    </w:p>
    <w:p w14:paraId="1D131737"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变量名：</w:t>
      </w:r>
    </w:p>
    <w:p w14:paraId="006E5A66"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a</w:t>
      </w:r>
    </w:p>
    <w:p w14:paraId="248E9E20"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b</w:t>
      </w:r>
    </w:p>
    <w:p w14:paraId="0E54E568"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c</w:t>
      </w:r>
    </w:p>
    <w:p w14:paraId="69F17319"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外部定义列表</w:t>
      </w:r>
      <w:r w:rsidRPr="00A21E3C">
        <w:rPr>
          <w:rFonts w:hint="eastAsia"/>
          <w:sz w:val="24"/>
          <w:szCs w:val="24"/>
        </w:rPr>
        <w:t>:</w:t>
      </w:r>
    </w:p>
    <w:p w14:paraId="6ED983FF" w14:textId="77777777" w:rsidR="00A21E3C" w:rsidRPr="00A21E3C" w:rsidRDefault="00A21E3C" w:rsidP="00A21E3C">
      <w:pPr>
        <w:spacing w:line="300" w:lineRule="auto"/>
        <w:ind w:firstLineChars="200" w:firstLine="480"/>
        <w:rPr>
          <w:sz w:val="24"/>
          <w:szCs w:val="24"/>
        </w:rPr>
      </w:pPr>
      <w:r w:rsidRPr="00A21E3C">
        <w:rPr>
          <w:rFonts w:hint="eastAsia"/>
          <w:sz w:val="24"/>
          <w:szCs w:val="24"/>
        </w:rPr>
        <w:lastRenderedPageBreak/>
        <w:t xml:space="preserve"> </w:t>
      </w:r>
      <w:r w:rsidRPr="00A21E3C">
        <w:rPr>
          <w:rFonts w:hint="eastAsia"/>
          <w:sz w:val="24"/>
          <w:szCs w:val="24"/>
        </w:rPr>
        <w:t>外部变量定义</w:t>
      </w:r>
      <w:r w:rsidRPr="00A21E3C">
        <w:rPr>
          <w:rFonts w:hint="eastAsia"/>
          <w:sz w:val="24"/>
          <w:szCs w:val="24"/>
        </w:rPr>
        <w:t>:</w:t>
      </w:r>
    </w:p>
    <w:p w14:paraId="29A9C42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类型：</w:t>
      </w:r>
      <w:r w:rsidRPr="00A21E3C">
        <w:rPr>
          <w:rFonts w:hint="eastAsia"/>
          <w:sz w:val="24"/>
          <w:szCs w:val="24"/>
        </w:rPr>
        <w:t>float</w:t>
      </w:r>
    </w:p>
    <w:p w14:paraId="70D7B39C"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变量名：</w:t>
      </w:r>
    </w:p>
    <w:p w14:paraId="1E124988"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m</w:t>
      </w:r>
    </w:p>
    <w:p w14:paraId="3E9BA293"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n</w:t>
      </w:r>
    </w:p>
    <w:p w14:paraId="73B8B5C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外部定义列表</w:t>
      </w:r>
      <w:r w:rsidRPr="00A21E3C">
        <w:rPr>
          <w:rFonts w:hint="eastAsia"/>
          <w:sz w:val="24"/>
          <w:szCs w:val="24"/>
        </w:rPr>
        <w:t>:</w:t>
      </w:r>
    </w:p>
    <w:p w14:paraId="102234A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外部函数定义：</w:t>
      </w:r>
    </w:p>
    <w:p w14:paraId="0B4A249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类型：</w:t>
      </w:r>
      <w:r w:rsidRPr="00A21E3C">
        <w:rPr>
          <w:rFonts w:hint="eastAsia"/>
          <w:sz w:val="24"/>
          <w:szCs w:val="24"/>
        </w:rPr>
        <w:t>int</w:t>
      </w:r>
    </w:p>
    <w:p w14:paraId="366B54E1"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函数名：</w:t>
      </w:r>
      <w:proofErr w:type="spellStart"/>
      <w:r w:rsidRPr="00A21E3C">
        <w:rPr>
          <w:rFonts w:hint="eastAsia"/>
          <w:sz w:val="24"/>
          <w:szCs w:val="24"/>
        </w:rPr>
        <w:t>fibo</w:t>
      </w:r>
      <w:proofErr w:type="spellEnd"/>
    </w:p>
    <w:p w14:paraId="4EA41E4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函数形参：</w:t>
      </w:r>
    </w:p>
    <w:p w14:paraId="092A1170"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类型：</w:t>
      </w:r>
      <w:r w:rsidRPr="00A21E3C">
        <w:rPr>
          <w:rFonts w:hint="eastAsia"/>
          <w:sz w:val="24"/>
          <w:szCs w:val="24"/>
        </w:rPr>
        <w:t>int</w:t>
      </w:r>
      <w:r w:rsidRPr="00A21E3C">
        <w:rPr>
          <w:rFonts w:hint="eastAsia"/>
          <w:sz w:val="24"/>
          <w:szCs w:val="24"/>
        </w:rPr>
        <w:t>，参数名：</w:t>
      </w:r>
      <w:r w:rsidRPr="00A21E3C">
        <w:rPr>
          <w:rFonts w:hint="eastAsia"/>
          <w:sz w:val="24"/>
          <w:szCs w:val="24"/>
        </w:rPr>
        <w:t>a</w:t>
      </w:r>
    </w:p>
    <w:p w14:paraId="2DEBBD6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w:t>
      </w:r>
    </w:p>
    <w:p w14:paraId="47CD9F03"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复合语句变量定义：</w:t>
      </w:r>
    </w:p>
    <w:p w14:paraId="365A0F5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复合语句语句部分：</w:t>
      </w:r>
    </w:p>
    <w:p w14:paraId="380AF02B"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IF_THEN</w:t>
      </w:r>
      <w:r w:rsidRPr="00A21E3C">
        <w:rPr>
          <w:rFonts w:hint="eastAsia"/>
          <w:sz w:val="24"/>
          <w:szCs w:val="24"/>
        </w:rPr>
        <w:t>条件语句：</w:t>
      </w:r>
    </w:p>
    <w:p w14:paraId="16AC759E"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IF</w:t>
      </w:r>
      <w:r w:rsidRPr="00A21E3C">
        <w:rPr>
          <w:rFonts w:hint="eastAsia"/>
          <w:sz w:val="24"/>
          <w:szCs w:val="24"/>
        </w:rPr>
        <w:t>条件：</w:t>
      </w:r>
    </w:p>
    <w:p w14:paraId="7128F9A0"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4BFD570D"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5101652A"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a</w:t>
      </w:r>
    </w:p>
    <w:p w14:paraId="3D92D520"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INT</w:t>
      </w:r>
      <w:r w:rsidRPr="00A21E3C">
        <w:rPr>
          <w:rFonts w:hint="eastAsia"/>
          <w:sz w:val="24"/>
          <w:szCs w:val="24"/>
        </w:rPr>
        <w:t>：</w:t>
      </w:r>
      <w:r w:rsidRPr="00A21E3C">
        <w:rPr>
          <w:rFonts w:hint="eastAsia"/>
          <w:sz w:val="24"/>
          <w:szCs w:val="24"/>
        </w:rPr>
        <w:t>1</w:t>
      </w:r>
    </w:p>
    <w:p w14:paraId="4506F06F"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3642BAE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a</w:t>
      </w:r>
    </w:p>
    <w:p w14:paraId="3909DF7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INT</w:t>
      </w:r>
      <w:r w:rsidRPr="00A21E3C">
        <w:rPr>
          <w:rFonts w:hint="eastAsia"/>
          <w:sz w:val="24"/>
          <w:szCs w:val="24"/>
        </w:rPr>
        <w:t>：</w:t>
      </w:r>
      <w:r w:rsidRPr="00A21E3C">
        <w:rPr>
          <w:rFonts w:hint="eastAsia"/>
          <w:sz w:val="24"/>
          <w:szCs w:val="24"/>
        </w:rPr>
        <w:t>2</w:t>
      </w:r>
    </w:p>
    <w:p w14:paraId="4ACE3850"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THEN</w:t>
      </w:r>
      <w:r w:rsidRPr="00A21E3C">
        <w:rPr>
          <w:rFonts w:hint="eastAsia"/>
          <w:sz w:val="24"/>
          <w:szCs w:val="24"/>
        </w:rPr>
        <w:t>子句：</w:t>
      </w:r>
      <w:r w:rsidRPr="00A21E3C">
        <w:rPr>
          <w:rFonts w:hint="eastAsia"/>
          <w:sz w:val="24"/>
          <w:szCs w:val="24"/>
        </w:rPr>
        <w:t>(5)</w:t>
      </w:r>
    </w:p>
    <w:p w14:paraId="6453205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返回语句：</w:t>
      </w:r>
    </w:p>
    <w:p w14:paraId="640D7EA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INT</w:t>
      </w:r>
      <w:r w:rsidRPr="00A21E3C">
        <w:rPr>
          <w:rFonts w:hint="eastAsia"/>
          <w:sz w:val="24"/>
          <w:szCs w:val="24"/>
        </w:rPr>
        <w:t>：</w:t>
      </w:r>
      <w:r w:rsidRPr="00A21E3C">
        <w:rPr>
          <w:rFonts w:hint="eastAsia"/>
          <w:sz w:val="24"/>
          <w:szCs w:val="24"/>
        </w:rPr>
        <w:t>1</w:t>
      </w:r>
    </w:p>
    <w:p w14:paraId="74C1AC7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IF_THEN</w:t>
      </w:r>
      <w:r w:rsidRPr="00A21E3C">
        <w:rPr>
          <w:rFonts w:hint="eastAsia"/>
          <w:sz w:val="24"/>
          <w:szCs w:val="24"/>
        </w:rPr>
        <w:t>条件语句结束</w:t>
      </w:r>
    </w:p>
    <w:p w14:paraId="4501D6C6"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返回语句：</w:t>
      </w:r>
    </w:p>
    <w:p w14:paraId="729954D9"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7F5910C0"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函数调用：</w:t>
      </w:r>
    </w:p>
    <w:p w14:paraId="16E482C6"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函数名：</w:t>
      </w:r>
      <w:proofErr w:type="spellStart"/>
      <w:r w:rsidRPr="00A21E3C">
        <w:rPr>
          <w:rFonts w:hint="eastAsia"/>
          <w:sz w:val="24"/>
          <w:szCs w:val="24"/>
        </w:rPr>
        <w:t>fibo</w:t>
      </w:r>
      <w:proofErr w:type="spellEnd"/>
    </w:p>
    <w:p w14:paraId="5779A47E"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函数参数：</w:t>
      </w:r>
    </w:p>
    <w:p w14:paraId="70A8694F"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07DCFF5A"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a</w:t>
      </w:r>
    </w:p>
    <w:p w14:paraId="443CD8B7"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INT</w:t>
      </w:r>
      <w:r w:rsidRPr="00A21E3C">
        <w:rPr>
          <w:rFonts w:hint="eastAsia"/>
          <w:sz w:val="24"/>
          <w:szCs w:val="24"/>
        </w:rPr>
        <w:t>：</w:t>
      </w:r>
      <w:r w:rsidRPr="00A21E3C">
        <w:rPr>
          <w:rFonts w:hint="eastAsia"/>
          <w:sz w:val="24"/>
          <w:szCs w:val="24"/>
        </w:rPr>
        <w:t>1</w:t>
      </w:r>
    </w:p>
    <w:p w14:paraId="6D52C71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lastRenderedPageBreak/>
        <w:t xml:space="preserve">               </w:t>
      </w:r>
      <w:r w:rsidRPr="00A21E3C">
        <w:rPr>
          <w:rFonts w:hint="eastAsia"/>
          <w:sz w:val="24"/>
          <w:szCs w:val="24"/>
        </w:rPr>
        <w:t>函数调用：</w:t>
      </w:r>
    </w:p>
    <w:p w14:paraId="1BAC725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函数名：</w:t>
      </w:r>
      <w:proofErr w:type="spellStart"/>
      <w:r w:rsidRPr="00A21E3C">
        <w:rPr>
          <w:rFonts w:hint="eastAsia"/>
          <w:sz w:val="24"/>
          <w:szCs w:val="24"/>
        </w:rPr>
        <w:t>fibo</w:t>
      </w:r>
      <w:proofErr w:type="spellEnd"/>
    </w:p>
    <w:p w14:paraId="41AAEA8A"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函数参数：</w:t>
      </w:r>
    </w:p>
    <w:p w14:paraId="54F48ACC"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447D85B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a</w:t>
      </w:r>
    </w:p>
    <w:p w14:paraId="1E7F432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INT</w:t>
      </w:r>
      <w:r w:rsidRPr="00A21E3C">
        <w:rPr>
          <w:rFonts w:hint="eastAsia"/>
          <w:sz w:val="24"/>
          <w:szCs w:val="24"/>
        </w:rPr>
        <w:t>：</w:t>
      </w:r>
      <w:r w:rsidRPr="00A21E3C">
        <w:rPr>
          <w:rFonts w:hint="eastAsia"/>
          <w:sz w:val="24"/>
          <w:szCs w:val="24"/>
        </w:rPr>
        <w:t>2</w:t>
      </w:r>
    </w:p>
    <w:p w14:paraId="1340E7B2"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复合语句结束</w:t>
      </w:r>
    </w:p>
    <w:p w14:paraId="3C05630B"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外部定义列表</w:t>
      </w:r>
      <w:r w:rsidRPr="00A21E3C">
        <w:rPr>
          <w:rFonts w:hint="eastAsia"/>
          <w:sz w:val="24"/>
          <w:szCs w:val="24"/>
        </w:rPr>
        <w:t>:</w:t>
      </w:r>
    </w:p>
    <w:p w14:paraId="35B56C7F"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外部函数定义：</w:t>
      </w:r>
    </w:p>
    <w:p w14:paraId="0C10134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类型：</w:t>
      </w:r>
      <w:r w:rsidRPr="00A21E3C">
        <w:rPr>
          <w:rFonts w:hint="eastAsia"/>
          <w:sz w:val="24"/>
          <w:szCs w:val="24"/>
        </w:rPr>
        <w:t>int</w:t>
      </w:r>
    </w:p>
    <w:p w14:paraId="5FBFC3FC"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函数名：</w:t>
      </w:r>
      <w:r w:rsidRPr="00A21E3C">
        <w:rPr>
          <w:rFonts w:hint="eastAsia"/>
          <w:sz w:val="24"/>
          <w:szCs w:val="24"/>
        </w:rPr>
        <w:t>main</w:t>
      </w:r>
    </w:p>
    <w:p w14:paraId="5ACE81CC"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proofErr w:type="gramStart"/>
      <w:r w:rsidRPr="00A21E3C">
        <w:rPr>
          <w:rFonts w:hint="eastAsia"/>
          <w:sz w:val="24"/>
          <w:szCs w:val="24"/>
        </w:rPr>
        <w:t>无参函数</w:t>
      </w:r>
      <w:proofErr w:type="gramEnd"/>
    </w:p>
    <w:p w14:paraId="3F56547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w:t>
      </w:r>
    </w:p>
    <w:p w14:paraId="6DF41008"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复合语句变量定义：</w:t>
      </w:r>
    </w:p>
    <w:p w14:paraId="4717EDD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局部变量定义列表</w:t>
      </w:r>
      <w:r w:rsidRPr="00A21E3C">
        <w:rPr>
          <w:rFonts w:hint="eastAsia"/>
          <w:sz w:val="24"/>
          <w:szCs w:val="24"/>
        </w:rPr>
        <w:t>:</w:t>
      </w:r>
    </w:p>
    <w:p w14:paraId="7C0BBFA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局部变量定义</w:t>
      </w:r>
      <w:r w:rsidRPr="00A21E3C">
        <w:rPr>
          <w:rFonts w:hint="eastAsia"/>
          <w:sz w:val="24"/>
          <w:szCs w:val="24"/>
        </w:rPr>
        <w:t>:</w:t>
      </w:r>
    </w:p>
    <w:p w14:paraId="69C410C7"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类型：</w:t>
      </w:r>
      <w:r w:rsidRPr="00A21E3C">
        <w:rPr>
          <w:rFonts w:hint="eastAsia"/>
          <w:sz w:val="24"/>
          <w:szCs w:val="24"/>
        </w:rPr>
        <w:t>int</w:t>
      </w:r>
    </w:p>
    <w:p w14:paraId="21C49B9B"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变量名：</w:t>
      </w:r>
    </w:p>
    <w:p w14:paraId="0E923FB6"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m</w:t>
      </w:r>
    </w:p>
    <w:p w14:paraId="1BA2D7A6"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n</w:t>
      </w:r>
    </w:p>
    <w:p w14:paraId="5137CD6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i</w:t>
      </w:r>
    </w:p>
    <w:p w14:paraId="64D0AB6F"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复合语句语句部分：</w:t>
      </w:r>
    </w:p>
    <w:p w14:paraId="344D9D30"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表达式语句：</w:t>
      </w:r>
    </w:p>
    <w:p w14:paraId="20940871"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6A148DE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m</w:t>
      </w:r>
    </w:p>
    <w:p w14:paraId="319488E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函数调用：</w:t>
      </w:r>
    </w:p>
    <w:p w14:paraId="2A5498F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函数名：</w:t>
      </w:r>
      <w:r w:rsidRPr="00A21E3C">
        <w:rPr>
          <w:rFonts w:hint="eastAsia"/>
          <w:sz w:val="24"/>
          <w:szCs w:val="24"/>
        </w:rPr>
        <w:t>read</w:t>
      </w:r>
    </w:p>
    <w:p w14:paraId="0A7C815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表达式语句：</w:t>
      </w:r>
    </w:p>
    <w:p w14:paraId="657B9384"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50D71AC6"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i</w:t>
      </w:r>
    </w:p>
    <w:p w14:paraId="672B0661"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INT</w:t>
      </w:r>
      <w:r w:rsidRPr="00A21E3C">
        <w:rPr>
          <w:rFonts w:hint="eastAsia"/>
          <w:sz w:val="24"/>
          <w:szCs w:val="24"/>
        </w:rPr>
        <w:t>：</w:t>
      </w:r>
      <w:r w:rsidRPr="00A21E3C">
        <w:rPr>
          <w:rFonts w:hint="eastAsia"/>
          <w:sz w:val="24"/>
          <w:szCs w:val="24"/>
        </w:rPr>
        <w:t>1</w:t>
      </w:r>
    </w:p>
    <w:p w14:paraId="78A0990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WHILE</w:t>
      </w:r>
      <w:r w:rsidRPr="00A21E3C">
        <w:rPr>
          <w:rFonts w:hint="eastAsia"/>
          <w:sz w:val="24"/>
          <w:szCs w:val="24"/>
        </w:rPr>
        <w:t>循环语句：</w:t>
      </w:r>
    </w:p>
    <w:p w14:paraId="441B303B"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WHILE</w:t>
      </w:r>
      <w:r w:rsidRPr="00A21E3C">
        <w:rPr>
          <w:rFonts w:hint="eastAsia"/>
          <w:sz w:val="24"/>
          <w:szCs w:val="24"/>
        </w:rPr>
        <w:t>条件：</w:t>
      </w:r>
    </w:p>
    <w:p w14:paraId="621611FC" w14:textId="77777777" w:rsidR="00A21E3C" w:rsidRPr="00A21E3C" w:rsidRDefault="00A21E3C" w:rsidP="00A21E3C">
      <w:pPr>
        <w:spacing w:line="300" w:lineRule="auto"/>
        <w:ind w:firstLineChars="200" w:firstLine="480"/>
        <w:rPr>
          <w:sz w:val="24"/>
          <w:szCs w:val="24"/>
        </w:rPr>
      </w:pPr>
      <w:r w:rsidRPr="00A21E3C">
        <w:rPr>
          <w:sz w:val="24"/>
          <w:szCs w:val="24"/>
        </w:rPr>
        <w:t xml:space="preserve">               &lt;=</w:t>
      </w:r>
    </w:p>
    <w:p w14:paraId="03BCE67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i</w:t>
      </w:r>
    </w:p>
    <w:p w14:paraId="00E2F92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lastRenderedPageBreak/>
        <w:t xml:space="preserve">                  ID</w:t>
      </w:r>
      <w:r w:rsidRPr="00A21E3C">
        <w:rPr>
          <w:rFonts w:hint="eastAsia"/>
          <w:sz w:val="24"/>
          <w:szCs w:val="24"/>
        </w:rPr>
        <w:t>：</w:t>
      </w:r>
      <w:r w:rsidRPr="00A21E3C">
        <w:rPr>
          <w:rFonts w:hint="eastAsia"/>
          <w:sz w:val="24"/>
          <w:szCs w:val="24"/>
        </w:rPr>
        <w:t>m</w:t>
      </w:r>
    </w:p>
    <w:p w14:paraId="1E7CA89B"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WHILE</w:t>
      </w:r>
      <w:r w:rsidRPr="00A21E3C">
        <w:rPr>
          <w:rFonts w:hint="eastAsia"/>
          <w:sz w:val="24"/>
          <w:szCs w:val="24"/>
        </w:rPr>
        <w:t>循环体：</w:t>
      </w:r>
    </w:p>
    <w:p w14:paraId="2F5D0393"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w:t>
      </w:r>
    </w:p>
    <w:p w14:paraId="1E5EE566"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复合语句变量定义：</w:t>
      </w:r>
    </w:p>
    <w:p w14:paraId="399344B9"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复合语句语句部分：</w:t>
      </w:r>
    </w:p>
    <w:p w14:paraId="61C0340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IF_THEN</w:t>
      </w:r>
      <w:r w:rsidRPr="00A21E3C">
        <w:rPr>
          <w:rFonts w:hint="eastAsia"/>
          <w:sz w:val="24"/>
          <w:szCs w:val="24"/>
        </w:rPr>
        <w:t>条件语句：</w:t>
      </w:r>
    </w:p>
    <w:p w14:paraId="2599B9C8"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IF</w:t>
      </w:r>
      <w:r w:rsidRPr="00A21E3C">
        <w:rPr>
          <w:rFonts w:hint="eastAsia"/>
          <w:sz w:val="24"/>
          <w:szCs w:val="24"/>
        </w:rPr>
        <w:t>条件：</w:t>
      </w:r>
    </w:p>
    <w:p w14:paraId="1578E615"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5A1F5E7D"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i</w:t>
      </w:r>
    </w:p>
    <w:p w14:paraId="0078B75B"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INT</w:t>
      </w:r>
      <w:r w:rsidRPr="00A21E3C">
        <w:rPr>
          <w:rFonts w:hint="eastAsia"/>
          <w:sz w:val="24"/>
          <w:szCs w:val="24"/>
        </w:rPr>
        <w:t>：</w:t>
      </w:r>
      <w:r w:rsidRPr="00A21E3C">
        <w:rPr>
          <w:rFonts w:hint="eastAsia"/>
          <w:sz w:val="24"/>
          <w:szCs w:val="24"/>
        </w:rPr>
        <w:t>2</w:t>
      </w:r>
    </w:p>
    <w:p w14:paraId="321EDEA6"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THEN</w:t>
      </w:r>
      <w:r w:rsidRPr="00A21E3C">
        <w:rPr>
          <w:rFonts w:hint="eastAsia"/>
          <w:sz w:val="24"/>
          <w:szCs w:val="24"/>
        </w:rPr>
        <w:t>子句：</w:t>
      </w:r>
      <w:r w:rsidRPr="00A21E3C">
        <w:rPr>
          <w:rFonts w:hint="eastAsia"/>
          <w:sz w:val="24"/>
          <w:szCs w:val="24"/>
        </w:rPr>
        <w:t>(13)</w:t>
      </w:r>
    </w:p>
    <w:p w14:paraId="65504FCF"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表达式语句：</w:t>
      </w:r>
    </w:p>
    <w:p w14:paraId="5512A4CF" w14:textId="77777777" w:rsidR="00A21E3C" w:rsidRPr="00A21E3C" w:rsidRDefault="00A21E3C" w:rsidP="00A21E3C">
      <w:pPr>
        <w:spacing w:line="300" w:lineRule="auto"/>
        <w:ind w:firstLineChars="200" w:firstLine="480"/>
        <w:rPr>
          <w:sz w:val="24"/>
          <w:szCs w:val="24"/>
        </w:rPr>
      </w:pPr>
      <w:r w:rsidRPr="00A21E3C">
        <w:rPr>
          <w:sz w:val="24"/>
          <w:szCs w:val="24"/>
        </w:rPr>
        <w:t xml:space="preserve">                              CONTINUE</w:t>
      </w:r>
    </w:p>
    <w:p w14:paraId="47496ADF"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IF_THEN</w:t>
      </w:r>
      <w:r w:rsidRPr="00A21E3C">
        <w:rPr>
          <w:rFonts w:hint="eastAsia"/>
          <w:sz w:val="24"/>
          <w:szCs w:val="24"/>
        </w:rPr>
        <w:t>条件语句结束</w:t>
      </w:r>
    </w:p>
    <w:p w14:paraId="6695C666"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表达式语句：</w:t>
      </w:r>
    </w:p>
    <w:p w14:paraId="1AE92BA5"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7E3C24B1"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n</w:t>
      </w:r>
    </w:p>
    <w:p w14:paraId="64588CA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函数调用：</w:t>
      </w:r>
    </w:p>
    <w:p w14:paraId="3418509C"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函数名：</w:t>
      </w:r>
      <w:proofErr w:type="spellStart"/>
      <w:r w:rsidRPr="00A21E3C">
        <w:rPr>
          <w:rFonts w:hint="eastAsia"/>
          <w:sz w:val="24"/>
          <w:szCs w:val="24"/>
        </w:rPr>
        <w:t>fibo</w:t>
      </w:r>
      <w:proofErr w:type="spellEnd"/>
    </w:p>
    <w:p w14:paraId="23D95321"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函数参数：</w:t>
      </w:r>
    </w:p>
    <w:p w14:paraId="6356E663"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i</w:t>
      </w:r>
    </w:p>
    <w:p w14:paraId="17D15629"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表达式语句：</w:t>
      </w:r>
    </w:p>
    <w:p w14:paraId="54E30F7A"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函数调用：</w:t>
      </w:r>
    </w:p>
    <w:p w14:paraId="25D5981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函数名：</w:t>
      </w:r>
      <w:r w:rsidRPr="00A21E3C">
        <w:rPr>
          <w:rFonts w:hint="eastAsia"/>
          <w:sz w:val="24"/>
          <w:szCs w:val="24"/>
        </w:rPr>
        <w:t>write</w:t>
      </w:r>
    </w:p>
    <w:p w14:paraId="0E383287"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函数参数：</w:t>
      </w:r>
    </w:p>
    <w:p w14:paraId="1CF710CE"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n</w:t>
      </w:r>
    </w:p>
    <w:p w14:paraId="4D4C654F"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表达式语句：</w:t>
      </w:r>
    </w:p>
    <w:p w14:paraId="06D76391"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10135951"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i</w:t>
      </w:r>
    </w:p>
    <w:p w14:paraId="51562F46" w14:textId="77777777" w:rsidR="00A21E3C" w:rsidRPr="00A21E3C" w:rsidRDefault="00A21E3C" w:rsidP="00A21E3C">
      <w:pPr>
        <w:spacing w:line="300" w:lineRule="auto"/>
        <w:ind w:firstLineChars="200" w:firstLine="480"/>
        <w:rPr>
          <w:sz w:val="24"/>
          <w:szCs w:val="24"/>
        </w:rPr>
      </w:pPr>
      <w:r w:rsidRPr="00A21E3C">
        <w:rPr>
          <w:sz w:val="24"/>
          <w:szCs w:val="24"/>
        </w:rPr>
        <w:t xml:space="preserve">                           +</w:t>
      </w:r>
    </w:p>
    <w:p w14:paraId="726068C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ID</w:t>
      </w:r>
      <w:r w:rsidRPr="00A21E3C">
        <w:rPr>
          <w:rFonts w:hint="eastAsia"/>
          <w:sz w:val="24"/>
          <w:szCs w:val="24"/>
        </w:rPr>
        <w:t>：</w:t>
      </w:r>
      <w:r w:rsidRPr="00A21E3C">
        <w:rPr>
          <w:rFonts w:hint="eastAsia"/>
          <w:sz w:val="24"/>
          <w:szCs w:val="24"/>
        </w:rPr>
        <w:t>i</w:t>
      </w:r>
    </w:p>
    <w:p w14:paraId="77A02D52"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INT</w:t>
      </w:r>
      <w:r w:rsidRPr="00A21E3C">
        <w:rPr>
          <w:rFonts w:hint="eastAsia"/>
          <w:sz w:val="24"/>
          <w:szCs w:val="24"/>
        </w:rPr>
        <w:t>：</w:t>
      </w:r>
      <w:r w:rsidRPr="00A21E3C">
        <w:rPr>
          <w:rFonts w:hint="eastAsia"/>
          <w:sz w:val="24"/>
          <w:szCs w:val="24"/>
        </w:rPr>
        <w:t>1</w:t>
      </w:r>
    </w:p>
    <w:p w14:paraId="56F7A863"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复合语句结束</w:t>
      </w:r>
    </w:p>
    <w:p w14:paraId="7603B2B5"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WHILE</w:t>
      </w:r>
      <w:r w:rsidRPr="00A21E3C">
        <w:rPr>
          <w:rFonts w:hint="eastAsia"/>
          <w:sz w:val="24"/>
          <w:szCs w:val="24"/>
        </w:rPr>
        <w:t>循环语句结束</w:t>
      </w:r>
    </w:p>
    <w:p w14:paraId="06EBB44E" w14:textId="77777777" w:rsidR="00A21E3C" w:rsidRPr="00A21E3C" w:rsidRDefault="00A21E3C" w:rsidP="00A21E3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返回语句：</w:t>
      </w:r>
    </w:p>
    <w:p w14:paraId="1B70D334" w14:textId="77777777" w:rsidR="00A21E3C" w:rsidRPr="00A21E3C" w:rsidRDefault="00A21E3C" w:rsidP="00A21E3C">
      <w:pPr>
        <w:spacing w:line="300" w:lineRule="auto"/>
        <w:ind w:firstLineChars="200" w:firstLine="480"/>
        <w:rPr>
          <w:sz w:val="24"/>
          <w:szCs w:val="24"/>
        </w:rPr>
      </w:pPr>
      <w:r w:rsidRPr="00A21E3C">
        <w:rPr>
          <w:rFonts w:hint="eastAsia"/>
          <w:sz w:val="24"/>
          <w:szCs w:val="24"/>
        </w:rPr>
        <w:lastRenderedPageBreak/>
        <w:t xml:space="preserve">            INT</w:t>
      </w:r>
      <w:r w:rsidRPr="00A21E3C">
        <w:rPr>
          <w:rFonts w:hint="eastAsia"/>
          <w:sz w:val="24"/>
          <w:szCs w:val="24"/>
        </w:rPr>
        <w:t>：</w:t>
      </w:r>
      <w:r w:rsidRPr="00A21E3C">
        <w:rPr>
          <w:rFonts w:hint="eastAsia"/>
          <w:sz w:val="24"/>
          <w:szCs w:val="24"/>
        </w:rPr>
        <w:t>1</w:t>
      </w:r>
    </w:p>
    <w:p w14:paraId="0B9239A0" w14:textId="20DC8641" w:rsidR="00A21E3C" w:rsidRDefault="00A21E3C" w:rsidP="00CB352C">
      <w:pPr>
        <w:spacing w:line="300" w:lineRule="auto"/>
        <w:ind w:firstLineChars="200" w:firstLine="480"/>
        <w:rPr>
          <w:sz w:val="24"/>
          <w:szCs w:val="24"/>
        </w:rPr>
      </w:pPr>
      <w:r w:rsidRPr="00A21E3C">
        <w:rPr>
          <w:rFonts w:hint="eastAsia"/>
          <w:sz w:val="24"/>
          <w:szCs w:val="24"/>
        </w:rPr>
        <w:t xml:space="preserve">   </w:t>
      </w:r>
      <w:r w:rsidRPr="00A21E3C">
        <w:rPr>
          <w:rFonts w:hint="eastAsia"/>
          <w:sz w:val="24"/>
          <w:szCs w:val="24"/>
        </w:rPr>
        <w:t>复合语句结束</w:t>
      </w:r>
    </w:p>
    <w:p w14:paraId="76402EFA" w14:textId="77777777" w:rsidR="00A21E3C" w:rsidRDefault="00A21E3C" w:rsidP="00367C52">
      <w:pPr>
        <w:spacing w:line="300" w:lineRule="auto"/>
        <w:ind w:firstLineChars="200" w:firstLine="480"/>
        <w:rPr>
          <w:sz w:val="24"/>
          <w:szCs w:val="24"/>
        </w:rPr>
      </w:pPr>
    </w:p>
    <w:p w14:paraId="0862845A" w14:textId="4717295B" w:rsidR="005A49EE" w:rsidRPr="00367C52" w:rsidRDefault="008D2836" w:rsidP="00367C52">
      <w:pPr>
        <w:spacing w:line="300" w:lineRule="auto"/>
        <w:ind w:firstLineChars="200" w:firstLine="480"/>
        <w:rPr>
          <w:sz w:val="24"/>
          <w:szCs w:val="24"/>
        </w:rPr>
      </w:pPr>
      <w:r w:rsidRPr="00367C52">
        <w:rPr>
          <w:rFonts w:hint="eastAsia"/>
          <w:sz w:val="24"/>
          <w:szCs w:val="24"/>
        </w:rPr>
        <w:t>实验二测试代码</w:t>
      </w:r>
      <w:r w:rsidR="00CB352C">
        <w:rPr>
          <w:rFonts w:hint="eastAsia"/>
          <w:sz w:val="24"/>
          <w:szCs w:val="24"/>
        </w:rPr>
        <w:t>:</w:t>
      </w:r>
    </w:p>
    <w:tbl>
      <w:tblPr>
        <w:tblStyle w:val="af1"/>
        <w:tblW w:w="0" w:type="auto"/>
        <w:tblLook w:val="04A0" w:firstRow="1" w:lastRow="0" w:firstColumn="1" w:lastColumn="0" w:noHBand="0" w:noVBand="1"/>
      </w:tblPr>
      <w:tblGrid>
        <w:gridCol w:w="8296"/>
      </w:tblGrid>
      <w:tr w:rsidR="008D2836" w14:paraId="5F5F3B87" w14:textId="77777777" w:rsidTr="008D2836">
        <w:tc>
          <w:tcPr>
            <w:tcW w:w="8296" w:type="dxa"/>
          </w:tcPr>
          <w:p w14:paraId="35FDE8B2" w14:textId="77777777" w:rsidR="00CB352C" w:rsidRDefault="00CB352C" w:rsidP="00CB352C">
            <w:r>
              <w:t xml:space="preserve">int </w:t>
            </w:r>
            <w:proofErr w:type="gramStart"/>
            <w:r>
              <w:t>a[</w:t>
            </w:r>
            <w:proofErr w:type="gramEnd"/>
            <w:r>
              <w:t>5];</w:t>
            </w:r>
          </w:p>
          <w:p w14:paraId="68D4B985" w14:textId="77777777" w:rsidR="00CB352C" w:rsidRDefault="00CB352C" w:rsidP="00CB352C">
            <w:r>
              <w:t>float b;</w:t>
            </w:r>
          </w:p>
          <w:p w14:paraId="43DE20BF" w14:textId="77777777" w:rsidR="00CB352C" w:rsidRDefault="00CB352C" w:rsidP="00CB352C">
            <w:r>
              <w:t xml:space="preserve">char </w:t>
            </w:r>
            <w:proofErr w:type="gramStart"/>
            <w:r>
              <w:t>c[</w:t>
            </w:r>
            <w:proofErr w:type="gramEnd"/>
            <w:r>
              <w:t>6];</w:t>
            </w:r>
          </w:p>
          <w:p w14:paraId="3B9B1BC6" w14:textId="77777777" w:rsidR="00CB352C" w:rsidRDefault="00CB352C" w:rsidP="00CB352C">
            <w:r>
              <w:t xml:space="preserve">int </w:t>
            </w:r>
            <w:proofErr w:type="spellStart"/>
            <w:proofErr w:type="gramStart"/>
            <w:r>
              <w:t>func</w:t>
            </w:r>
            <w:proofErr w:type="spellEnd"/>
            <w:r>
              <w:t>(</w:t>
            </w:r>
            <w:proofErr w:type="gramEnd"/>
            <w:r>
              <w:t>int i, int y) { return i; }</w:t>
            </w:r>
          </w:p>
          <w:p w14:paraId="48855358" w14:textId="77777777" w:rsidR="00CB352C" w:rsidRDefault="00CB352C" w:rsidP="00CB352C">
            <w:r>
              <w:rPr>
                <w:rFonts w:hint="eastAsia"/>
              </w:rPr>
              <w:t xml:space="preserve">int </w:t>
            </w:r>
            <w:proofErr w:type="spellStart"/>
            <w:r>
              <w:rPr>
                <w:rFonts w:hint="eastAsia"/>
              </w:rPr>
              <w:t>func</w:t>
            </w:r>
            <w:proofErr w:type="spellEnd"/>
            <w:r>
              <w:rPr>
                <w:rFonts w:hint="eastAsia"/>
              </w:rPr>
              <w:t>() {  //</w:t>
            </w:r>
            <w:r>
              <w:rPr>
                <w:rFonts w:hint="eastAsia"/>
              </w:rPr>
              <w:t>错误类型</w:t>
            </w:r>
            <w:r>
              <w:rPr>
                <w:rFonts w:hint="eastAsia"/>
              </w:rPr>
              <w:t>3</w:t>
            </w:r>
            <w:r>
              <w:rPr>
                <w:rFonts w:hint="eastAsia"/>
              </w:rPr>
              <w:t>，名称的重复定义</w:t>
            </w:r>
          </w:p>
          <w:p w14:paraId="3DDB3DB2" w14:textId="77777777" w:rsidR="00CB352C" w:rsidRDefault="00CB352C" w:rsidP="00CB352C">
            <w:r>
              <w:t xml:space="preserve">  return 0;</w:t>
            </w:r>
          </w:p>
          <w:p w14:paraId="1EDAB0A1" w14:textId="77777777" w:rsidR="00CB352C" w:rsidRDefault="00CB352C" w:rsidP="00CB352C">
            <w:r>
              <w:t>}</w:t>
            </w:r>
          </w:p>
          <w:p w14:paraId="46B6D798" w14:textId="77777777" w:rsidR="00CB352C" w:rsidRDefault="00CB352C" w:rsidP="00CB352C">
            <w:r>
              <w:rPr>
                <w:rFonts w:hint="eastAsia"/>
              </w:rPr>
              <w:t>int func1(){} //</w:t>
            </w:r>
            <w:r>
              <w:rPr>
                <w:rFonts w:hint="eastAsia"/>
              </w:rPr>
              <w:t>错误类型</w:t>
            </w:r>
            <w:r>
              <w:rPr>
                <w:rFonts w:hint="eastAsia"/>
              </w:rPr>
              <w:t>17</w:t>
            </w:r>
            <w:r>
              <w:rPr>
                <w:rFonts w:hint="eastAsia"/>
              </w:rPr>
              <w:t>，函数没有返回语句</w:t>
            </w:r>
          </w:p>
          <w:p w14:paraId="6F79CA84" w14:textId="77777777" w:rsidR="00CB352C" w:rsidRDefault="00CB352C" w:rsidP="00CB352C">
            <w:r>
              <w:t xml:space="preserve">int </w:t>
            </w:r>
            <w:proofErr w:type="gramStart"/>
            <w:r>
              <w:t>main(</w:t>
            </w:r>
            <w:proofErr w:type="gramEnd"/>
            <w:r>
              <w:t>) {</w:t>
            </w:r>
          </w:p>
          <w:p w14:paraId="2E5B242A" w14:textId="77777777" w:rsidR="00CB352C" w:rsidRDefault="00CB352C" w:rsidP="00CB352C">
            <w:r>
              <w:t xml:space="preserve">  // this is a test</w:t>
            </w:r>
          </w:p>
          <w:p w14:paraId="79871C9F" w14:textId="77777777" w:rsidR="00CB352C" w:rsidRDefault="00CB352C" w:rsidP="00CB352C">
            <w:r>
              <w:t xml:space="preserve">  int i;</w:t>
            </w:r>
          </w:p>
          <w:p w14:paraId="4F61F6E6" w14:textId="77777777" w:rsidR="00CB352C" w:rsidRDefault="00CB352C" w:rsidP="00CB352C">
            <w:r>
              <w:t xml:space="preserve">  char </w:t>
            </w:r>
            <w:proofErr w:type="gramStart"/>
            <w:r>
              <w:t>p[</w:t>
            </w:r>
            <w:proofErr w:type="gramEnd"/>
            <w:r>
              <w:t>10];</w:t>
            </w:r>
          </w:p>
          <w:p w14:paraId="7C49A832" w14:textId="77777777" w:rsidR="00CB352C" w:rsidRDefault="00CB352C" w:rsidP="00CB352C">
            <w:r>
              <w:rPr>
                <w:rFonts w:hint="eastAsia"/>
              </w:rPr>
              <w:t xml:space="preserve">  float d = 5.5, i;  //</w:t>
            </w:r>
            <w:r>
              <w:rPr>
                <w:rFonts w:hint="eastAsia"/>
              </w:rPr>
              <w:t>错误类型</w:t>
            </w:r>
            <w:r>
              <w:rPr>
                <w:rFonts w:hint="eastAsia"/>
              </w:rPr>
              <w:t>3</w:t>
            </w:r>
            <w:r>
              <w:rPr>
                <w:rFonts w:hint="eastAsia"/>
              </w:rPr>
              <w:t>，名称的重复定义</w:t>
            </w:r>
          </w:p>
          <w:p w14:paraId="30C693C8" w14:textId="77777777" w:rsidR="00CB352C" w:rsidRDefault="00CB352C" w:rsidP="00CB352C">
            <w:r>
              <w:rPr>
                <w:rFonts w:hint="eastAsia"/>
              </w:rPr>
              <w:t xml:space="preserve">  j = i + 1;         //</w:t>
            </w:r>
            <w:r>
              <w:rPr>
                <w:rFonts w:hint="eastAsia"/>
              </w:rPr>
              <w:t>错误类型</w:t>
            </w:r>
            <w:r>
              <w:rPr>
                <w:rFonts w:hint="eastAsia"/>
              </w:rPr>
              <w:t>1</w:t>
            </w:r>
            <w:r>
              <w:rPr>
                <w:rFonts w:hint="eastAsia"/>
              </w:rPr>
              <w:t>，使用未定义的变量</w:t>
            </w:r>
          </w:p>
          <w:p w14:paraId="4D201ED2" w14:textId="77777777" w:rsidR="00CB352C" w:rsidRDefault="00CB352C" w:rsidP="00CB352C">
            <w:r>
              <w:rPr>
                <w:rFonts w:hint="eastAsia"/>
              </w:rPr>
              <w:t xml:space="preserve">  </w:t>
            </w:r>
            <w:proofErr w:type="spellStart"/>
            <w:r>
              <w:rPr>
                <w:rFonts w:hint="eastAsia"/>
              </w:rPr>
              <w:t>inc</w:t>
            </w:r>
            <w:proofErr w:type="spellEnd"/>
            <w:r>
              <w:rPr>
                <w:rFonts w:hint="eastAsia"/>
              </w:rPr>
              <w:t>(i);            //</w:t>
            </w:r>
            <w:r>
              <w:rPr>
                <w:rFonts w:hint="eastAsia"/>
              </w:rPr>
              <w:t>错误类型</w:t>
            </w:r>
            <w:r>
              <w:rPr>
                <w:rFonts w:hint="eastAsia"/>
              </w:rPr>
              <w:t>2</w:t>
            </w:r>
            <w:r>
              <w:rPr>
                <w:rFonts w:hint="eastAsia"/>
              </w:rPr>
              <w:t>，调用未定义或未声明的函数</w:t>
            </w:r>
          </w:p>
          <w:p w14:paraId="644B3CD9" w14:textId="77777777" w:rsidR="00CB352C" w:rsidRDefault="00CB352C" w:rsidP="00CB352C"/>
          <w:p w14:paraId="356A3383" w14:textId="77777777" w:rsidR="00CB352C" w:rsidRDefault="00CB352C" w:rsidP="00CB352C">
            <w:r>
              <w:rPr>
                <w:rFonts w:hint="eastAsia"/>
              </w:rPr>
              <w:t xml:space="preserve">  a[i] = 2.2;  //</w:t>
            </w:r>
            <w:r>
              <w:rPr>
                <w:rFonts w:hint="eastAsia"/>
              </w:rPr>
              <w:t>错误类型</w:t>
            </w:r>
            <w:r>
              <w:rPr>
                <w:rFonts w:hint="eastAsia"/>
              </w:rPr>
              <w:t>15</w:t>
            </w:r>
            <w:r>
              <w:rPr>
                <w:rFonts w:hint="eastAsia"/>
              </w:rPr>
              <w:t>，赋值号两边的表达式类型不匹配</w:t>
            </w:r>
          </w:p>
          <w:p w14:paraId="46470AE5" w14:textId="77777777" w:rsidR="00CB352C" w:rsidRDefault="00CB352C" w:rsidP="00CB352C"/>
          <w:p w14:paraId="2E79D905" w14:textId="77777777" w:rsidR="00CB352C" w:rsidRDefault="00CB352C" w:rsidP="00CB352C">
            <w:r>
              <w:rPr>
                <w:rFonts w:hint="eastAsia"/>
              </w:rPr>
              <w:t xml:space="preserve">  10 = i;  //</w:t>
            </w:r>
            <w:r>
              <w:rPr>
                <w:rFonts w:hint="eastAsia"/>
              </w:rPr>
              <w:t>错误类型</w:t>
            </w:r>
            <w:r>
              <w:rPr>
                <w:rFonts w:hint="eastAsia"/>
              </w:rPr>
              <w:t>12</w:t>
            </w:r>
            <w:r>
              <w:rPr>
                <w:rFonts w:hint="eastAsia"/>
              </w:rPr>
              <w:t>，赋值号左边</w:t>
            </w:r>
            <w:proofErr w:type="gramStart"/>
            <w:r>
              <w:rPr>
                <w:rFonts w:hint="eastAsia"/>
              </w:rPr>
              <w:t>不是左值表达式</w:t>
            </w:r>
            <w:proofErr w:type="gramEnd"/>
          </w:p>
          <w:p w14:paraId="138768E4" w14:textId="77777777" w:rsidR="00CB352C" w:rsidRDefault="00CB352C" w:rsidP="00CB352C">
            <w:r>
              <w:t xml:space="preserve">  i++;</w:t>
            </w:r>
          </w:p>
          <w:p w14:paraId="4CCF9EA9" w14:textId="77777777" w:rsidR="00CB352C" w:rsidRDefault="00CB352C" w:rsidP="00CB352C"/>
          <w:p w14:paraId="54069D33" w14:textId="77777777" w:rsidR="00CB352C" w:rsidRDefault="00CB352C" w:rsidP="00CB352C">
            <w:r>
              <w:rPr>
                <w:rFonts w:hint="eastAsia"/>
              </w:rPr>
              <w:t xml:space="preserve">  a = a + 1;  //</w:t>
            </w:r>
            <w:r>
              <w:rPr>
                <w:rFonts w:hint="eastAsia"/>
              </w:rPr>
              <w:t>错误类型</w:t>
            </w:r>
            <w:r>
              <w:rPr>
                <w:rFonts w:hint="eastAsia"/>
              </w:rPr>
              <w:t>7</w:t>
            </w:r>
            <w:r>
              <w:rPr>
                <w:rFonts w:hint="eastAsia"/>
              </w:rPr>
              <w:t>，操作数类型不匹配</w:t>
            </w:r>
            <w:r>
              <w:rPr>
                <w:rFonts w:hint="eastAsia"/>
              </w:rPr>
              <w:t>(a</w:t>
            </w:r>
            <w:r>
              <w:rPr>
                <w:rFonts w:hint="eastAsia"/>
              </w:rPr>
              <w:t>是数组变量</w:t>
            </w:r>
            <w:r>
              <w:rPr>
                <w:rFonts w:hint="eastAsia"/>
              </w:rPr>
              <w:t>)</w:t>
            </w:r>
          </w:p>
          <w:p w14:paraId="1CC98545" w14:textId="77777777" w:rsidR="00CB352C" w:rsidRDefault="00CB352C" w:rsidP="00CB352C">
            <w:r>
              <w:rPr>
                <w:rFonts w:hint="eastAsia"/>
              </w:rPr>
              <w:t xml:space="preserve">  d += 10;    //</w:t>
            </w:r>
            <w:r>
              <w:rPr>
                <w:rFonts w:hint="eastAsia"/>
              </w:rPr>
              <w:t>错误类型</w:t>
            </w:r>
            <w:r>
              <w:rPr>
                <w:rFonts w:hint="eastAsia"/>
              </w:rPr>
              <w:t>7</w:t>
            </w:r>
            <w:r>
              <w:rPr>
                <w:rFonts w:hint="eastAsia"/>
              </w:rPr>
              <w:t>，复合运算类型不匹配（</w:t>
            </w:r>
            <w:r>
              <w:rPr>
                <w:rFonts w:hint="eastAsia"/>
              </w:rPr>
              <w:t>d</w:t>
            </w:r>
            <w:r>
              <w:rPr>
                <w:rFonts w:hint="eastAsia"/>
              </w:rPr>
              <w:t>是</w:t>
            </w:r>
            <w:r>
              <w:rPr>
                <w:rFonts w:hint="eastAsia"/>
              </w:rPr>
              <w:t>float</w:t>
            </w:r>
            <w:r>
              <w:rPr>
                <w:rFonts w:hint="eastAsia"/>
              </w:rPr>
              <w:t>型）</w:t>
            </w:r>
          </w:p>
          <w:p w14:paraId="7A0A7670" w14:textId="77777777" w:rsidR="00CB352C" w:rsidRDefault="00CB352C" w:rsidP="00CB352C"/>
          <w:p w14:paraId="7E6EA6BD" w14:textId="77777777" w:rsidR="00CB352C" w:rsidRDefault="00CB352C" w:rsidP="00CB352C">
            <w:r>
              <w:rPr>
                <w:rFonts w:hint="eastAsia"/>
              </w:rPr>
              <w:t xml:space="preserve">  </w:t>
            </w:r>
            <w:proofErr w:type="spellStart"/>
            <w:r>
              <w:rPr>
                <w:rFonts w:hint="eastAsia"/>
              </w:rPr>
              <w:t>func</w:t>
            </w:r>
            <w:proofErr w:type="spellEnd"/>
            <w:r>
              <w:rPr>
                <w:rFonts w:hint="eastAsia"/>
              </w:rPr>
              <w:t xml:space="preserve"> = 3;  //</w:t>
            </w:r>
            <w:r>
              <w:rPr>
                <w:rFonts w:hint="eastAsia"/>
              </w:rPr>
              <w:t>错误类型</w:t>
            </w:r>
            <w:r>
              <w:rPr>
                <w:rFonts w:hint="eastAsia"/>
              </w:rPr>
              <w:t>5</w:t>
            </w:r>
            <w:r>
              <w:rPr>
                <w:rFonts w:hint="eastAsia"/>
              </w:rPr>
              <w:t>，对函数</w:t>
            </w:r>
            <w:proofErr w:type="gramStart"/>
            <w:r>
              <w:rPr>
                <w:rFonts w:hint="eastAsia"/>
              </w:rPr>
              <w:t>名采用</w:t>
            </w:r>
            <w:proofErr w:type="gramEnd"/>
            <w:r>
              <w:rPr>
                <w:rFonts w:hint="eastAsia"/>
              </w:rPr>
              <w:t>非函数调用形式访问</w:t>
            </w:r>
            <w:r>
              <w:rPr>
                <w:rFonts w:hint="eastAsia"/>
              </w:rPr>
              <w:t xml:space="preserve"> (//</w:t>
            </w:r>
            <w:r>
              <w:rPr>
                <w:rFonts w:hint="eastAsia"/>
              </w:rPr>
              <w:t>同时</w:t>
            </w:r>
            <w:r>
              <w:rPr>
                <w:rFonts w:hint="eastAsia"/>
              </w:rPr>
              <w:t>15</w:t>
            </w:r>
            <w:r>
              <w:rPr>
                <w:rFonts w:hint="eastAsia"/>
              </w:rPr>
              <w:t>，赋值号两边的表达式类型不匹配</w:t>
            </w:r>
            <w:r>
              <w:rPr>
                <w:rFonts w:hint="eastAsia"/>
              </w:rPr>
              <w:t xml:space="preserve"> )</w:t>
            </w:r>
          </w:p>
          <w:p w14:paraId="75FF8AD5" w14:textId="77777777" w:rsidR="00CB352C" w:rsidRDefault="00CB352C" w:rsidP="00CB352C">
            <w:r>
              <w:t xml:space="preserve">  </w:t>
            </w:r>
            <w:proofErr w:type="spellStart"/>
            <w:proofErr w:type="gramStart"/>
            <w:r>
              <w:t>func</w:t>
            </w:r>
            <w:proofErr w:type="spellEnd"/>
            <w:r>
              <w:t>(</w:t>
            </w:r>
            <w:proofErr w:type="gramEnd"/>
            <w:r>
              <w:t>);</w:t>
            </w:r>
          </w:p>
          <w:p w14:paraId="677DF60D" w14:textId="77777777" w:rsidR="00CB352C" w:rsidRDefault="00CB352C" w:rsidP="00CB352C">
            <w:r>
              <w:rPr>
                <w:rFonts w:hint="eastAsia"/>
              </w:rPr>
              <w:t xml:space="preserve">  </w:t>
            </w:r>
            <w:proofErr w:type="spellStart"/>
            <w:r>
              <w:rPr>
                <w:rFonts w:hint="eastAsia"/>
              </w:rPr>
              <w:t>func</w:t>
            </w:r>
            <w:proofErr w:type="spellEnd"/>
            <w:r>
              <w:rPr>
                <w:rFonts w:hint="eastAsia"/>
              </w:rPr>
              <w:t>(1);  //</w:t>
            </w:r>
            <w:r>
              <w:rPr>
                <w:rFonts w:hint="eastAsia"/>
              </w:rPr>
              <w:t>错误类型</w:t>
            </w:r>
            <w:r>
              <w:rPr>
                <w:rFonts w:hint="eastAsia"/>
              </w:rPr>
              <w:t>6</w:t>
            </w:r>
            <w:r>
              <w:rPr>
                <w:rFonts w:hint="eastAsia"/>
              </w:rPr>
              <w:t>，函数调用时参数个数不匹配</w:t>
            </w:r>
            <w:r>
              <w:rPr>
                <w:rFonts w:hint="eastAsia"/>
              </w:rPr>
              <w:t>(</w:t>
            </w:r>
            <w:r>
              <w:rPr>
                <w:rFonts w:hint="eastAsia"/>
              </w:rPr>
              <w:t>过少</w:t>
            </w:r>
            <w:r>
              <w:rPr>
                <w:rFonts w:hint="eastAsia"/>
              </w:rPr>
              <w:t>)</w:t>
            </w:r>
          </w:p>
          <w:p w14:paraId="6655477B" w14:textId="77777777" w:rsidR="00CB352C" w:rsidRDefault="00CB352C" w:rsidP="00CB352C">
            <w:r>
              <w:t xml:space="preserve">  </w:t>
            </w:r>
            <w:proofErr w:type="spellStart"/>
            <w:proofErr w:type="gramStart"/>
            <w:r>
              <w:t>func</w:t>
            </w:r>
            <w:proofErr w:type="spellEnd"/>
            <w:r>
              <w:t>(</w:t>
            </w:r>
            <w:proofErr w:type="gramEnd"/>
            <w:r>
              <w:t>2, 3);</w:t>
            </w:r>
          </w:p>
          <w:p w14:paraId="70A43610" w14:textId="77777777" w:rsidR="00CB352C" w:rsidRDefault="00CB352C" w:rsidP="00CB352C">
            <w:r>
              <w:rPr>
                <w:rFonts w:hint="eastAsia"/>
              </w:rPr>
              <w:t xml:space="preserve">  </w:t>
            </w:r>
            <w:proofErr w:type="spellStart"/>
            <w:r>
              <w:rPr>
                <w:rFonts w:hint="eastAsia"/>
              </w:rPr>
              <w:t>func</w:t>
            </w:r>
            <w:proofErr w:type="spellEnd"/>
            <w:r>
              <w:rPr>
                <w:rFonts w:hint="eastAsia"/>
              </w:rPr>
              <w:t>(2, 3.1);  //</w:t>
            </w:r>
            <w:r>
              <w:rPr>
                <w:rFonts w:hint="eastAsia"/>
              </w:rPr>
              <w:t>错误类型</w:t>
            </w:r>
            <w:r>
              <w:rPr>
                <w:rFonts w:hint="eastAsia"/>
              </w:rPr>
              <w:t xml:space="preserve">7, </w:t>
            </w:r>
            <w:r>
              <w:rPr>
                <w:rFonts w:hint="eastAsia"/>
              </w:rPr>
              <w:t>函数调用时实参和形参类型不匹配</w:t>
            </w:r>
          </w:p>
          <w:p w14:paraId="66BAF1BB" w14:textId="77777777" w:rsidR="00CB352C" w:rsidRDefault="00CB352C" w:rsidP="00CB352C">
            <w:r>
              <w:rPr>
                <w:rFonts w:hint="eastAsia"/>
              </w:rPr>
              <w:t xml:space="preserve">  </w:t>
            </w:r>
            <w:proofErr w:type="spellStart"/>
            <w:r>
              <w:rPr>
                <w:rFonts w:hint="eastAsia"/>
              </w:rPr>
              <w:t>func</w:t>
            </w:r>
            <w:proofErr w:type="spellEnd"/>
            <w:r>
              <w:rPr>
                <w:rFonts w:hint="eastAsia"/>
              </w:rPr>
              <w:t>(1, 2, 3.1);  //</w:t>
            </w:r>
            <w:r>
              <w:rPr>
                <w:rFonts w:hint="eastAsia"/>
              </w:rPr>
              <w:t>错误类型</w:t>
            </w:r>
            <w:r>
              <w:rPr>
                <w:rFonts w:hint="eastAsia"/>
              </w:rPr>
              <w:t>6</w:t>
            </w:r>
            <w:r>
              <w:rPr>
                <w:rFonts w:hint="eastAsia"/>
              </w:rPr>
              <w:t>，函数调用时参数个数不匹配</w:t>
            </w:r>
            <w:r>
              <w:rPr>
                <w:rFonts w:hint="eastAsia"/>
              </w:rPr>
              <w:t>(</w:t>
            </w:r>
            <w:r>
              <w:rPr>
                <w:rFonts w:hint="eastAsia"/>
              </w:rPr>
              <w:t>过多</w:t>
            </w:r>
            <w:r>
              <w:rPr>
                <w:rFonts w:hint="eastAsia"/>
              </w:rPr>
              <w:t>)</w:t>
            </w:r>
          </w:p>
          <w:p w14:paraId="2CD87EC2" w14:textId="77777777" w:rsidR="00CB352C" w:rsidRDefault="00CB352C" w:rsidP="00CB352C"/>
          <w:p w14:paraId="08839A91" w14:textId="77777777" w:rsidR="00CB352C" w:rsidRDefault="00CB352C" w:rsidP="00CB352C">
            <w:r>
              <w:rPr>
                <w:rFonts w:hint="eastAsia"/>
              </w:rPr>
              <w:t xml:space="preserve">  i[10];  //</w:t>
            </w:r>
            <w:r>
              <w:rPr>
                <w:rFonts w:hint="eastAsia"/>
              </w:rPr>
              <w:t>错误类型</w:t>
            </w:r>
            <w:r>
              <w:rPr>
                <w:rFonts w:hint="eastAsia"/>
              </w:rPr>
              <w:t>8</w:t>
            </w:r>
            <w:r>
              <w:rPr>
                <w:rFonts w:hint="eastAsia"/>
              </w:rPr>
              <w:t>，对非数组变量采用下标变量的形式访问</w:t>
            </w:r>
          </w:p>
          <w:p w14:paraId="3BCD6818" w14:textId="77777777" w:rsidR="00CB352C" w:rsidRDefault="00CB352C" w:rsidP="00CB352C">
            <w:r>
              <w:rPr>
                <w:rFonts w:hint="eastAsia"/>
              </w:rPr>
              <w:t xml:space="preserve">  i(10);  //</w:t>
            </w:r>
            <w:r>
              <w:rPr>
                <w:rFonts w:hint="eastAsia"/>
              </w:rPr>
              <w:t>错误类型</w:t>
            </w:r>
            <w:r>
              <w:rPr>
                <w:rFonts w:hint="eastAsia"/>
              </w:rPr>
              <w:t>4</w:t>
            </w:r>
            <w:r>
              <w:rPr>
                <w:rFonts w:hint="eastAsia"/>
              </w:rPr>
              <w:t>，</w:t>
            </w:r>
            <w:r>
              <w:rPr>
                <w:rFonts w:hint="eastAsia"/>
              </w:rPr>
              <w:t xml:space="preserve"> </w:t>
            </w:r>
            <w:r>
              <w:rPr>
                <w:rFonts w:hint="eastAsia"/>
              </w:rPr>
              <w:t>对非函数</w:t>
            </w:r>
            <w:proofErr w:type="gramStart"/>
            <w:r>
              <w:rPr>
                <w:rFonts w:hint="eastAsia"/>
              </w:rPr>
              <w:t>名采用</w:t>
            </w:r>
            <w:proofErr w:type="gramEnd"/>
            <w:r>
              <w:rPr>
                <w:rFonts w:hint="eastAsia"/>
              </w:rPr>
              <w:t>函数调用形式</w:t>
            </w:r>
          </w:p>
          <w:p w14:paraId="521F3C21" w14:textId="77777777" w:rsidR="00CB352C" w:rsidRDefault="00CB352C" w:rsidP="00CB352C"/>
          <w:p w14:paraId="1352AEE9" w14:textId="77777777" w:rsidR="00CB352C" w:rsidRDefault="00CB352C" w:rsidP="00CB352C">
            <w:r>
              <w:rPr>
                <w:rFonts w:hint="eastAsia"/>
              </w:rPr>
              <w:t xml:space="preserve">  p[1.5] = 10;  //</w:t>
            </w:r>
            <w:r>
              <w:rPr>
                <w:rFonts w:hint="eastAsia"/>
              </w:rPr>
              <w:t>错误类型</w:t>
            </w:r>
            <w:r>
              <w:rPr>
                <w:rFonts w:hint="eastAsia"/>
              </w:rPr>
              <w:t>9</w:t>
            </w:r>
            <w:r>
              <w:rPr>
                <w:rFonts w:hint="eastAsia"/>
              </w:rPr>
              <w:t>，数组变量的下标不是整型表达式</w:t>
            </w:r>
          </w:p>
          <w:p w14:paraId="660CC9DA" w14:textId="77777777" w:rsidR="00CB352C" w:rsidRDefault="00CB352C" w:rsidP="00CB352C">
            <w:r>
              <w:t xml:space="preserve">  </w:t>
            </w:r>
            <w:proofErr w:type="gramStart"/>
            <w:r>
              <w:t>p[</w:t>
            </w:r>
            <w:proofErr w:type="gramEnd"/>
            <w:r>
              <w:t>2] = 'A';</w:t>
            </w:r>
          </w:p>
          <w:p w14:paraId="13A8ACA7" w14:textId="77777777" w:rsidR="00CB352C" w:rsidRDefault="00CB352C" w:rsidP="00CB352C"/>
          <w:p w14:paraId="48F45131" w14:textId="77777777" w:rsidR="00CB352C" w:rsidRDefault="00CB352C" w:rsidP="00CB352C">
            <w:r>
              <w:t xml:space="preserve">  for (a = 1, kk = 1; a &lt; 10; a++) {</w:t>
            </w:r>
          </w:p>
          <w:p w14:paraId="5FDBAC6D" w14:textId="77777777" w:rsidR="00CB352C" w:rsidRDefault="00CB352C" w:rsidP="00CB352C">
            <w:r>
              <w:lastRenderedPageBreak/>
              <w:t xml:space="preserve">    int c1 = 0;</w:t>
            </w:r>
          </w:p>
          <w:p w14:paraId="0972B375" w14:textId="77777777" w:rsidR="00CB352C" w:rsidRDefault="00CB352C" w:rsidP="00CB352C">
            <w:r>
              <w:t xml:space="preserve">    c1 = c1++;</w:t>
            </w:r>
          </w:p>
          <w:p w14:paraId="105B4B86" w14:textId="77777777" w:rsidR="00CB352C" w:rsidRDefault="00CB352C" w:rsidP="00CB352C">
            <w:r>
              <w:rPr>
                <w:rFonts w:hint="eastAsia"/>
              </w:rPr>
              <w:t xml:space="preserve">    // </w:t>
            </w:r>
            <w:proofErr w:type="spellStart"/>
            <w:r>
              <w:rPr>
                <w:rFonts w:hint="eastAsia"/>
              </w:rPr>
              <w:t>func</w:t>
            </w:r>
            <w:proofErr w:type="spellEnd"/>
            <w:r>
              <w:rPr>
                <w:rFonts w:hint="eastAsia"/>
              </w:rPr>
              <w:t>++;                                                              //---------</w:t>
            </w:r>
            <w:r>
              <w:rPr>
                <w:rFonts w:hint="eastAsia"/>
              </w:rPr>
              <w:t>错误类型</w:t>
            </w:r>
            <w:r>
              <w:rPr>
                <w:rFonts w:hint="eastAsia"/>
              </w:rPr>
              <w:t>5</w:t>
            </w:r>
            <w:r>
              <w:rPr>
                <w:rFonts w:hint="eastAsia"/>
              </w:rPr>
              <w:t>，对函数</w:t>
            </w:r>
            <w:proofErr w:type="gramStart"/>
            <w:r>
              <w:rPr>
                <w:rFonts w:hint="eastAsia"/>
              </w:rPr>
              <w:t>名采用</w:t>
            </w:r>
            <w:proofErr w:type="gramEnd"/>
            <w:r>
              <w:rPr>
                <w:rFonts w:hint="eastAsia"/>
              </w:rPr>
              <w:t>非函数调用形式访问</w:t>
            </w:r>
            <w:r>
              <w:rPr>
                <w:rFonts w:hint="eastAsia"/>
              </w:rPr>
              <w:t xml:space="preserve"> (</w:t>
            </w:r>
            <w:r>
              <w:rPr>
                <w:rFonts w:hint="eastAsia"/>
              </w:rPr>
              <w:t>在词法分析阶段就会报错</w:t>
            </w:r>
            <w:r>
              <w:rPr>
                <w:rFonts w:hint="eastAsia"/>
              </w:rPr>
              <w:t xml:space="preserve"> </w:t>
            </w:r>
          </w:p>
          <w:p w14:paraId="196D1A1D" w14:textId="77777777" w:rsidR="00CB352C" w:rsidRDefault="00CB352C" w:rsidP="00CB352C">
            <w:r>
              <w:rPr>
                <w:rFonts w:hint="eastAsia"/>
              </w:rPr>
              <w:t xml:space="preserve">    //12++;                                                                 //---------</w:t>
            </w:r>
            <w:r>
              <w:rPr>
                <w:rFonts w:hint="eastAsia"/>
              </w:rPr>
              <w:t>错误类型</w:t>
            </w:r>
            <w:r>
              <w:rPr>
                <w:rFonts w:hint="eastAsia"/>
              </w:rPr>
              <w:t xml:space="preserve">13. </w:t>
            </w:r>
            <w:r>
              <w:rPr>
                <w:rFonts w:hint="eastAsia"/>
              </w:rPr>
              <w:t>自</w:t>
            </w:r>
            <w:proofErr w:type="gramStart"/>
            <w:r>
              <w:rPr>
                <w:rFonts w:hint="eastAsia"/>
              </w:rPr>
              <w:t>增非左值</w:t>
            </w:r>
            <w:proofErr w:type="gramEnd"/>
            <w:r>
              <w:rPr>
                <w:rFonts w:hint="eastAsia"/>
              </w:rPr>
              <w:t xml:space="preserve"> (</w:t>
            </w:r>
            <w:r>
              <w:rPr>
                <w:rFonts w:hint="eastAsia"/>
              </w:rPr>
              <w:t>在词法分析阶段就会报错</w:t>
            </w:r>
          </w:p>
          <w:p w14:paraId="098F9A7D" w14:textId="77777777" w:rsidR="00CB352C" w:rsidRDefault="00CB352C" w:rsidP="00CB352C">
            <w:r>
              <w:t xml:space="preserve">    for (c = 1; c &lt; 5; </w:t>
            </w:r>
            <w:proofErr w:type="spellStart"/>
            <w:r>
              <w:t>c++</w:t>
            </w:r>
            <w:proofErr w:type="spellEnd"/>
            <w:r>
              <w:t>) {</w:t>
            </w:r>
          </w:p>
          <w:p w14:paraId="6526599E" w14:textId="77777777" w:rsidR="00CB352C" w:rsidRDefault="00CB352C" w:rsidP="00CB352C">
            <w:r>
              <w:t xml:space="preserve">      int c2 = 3;</w:t>
            </w:r>
          </w:p>
          <w:p w14:paraId="0B48E2AF" w14:textId="77777777" w:rsidR="00CB352C" w:rsidRDefault="00CB352C" w:rsidP="00CB352C">
            <w:r>
              <w:t xml:space="preserve">    }</w:t>
            </w:r>
          </w:p>
          <w:p w14:paraId="062D16B7" w14:textId="77777777" w:rsidR="00CB352C" w:rsidRDefault="00CB352C" w:rsidP="00CB352C">
            <w:r>
              <w:t xml:space="preserve">    continue;</w:t>
            </w:r>
          </w:p>
          <w:p w14:paraId="0ACD145E" w14:textId="77777777" w:rsidR="00CB352C" w:rsidRDefault="00CB352C" w:rsidP="00CB352C">
            <w:r>
              <w:t xml:space="preserve">  }</w:t>
            </w:r>
          </w:p>
          <w:p w14:paraId="7893223A" w14:textId="77777777" w:rsidR="00CB352C" w:rsidRDefault="00CB352C" w:rsidP="00CB352C">
            <w:r>
              <w:rPr>
                <w:rFonts w:hint="eastAsia"/>
              </w:rPr>
              <w:t xml:space="preserve">  continue;  //</w:t>
            </w:r>
            <w:r>
              <w:rPr>
                <w:rFonts w:hint="eastAsia"/>
              </w:rPr>
              <w:t>错误类型</w:t>
            </w:r>
            <w:r>
              <w:rPr>
                <w:rFonts w:hint="eastAsia"/>
              </w:rPr>
              <w:t>19</w:t>
            </w:r>
            <w:r>
              <w:rPr>
                <w:rFonts w:hint="eastAsia"/>
              </w:rPr>
              <w:t>，</w:t>
            </w:r>
            <w:r>
              <w:rPr>
                <w:rFonts w:hint="eastAsia"/>
              </w:rPr>
              <w:t>continue</w:t>
            </w:r>
            <w:r>
              <w:rPr>
                <w:rFonts w:hint="eastAsia"/>
              </w:rPr>
              <w:t>位置非法</w:t>
            </w:r>
          </w:p>
          <w:p w14:paraId="3F95013C" w14:textId="77777777" w:rsidR="00CB352C" w:rsidRDefault="00CB352C" w:rsidP="00CB352C">
            <w:r>
              <w:rPr>
                <w:rFonts w:hint="eastAsia"/>
              </w:rPr>
              <w:t xml:space="preserve">  break;     //</w:t>
            </w:r>
            <w:r>
              <w:rPr>
                <w:rFonts w:hint="eastAsia"/>
              </w:rPr>
              <w:t>错误类型</w:t>
            </w:r>
            <w:r>
              <w:rPr>
                <w:rFonts w:hint="eastAsia"/>
              </w:rPr>
              <w:t>18</w:t>
            </w:r>
            <w:r>
              <w:rPr>
                <w:rFonts w:hint="eastAsia"/>
              </w:rPr>
              <w:t>，</w:t>
            </w:r>
            <w:r>
              <w:rPr>
                <w:rFonts w:hint="eastAsia"/>
              </w:rPr>
              <w:t>break</w:t>
            </w:r>
            <w:r>
              <w:rPr>
                <w:rFonts w:hint="eastAsia"/>
              </w:rPr>
              <w:t>位置非法</w:t>
            </w:r>
          </w:p>
          <w:p w14:paraId="525D1F81" w14:textId="77777777" w:rsidR="00CB352C" w:rsidRDefault="00CB352C" w:rsidP="00CB352C"/>
          <w:p w14:paraId="598E875B" w14:textId="77777777" w:rsidR="00CB352C" w:rsidRDefault="00CB352C" w:rsidP="00CB352C">
            <w:r>
              <w:rPr>
                <w:rFonts w:hint="eastAsia"/>
              </w:rPr>
              <w:t xml:space="preserve">  return d;  //</w:t>
            </w:r>
            <w:r>
              <w:rPr>
                <w:rFonts w:hint="eastAsia"/>
              </w:rPr>
              <w:t>错误类型</w:t>
            </w:r>
            <w:r>
              <w:rPr>
                <w:rFonts w:hint="eastAsia"/>
              </w:rPr>
              <w:t>16</w:t>
            </w:r>
            <w:r>
              <w:rPr>
                <w:rFonts w:hint="eastAsia"/>
              </w:rPr>
              <w:t>，返回</w:t>
            </w:r>
            <w:proofErr w:type="gramStart"/>
            <w:r>
              <w:rPr>
                <w:rFonts w:hint="eastAsia"/>
              </w:rPr>
              <w:t>值类型</w:t>
            </w:r>
            <w:proofErr w:type="gramEnd"/>
            <w:r>
              <w:rPr>
                <w:rFonts w:hint="eastAsia"/>
              </w:rPr>
              <w:t>不匹配</w:t>
            </w:r>
          </w:p>
          <w:p w14:paraId="53181EB7" w14:textId="4BEB92B0" w:rsidR="008D2836" w:rsidRDefault="00CB352C" w:rsidP="00CB352C">
            <w:r>
              <w:t>}</w:t>
            </w:r>
          </w:p>
        </w:tc>
      </w:tr>
    </w:tbl>
    <w:p w14:paraId="47715ACC" w14:textId="7233634B" w:rsidR="00F97D3E" w:rsidRDefault="00F97D3E" w:rsidP="00297E2D">
      <w:pPr>
        <w:spacing w:line="300" w:lineRule="auto"/>
        <w:ind w:firstLineChars="200" w:firstLine="480"/>
        <w:rPr>
          <w:sz w:val="24"/>
          <w:szCs w:val="24"/>
        </w:rPr>
      </w:pPr>
      <w:r>
        <w:rPr>
          <w:rFonts w:hint="eastAsia"/>
          <w:sz w:val="24"/>
          <w:szCs w:val="24"/>
        </w:rPr>
        <w:lastRenderedPageBreak/>
        <w:t>测试脚本命令如下：</w:t>
      </w:r>
    </w:p>
    <w:p w14:paraId="38753546" w14:textId="28525EFD" w:rsidR="00F97D3E" w:rsidRDefault="00F97D3E" w:rsidP="00297E2D">
      <w:pPr>
        <w:spacing w:line="300" w:lineRule="auto"/>
        <w:ind w:firstLineChars="200" w:firstLine="480"/>
        <w:rPr>
          <w:sz w:val="24"/>
          <w:szCs w:val="24"/>
        </w:rPr>
      </w:pPr>
      <w:r w:rsidRPr="00F97D3E">
        <w:rPr>
          <w:noProof/>
          <w:sz w:val="24"/>
          <w:szCs w:val="24"/>
        </w:rPr>
        <w:drawing>
          <wp:inline distT="0" distB="0" distL="0" distR="0" wp14:anchorId="7B12E64D" wp14:editId="1F1A0260">
            <wp:extent cx="4772060" cy="13144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60" cy="1314460"/>
                    </a:xfrm>
                    <a:prstGeom prst="rect">
                      <a:avLst/>
                    </a:prstGeom>
                  </pic:spPr>
                </pic:pic>
              </a:graphicData>
            </a:graphic>
          </wp:inline>
        </w:drawing>
      </w:r>
    </w:p>
    <w:p w14:paraId="5BAC2988" w14:textId="39752617" w:rsidR="00F97D3E" w:rsidRDefault="00F97D3E" w:rsidP="00297E2D">
      <w:pPr>
        <w:spacing w:line="300" w:lineRule="auto"/>
        <w:ind w:firstLineChars="200" w:firstLine="480"/>
        <w:rPr>
          <w:sz w:val="24"/>
          <w:szCs w:val="24"/>
        </w:rPr>
      </w:pPr>
      <w:r>
        <w:rPr>
          <w:rFonts w:hint="eastAsia"/>
          <w:sz w:val="24"/>
          <w:szCs w:val="24"/>
        </w:rPr>
        <w:t>测试结果如下：</w:t>
      </w:r>
    </w:p>
    <w:p w14:paraId="5E4304D7" w14:textId="08632B9A" w:rsidR="00F97D3E" w:rsidRDefault="00F97D3E" w:rsidP="00297E2D">
      <w:pPr>
        <w:spacing w:line="300" w:lineRule="auto"/>
        <w:ind w:firstLineChars="200" w:firstLine="480"/>
        <w:rPr>
          <w:sz w:val="24"/>
          <w:szCs w:val="24"/>
        </w:rPr>
      </w:pPr>
      <w:r w:rsidRPr="00F97D3E">
        <w:rPr>
          <w:noProof/>
          <w:sz w:val="24"/>
          <w:szCs w:val="24"/>
        </w:rPr>
        <w:drawing>
          <wp:inline distT="0" distB="0" distL="0" distR="0" wp14:anchorId="5F8C6898" wp14:editId="2000141B">
            <wp:extent cx="4392292" cy="3663592"/>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8875" cy="3669083"/>
                    </a:xfrm>
                    <a:prstGeom prst="rect">
                      <a:avLst/>
                    </a:prstGeom>
                  </pic:spPr>
                </pic:pic>
              </a:graphicData>
            </a:graphic>
          </wp:inline>
        </w:drawing>
      </w:r>
    </w:p>
    <w:p w14:paraId="637B9D35" w14:textId="7A451631" w:rsidR="008D2836" w:rsidRPr="00297E2D" w:rsidRDefault="008D2836" w:rsidP="00297E2D">
      <w:pPr>
        <w:spacing w:line="300" w:lineRule="auto"/>
        <w:ind w:firstLineChars="200" w:firstLine="480"/>
        <w:rPr>
          <w:sz w:val="24"/>
          <w:szCs w:val="24"/>
        </w:rPr>
      </w:pPr>
      <w:r w:rsidRPr="00297E2D">
        <w:rPr>
          <w:rFonts w:hint="eastAsia"/>
          <w:sz w:val="24"/>
          <w:szCs w:val="24"/>
        </w:rPr>
        <w:lastRenderedPageBreak/>
        <w:t>实验三测试代码</w:t>
      </w:r>
    </w:p>
    <w:tbl>
      <w:tblPr>
        <w:tblStyle w:val="af1"/>
        <w:tblW w:w="0" w:type="auto"/>
        <w:tblLook w:val="04A0" w:firstRow="1" w:lastRow="0" w:firstColumn="1" w:lastColumn="0" w:noHBand="0" w:noVBand="1"/>
      </w:tblPr>
      <w:tblGrid>
        <w:gridCol w:w="8296"/>
      </w:tblGrid>
      <w:tr w:rsidR="008D2836" w14:paraId="7705BE92" w14:textId="77777777" w:rsidTr="008D2836">
        <w:tc>
          <w:tcPr>
            <w:tcW w:w="8296" w:type="dxa"/>
          </w:tcPr>
          <w:p w14:paraId="5C9FC1BB" w14:textId="77777777" w:rsidR="008E318E" w:rsidRDefault="008E318E" w:rsidP="008E318E">
            <w:r>
              <w:t>int cjt</w:t>
            </w:r>
            <w:proofErr w:type="gramStart"/>
            <w:r>
              <w:t>1,cjt</w:t>
            </w:r>
            <w:proofErr w:type="gramEnd"/>
            <w:r>
              <w:t>2;</w:t>
            </w:r>
          </w:p>
          <w:p w14:paraId="77D7FC2C" w14:textId="77777777" w:rsidR="008E318E" w:rsidRDefault="008E318E" w:rsidP="008E318E">
            <w:r>
              <w:t>float cjt3;</w:t>
            </w:r>
          </w:p>
          <w:p w14:paraId="33F20AA3" w14:textId="77777777" w:rsidR="008E318E" w:rsidRDefault="008E318E" w:rsidP="008E318E">
            <w:r>
              <w:t xml:space="preserve">int </w:t>
            </w:r>
            <w:proofErr w:type="gramStart"/>
            <w:r>
              <w:t>test(</w:t>
            </w:r>
            <w:proofErr w:type="gramEnd"/>
            <w:r>
              <w:t>int a)</w:t>
            </w:r>
          </w:p>
          <w:p w14:paraId="678EE35B" w14:textId="77777777" w:rsidR="008E318E" w:rsidRDefault="008E318E" w:rsidP="008E318E">
            <w:r>
              <w:t>{</w:t>
            </w:r>
          </w:p>
          <w:p w14:paraId="6FB51995" w14:textId="77777777" w:rsidR="008E318E" w:rsidRDefault="008E318E" w:rsidP="008E318E">
            <w:r>
              <w:t xml:space="preserve">  char cjt4[25];</w:t>
            </w:r>
          </w:p>
          <w:p w14:paraId="11A36F2E" w14:textId="77777777" w:rsidR="008E318E" w:rsidRDefault="008E318E" w:rsidP="008E318E">
            <w:r>
              <w:t xml:space="preserve">  int a2=1;</w:t>
            </w:r>
          </w:p>
          <w:p w14:paraId="45ECE98A" w14:textId="77777777" w:rsidR="008E318E" w:rsidRDefault="008E318E" w:rsidP="008E318E">
            <w:r>
              <w:t xml:space="preserve">  int a1=2;</w:t>
            </w:r>
          </w:p>
          <w:p w14:paraId="2CC824F5" w14:textId="77777777" w:rsidR="008E318E" w:rsidRDefault="008E318E" w:rsidP="008E318E">
            <w:r>
              <w:t xml:space="preserve">  a1=a1/a2;</w:t>
            </w:r>
          </w:p>
          <w:p w14:paraId="153E8BF8" w14:textId="77777777" w:rsidR="008E318E" w:rsidRDefault="008E318E" w:rsidP="008E318E">
            <w:r>
              <w:t xml:space="preserve">  if(a1==1)</w:t>
            </w:r>
          </w:p>
          <w:p w14:paraId="1B8C6F14" w14:textId="77777777" w:rsidR="008E318E" w:rsidRDefault="008E318E" w:rsidP="008E318E">
            <w:r>
              <w:t xml:space="preserve">  {</w:t>
            </w:r>
          </w:p>
          <w:p w14:paraId="758E1EC4" w14:textId="77777777" w:rsidR="008E318E" w:rsidRDefault="008E318E" w:rsidP="008E318E">
            <w:r>
              <w:t xml:space="preserve">    a2=3;</w:t>
            </w:r>
          </w:p>
          <w:p w14:paraId="683F3080" w14:textId="77777777" w:rsidR="008E318E" w:rsidRDefault="008E318E" w:rsidP="008E318E">
            <w:r>
              <w:t xml:space="preserve">  }</w:t>
            </w:r>
          </w:p>
          <w:p w14:paraId="5B347C89" w14:textId="77777777" w:rsidR="008E318E" w:rsidRDefault="008E318E" w:rsidP="008E318E">
            <w:r>
              <w:t xml:space="preserve">  else</w:t>
            </w:r>
          </w:p>
          <w:p w14:paraId="079A6C0A" w14:textId="77777777" w:rsidR="008E318E" w:rsidRDefault="008E318E" w:rsidP="008E318E">
            <w:r>
              <w:t xml:space="preserve">  {</w:t>
            </w:r>
          </w:p>
          <w:p w14:paraId="4A2F6E0F" w14:textId="77777777" w:rsidR="008E318E" w:rsidRDefault="008E318E" w:rsidP="008E318E">
            <w:r>
              <w:t xml:space="preserve">    int j;</w:t>
            </w:r>
          </w:p>
          <w:p w14:paraId="189E18A8" w14:textId="77777777" w:rsidR="008E318E" w:rsidRDefault="008E318E" w:rsidP="008E318E">
            <w:r>
              <w:t xml:space="preserve">    j=cjt2;</w:t>
            </w:r>
          </w:p>
          <w:p w14:paraId="0424AB65" w14:textId="77777777" w:rsidR="008E318E" w:rsidRDefault="008E318E" w:rsidP="008E318E">
            <w:r>
              <w:t xml:space="preserve">  }</w:t>
            </w:r>
          </w:p>
          <w:p w14:paraId="0DCFE450" w14:textId="77777777" w:rsidR="008E318E" w:rsidRDefault="008E318E" w:rsidP="008E318E">
            <w:r>
              <w:t xml:space="preserve">  return 0;</w:t>
            </w:r>
          </w:p>
          <w:p w14:paraId="7B768163" w14:textId="77777777" w:rsidR="008E318E" w:rsidRDefault="008E318E" w:rsidP="008E318E">
            <w:r>
              <w:t>}</w:t>
            </w:r>
          </w:p>
          <w:p w14:paraId="0C4EB93D" w14:textId="77777777" w:rsidR="008E318E" w:rsidRDefault="008E318E" w:rsidP="008E318E">
            <w:r>
              <w:t xml:space="preserve">int </w:t>
            </w:r>
            <w:proofErr w:type="gramStart"/>
            <w:r>
              <w:t>main(</w:t>
            </w:r>
            <w:proofErr w:type="gramEnd"/>
            <w:r>
              <w:t>)</w:t>
            </w:r>
          </w:p>
          <w:p w14:paraId="43251FD1" w14:textId="77777777" w:rsidR="008E318E" w:rsidRDefault="008E318E" w:rsidP="008E318E">
            <w:r>
              <w:t>{</w:t>
            </w:r>
          </w:p>
          <w:p w14:paraId="024279C9" w14:textId="77777777" w:rsidR="008E318E" w:rsidRDefault="008E318E" w:rsidP="008E318E">
            <w:r>
              <w:t xml:space="preserve">  int a</w:t>
            </w:r>
            <w:proofErr w:type="gramStart"/>
            <w:r>
              <w:t>1,a</w:t>
            </w:r>
            <w:proofErr w:type="gramEnd"/>
            <w:r>
              <w:t>2=1;</w:t>
            </w:r>
          </w:p>
          <w:p w14:paraId="4B46B3DD" w14:textId="77777777" w:rsidR="008E318E" w:rsidRDefault="008E318E" w:rsidP="008E318E">
            <w:r>
              <w:t xml:space="preserve">  </w:t>
            </w:r>
            <w:proofErr w:type="gramStart"/>
            <w:r>
              <w:t>test(</w:t>
            </w:r>
            <w:proofErr w:type="gramEnd"/>
            <w:r>
              <w:t>3);</w:t>
            </w:r>
          </w:p>
          <w:p w14:paraId="726F06B1" w14:textId="77777777" w:rsidR="008E318E" w:rsidRDefault="008E318E" w:rsidP="008E318E">
            <w:r>
              <w:t xml:space="preserve">  test(a2);</w:t>
            </w:r>
          </w:p>
          <w:p w14:paraId="2860AA3D" w14:textId="77777777" w:rsidR="008E318E" w:rsidRDefault="008E318E" w:rsidP="008E318E">
            <w:r>
              <w:t xml:space="preserve">  while(a2&gt;</w:t>
            </w:r>
            <w:proofErr w:type="gramStart"/>
            <w:r>
              <w:t>0){</w:t>
            </w:r>
            <w:proofErr w:type="gramEnd"/>
          </w:p>
          <w:p w14:paraId="1F6FBC68" w14:textId="77777777" w:rsidR="008E318E" w:rsidRDefault="008E318E" w:rsidP="008E318E">
            <w:r>
              <w:t xml:space="preserve">    if(a1==3) continue;</w:t>
            </w:r>
          </w:p>
          <w:p w14:paraId="1C9B97E2" w14:textId="77777777" w:rsidR="008E318E" w:rsidRDefault="008E318E" w:rsidP="008E318E">
            <w:r>
              <w:t xml:space="preserve">    break;</w:t>
            </w:r>
          </w:p>
          <w:p w14:paraId="181E7220" w14:textId="77777777" w:rsidR="008E318E" w:rsidRDefault="008E318E" w:rsidP="008E318E">
            <w:r>
              <w:t xml:space="preserve">  }</w:t>
            </w:r>
          </w:p>
          <w:p w14:paraId="630CF1DE" w14:textId="77777777" w:rsidR="008E318E" w:rsidRDefault="008E318E" w:rsidP="008E318E">
            <w:r>
              <w:t xml:space="preserve">  return 1;</w:t>
            </w:r>
          </w:p>
          <w:p w14:paraId="35C58ED8" w14:textId="02A7ACFD" w:rsidR="008D2836" w:rsidRDefault="008E318E" w:rsidP="008E318E">
            <w:r>
              <w:t>}</w:t>
            </w:r>
          </w:p>
        </w:tc>
      </w:tr>
    </w:tbl>
    <w:p w14:paraId="326CD988" w14:textId="0551EC07" w:rsidR="008D2836" w:rsidRDefault="008E318E" w:rsidP="008E318E">
      <w:pPr>
        <w:spacing w:line="300" w:lineRule="auto"/>
        <w:ind w:firstLine="420"/>
        <w:rPr>
          <w:sz w:val="24"/>
          <w:szCs w:val="24"/>
        </w:rPr>
      </w:pPr>
      <w:r w:rsidRPr="008E318E">
        <w:rPr>
          <w:rFonts w:hint="eastAsia"/>
          <w:sz w:val="24"/>
          <w:szCs w:val="24"/>
        </w:rPr>
        <w:t>测试命令脚本如下：</w:t>
      </w:r>
    </w:p>
    <w:p w14:paraId="32D8810A" w14:textId="3BF32015" w:rsidR="008E318E" w:rsidRDefault="008E318E" w:rsidP="008E318E">
      <w:pPr>
        <w:spacing w:line="300" w:lineRule="auto"/>
        <w:rPr>
          <w:sz w:val="24"/>
          <w:szCs w:val="24"/>
        </w:rPr>
      </w:pPr>
      <w:r w:rsidRPr="008E318E">
        <w:rPr>
          <w:noProof/>
          <w:sz w:val="24"/>
          <w:szCs w:val="24"/>
        </w:rPr>
        <w:drawing>
          <wp:inline distT="0" distB="0" distL="0" distR="0" wp14:anchorId="79229340" wp14:editId="09FBF10E">
            <wp:extent cx="4624855" cy="1957104"/>
            <wp:effectExtent l="0" t="0" r="4445"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3443" cy="1960738"/>
                    </a:xfrm>
                    <a:prstGeom prst="rect">
                      <a:avLst/>
                    </a:prstGeom>
                  </pic:spPr>
                </pic:pic>
              </a:graphicData>
            </a:graphic>
          </wp:inline>
        </w:drawing>
      </w:r>
    </w:p>
    <w:p w14:paraId="38B6F19B" w14:textId="69F2CD03" w:rsidR="008E318E" w:rsidRDefault="008E318E" w:rsidP="008E318E">
      <w:pPr>
        <w:spacing w:line="300" w:lineRule="auto"/>
        <w:ind w:firstLine="420"/>
        <w:rPr>
          <w:sz w:val="24"/>
          <w:szCs w:val="24"/>
        </w:rPr>
      </w:pPr>
      <w:r>
        <w:rPr>
          <w:rFonts w:hint="eastAsia"/>
          <w:sz w:val="24"/>
          <w:szCs w:val="24"/>
        </w:rPr>
        <w:t>测试结果如下：</w:t>
      </w:r>
    </w:p>
    <w:p w14:paraId="22AFCC26" w14:textId="0D749559" w:rsidR="0087621E" w:rsidRDefault="0087621E" w:rsidP="0087621E">
      <w:pPr>
        <w:spacing w:line="300" w:lineRule="auto"/>
        <w:rPr>
          <w:sz w:val="24"/>
          <w:szCs w:val="24"/>
        </w:rPr>
      </w:pPr>
      <w:r w:rsidRPr="0087621E">
        <w:rPr>
          <w:noProof/>
          <w:sz w:val="24"/>
          <w:szCs w:val="24"/>
        </w:rPr>
        <w:lastRenderedPageBreak/>
        <w:drawing>
          <wp:inline distT="0" distB="0" distL="0" distR="0" wp14:anchorId="4C923EF7" wp14:editId="65575E4B">
            <wp:extent cx="5179858" cy="6358516"/>
            <wp:effectExtent l="0" t="0" r="190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1944" cy="6361076"/>
                    </a:xfrm>
                    <a:prstGeom prst="rect">
                      <a:avLst/>
                    </a:prstGeom>
                  </pic:spPr>
                </pic:pic>
              </a:graphicData>
            </a:graphic>
          </wp:inline>
        </w:drawing>
      </w:r>
    </w:p>
    <w:p w14:paraId="3FEB0AD5" w14:textId="31D67440" w:rsidR="008E318E" w:rsidRDefault="0087621E" w:rsidP="0087621E">
      <w:pPr>
        <w:spacing w:line="300" w:lineRule="auto"/>
        <w:rPr>
          <w:sz w:val="24"/>
          <w:szCs w:val="24"/>
        </w:rPr>
      </w:pPr>
      <w:r>
        <w:rPr>
          <w:rFonts w:hint="eastAsia"/>
          <w:sz w:val="24"/>
          <w:szCs w:val="24"/>
        </w:rPr>
        <w:t>实验四测试代码与实验三相同，测试脚本如下：</w:t>
      </w:r>
    </w:p>
    <w:p w14:paraId="0B36776C" w14:textId="59A536BB" w:rsidR="0087621E" w:rsidRDefault="00213127" w:rsidP="0087621E">
      <w:pPr>
        <w:spacing w:line="300" w:lineRule="auto"/>
        <w:rPr>
          <w:sz w:val="24"/>
          <w:szCs w:val="24"/>
        </w:rPr>
      </w:pPr>
      <w:r w:rsidRPr="00213127">
        <w:rPr>
          <w:noProof/>
          <w:sz w:val="24"/>
          <w:szCs w:val="24"/>
        </w:rPr>
        <w:drawing>
          <wp:inline distT="0" distB="0" distL="0" distR="0" wp14:anchorId="712F1533" wp14:editId="5FF1C87C">
            <wp:extent cx="5222122" cy="14542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2464" cy="1471026"/>
                    </a:xfrm>
                    <a:prstGeom prst="rect">
                      <a:avLst/>
                    </a:prstGeom>
                  </pic:spPr>
                </pic:pic>
              </a:graphicData>
            </a:graphic>
          </wp:inline>
        </w:drawing>
      </w:r>
    </w:p>
    <w:p w14:paraId="32317D2D" w14:textId="04835AD1" w:rsidR="00213127" w:rsidRDefault="00213127" w:rsidP="0087621E">
      <w:pPr>
        <w:spacing w:line="300" w:lineRule="auto"/>
        <w:rPr>
          <w:sz w:val="24"/>
          <w:szCs w:val="24"/>
        </w:rPr>
      </w:pPr>
      <w:r>
        <w:rPr>
          <w:rFonts w:hint="eastAsia"/>
          <w:sz w:val="24"/>
          <w:szCs w:val="24"/>
        </w:rPr>
        <w:t>测试生成汇编代码如下：</w:t>
      </w:r>
    </w:p>
    <w:p w14:paraId="1E3505E0" w14:textId="77777777" w:rsidR="00213127" w:rsidRPr="00213127" w:rsidRDefault="00213127" w:rsidP="00213127">
      <w:pPr>
        <w:spacing w:line="300" w:lineRule="auto"/>
        <w:rPr>
          <w:sz w:val="24"/>
          <w:szCs w:val="24"/>
        </w:rPr>
      </w:pPr>
      <w:r w:rsidRPr="00213127">
        <w:rPr>
          <w:sz w:val="24"/>
          <w:szCs w:val="24"/>
        </w:rPr>
        <w:t>C:\Users\caxus\Desktop\Desktop\Univ_Assenbly_Principle\aplab4&gt;objcgen test2.c</w:t>
      </w:r>
    </w:p>
    <w:p w14:paraId="732F3565" w14:textId="77777777" w:rsidR="00213127" w:rsidRPr="00213127" w:rsidRDefault="00213127" w:rsidP="00213127">
      <w:pPr>
        <w:spacing w:line="300" w:lineRule="auto"/>
        <w:rPr>
          <w:sz w:val="24"/>
          <w:szCs w:val="24"/>
        </w:rPr>
      </w:pPr>
      <w:r w:rsidRPr="00213127">
        <w:rPr>
          <w:sz w:val="24"/>
          <w:szCs w:val="24"/>
        </w:rPr>
        <w:lastRenderedPageBreak/>
        <w:t>.data</w:t>
      </w:r>
    </w:p>
    <w:p w14:paraId="7520476B" w14:textId="77777777" w:rsidR="00213127" w:rsidRPr="00213127" w:rsidRDefault="00213127" w:rsidP="00213127">
      <w:pPr>
        <w:spacing w:line="300" w:lineRule="auto"/>
        <w:rPr>
          <w:sz w:val="24"/>
          <w:szCs w:val="24"/>
        </w:rPr>
      </w:pPr>
      <w:proofErr w:type="gramStart"/>
      <w:r w:rsidRPr="00213127">
        <w:rPr>
          <w:sz w:val="24"/>
          <w:szCs w:val="24"/>
        </w:rPr>
        <w:t>.</w:t>
      </w:r>
      <w:proofErr w:type="spellStart"/>
      <w:r w:rsidRPr="00213127">
        <w:rPr>
          <w:sz w:val="24"/>
          <w:szCs w:val="24"/>
        </w:rPr>
        <w:t>globl</w:t>
      </w:r>
      <w:proofErr w:type="spellEnd"/>
      <w:proofErr w:type="gramEnd"/>
      <w:r w:rsidRPr="00213127">
        <w:rPr>
          <w:sz w:val="24"/>
          <w:szCs w:val="24"/>
        </w:rPr>
        <w:t xml:space="preserve"> main</w:t>
      </w:r>
    </w:p>
    <w:p w14:paraId="7260CB14" w14:textId="77777777" w:rsidR="00213127" w:rsidRPr="00213127" w:rsidRDefault="00213127" w:rsidP="00213127">
      <w:pPr>
        <w:spacing w:line="300" w:lineRule="auto"/>
        <w:rPr>
          <w:sz w:val="24"/>
          <w:szCs w:val="24"/>
        </w:rPr>
      </w:pPr>
      <w:r w:rsidRPr="00213127">
        <w:rPr>
          <w:sz w:val="24"/>
          <w:szCs w:val="24"/>
        </w:rPr>
        <w:t>.text</w:t>
      </w:r>
    </w:p>
    <w:p w14:paraId="065BBE2C" w14:textId="77777777" w:rsidR="00213127" w:rsidRPr="00213127" w:rsidRDefault="00213127" w:rsidP="00213127">
      <w:pPr>
        <w:spacing w:line="300" w:lineRule="auto"/>
        <w:rPr>
          <w:sz w:val="24"/>
          <w:szCs w:val="24"/>
        </w:rPr>
      </w:pPr>
      <w:r w:rsidRPr="00213127">
        <w:rPr>
          <w:sz w:val="24"/>
          <w:szCs w:val="24"/>
        </w:rPr>
        <w:t>label1:</w:t>
      </w:r>
    </w:p>
    <w:p w14:paraId="089B53DD" w14:textId="77777777" w:rsidR="00213127" w:rsidRPr="00213127" w:rsidRDefault="00213127" w:rsidP="00213127">
      <w:pPr>
        <w:spacing w:line="300" w:lineRule="auto"/>
        <w:rPr>
          <w:sz w:val="24"/>
          <w:szCs w:val="24"/>
        </w:rPr>
      </w:pPr>
      <w:proofErr w:type="spellStart"/>
      <w:r w:rsidRPr="00213127">
        <w:rPr>
          <w:sz w:val="24"/>
          <w:szCs w:val="24"/>
        </w:rPr>
        <w:t>func</w:t>
      </w:r>
      <w:proofErr w:type="spellEnd"/>
      <w:r w:rsidRPr="00213127">
        <w:rPr>
          <w:sz w:val="24"/>
          <w:szCs w:val="24"/>
        </w:rPr>
        <w:t>:</w:t>
      </w:r>
    </w:p>
    <w:p w14:paraId="49ECE966" w14:textId="77777777" w:rsidR="00213127" w:rsidRPr="00213127" w:rsidRDefault="00213127" w:rsidP="00213127">
      <w:pPr>
        <w:spacing w:line="300" w:lineRule="auto"/>
        <w:rPr>
          <w:sz w:val="24"/>
          <w:szCs w:val="24"/>
        </w:rPr>
      </w:pPr>
      <w:r w:rsidRPr="00213127">
        <w:rPr>
          <w:sz w:val="24"/>
          <w:szCs w:val="24"/>
        </w:rPr>
        <w:t xml:space="preserve">  li $t3, 1</w:t>
      </w:r>
    </w:p>
    <w:p w14:paraId="20C2DD07"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20($</w:t>
      </w:r>
      <w:proofErr w:type="spellStart"/>
      <w:r w:rsidRPr="00213127">
        <w:rPr>
          <w:sz w:val="24"/>
          <w:szCs w:val="24"/>
        </w:rPr>
        <w:t>sp</w:t>
      </w:r>
      <w:proofErr w:type="spellEnd"/>
      <w:r w:rsidRPr="00213127">
        <w:rPr>
          <w:sz w:val="24"/>
          <w:szCs w:val="24"/>
        </w:rPr>
        <w:t>)</w:t>
      </w:r>
    </w:p>
    <w:p w14:paraId="6EA60964"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$t1, 12($</w:t>
      </w:r>
      <w:proofErr w:type="spellStart"/>
      <w:r w:rsidRPr="00213127">
        <w:rPr>
          <w:sz w:val="24"/>
          <w:szCs w:val="24"/>
        </w:rPr>
        <w:t>sp</w:t>
      </w:r>
      <w:proofErr w:type="spellEnd"/>
      <w:r w:rsidRPr="00213127">
        <w:rPr>
          <w:sz w:val="24"/>
          <w:szCs w:val="24"/>
        </w:rPr>
        <w:t>)</w:t>
      </w:r>
    </w:p>
    <w:p w14:paraId="72C335D7"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$t2, 20($</w:t>
      </w:r>
      <w:proofErr w:type="spellStart"/>
      <w:r w:rsidRPr="00213127">
        <w:rPr>
          <w:sz w:val="24"/>
          <w:szCs w:val="24"/>
        </w:rPr>
        <w:t>sp</w:t>
      </w:r>
      <w:proofErr w:type="spellEnd"/>
      <w:r w:rsidRPr="00213127">
        <w:rPr>
          <w:sz w:val="24"/>
          <w:szCs w:val="24"/>
        </w:rPr>
        <w:t>)</w:t>
      </w:r>
    </w:p>
    <w:p w14:paraId="45F56454"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blt</w:t>
      </w:r>
      <w:proofErr w:type="spellEnd"/>
      <w:r w:rsidRPr="00213127">
        <w:rPr>
          <w:sz w:val="24"/>
          <w:szCs w:val="24"/>
        </w:rPr>
        <w:t xml:space="preserve"> $t</w:t>
      </w:r>
      <w:proofErr w:type="gramStart"/>
      <w:r w:rsidRPr="00213127">
        <w:rPr>
          <w:sz w:val="24"/>
          <w:szCs w:val="24"/>
        </w:rPr>
        <w:t>1,$</w:t>
      </w:r>
      <w:proofErr w:type="gramEnd"/>
      <w:r w:rsidRPr="00213127">
        <w:rPr>
          <w:sz w:val="24"/>
          <w:szCs w:val="24"/>
        </w:rPr>
        <w:t>t2,label2</w:t>
      </w:r>
    </w:p>
    <w:p w14:paraId="7216C1A8" w14:textId="77777777" w:rsidR="00213127" w:rsidRPr="00213127" w:rsidRDefault="00213127" w:rsidP="00213127">
      <w:pPr>
        <w:spacing w:line="300" w:lineRule="auto"/>
        <w:rPr>
          <w:sz w:val="24"/>
          <w:szCs w:val="24"/>
        </w:rPr>
      </w:pPr>
      <w:r w:rsidRPr="00213127">
        <w:rPr>
          <w:sz w:val="24"/>
          <w:szCs w:val="24"/>
        </w:rPr>
        <w:t xml:space="preserve">  j label3</w:t>
      </w:r>
    </w:p>
    <w:p w14:paraId="6E102D62" w14:textId="77777777" w:rsidR="00213127" w:rsidRPr="00213127" w:rsidRDefault="00213127" w:rsidP="00213127">
      <w:pPr>
        <w:spacing w:line="300" w:lineRule="auto"/>
        <w:rPr>
          <w:sz w:val="24"/>
          <w:szCs w:val="24"/>
        </w:rPr>
      </w:pPr>
      <w:r w:rsidRPr="00213127">
        <w:rPr>
          <w:sz w:val="24"/>
          <w:szCs w:val="24"/>
        </w:rPr>
        <w:t>label2:</w:t>
      </w:r>
    </w:p>
    <w:p w14:paraId="7DAA0368"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$t1, 12($</w:t>
      </w:r>
      <w:proofErr w:type="spellStart"/>
      <w:r w:rsidRPr="00213127">
        <w:rPr>
          <w:sz w:val="24"/>
          <w:szCs w:val="24"/>
        </w:rPr>
        <w:t>sp</w:t>
      </w:r>
      <w:proofErr w:type="spellEnd"/>
      <w:r w:rsidRPr="00213127">
        <w:rPr>
          <w:sz w:val="24"/>
          <w:szCs w:val="24"/>
        </w:rPr>
        <w:t>)</w:t>
      </w:r>
    </w:p>
    <w:p w14:paraId="7E51A1E4"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$t2, 16($</w:t>
      </w:r>
      <w:proofErr w:type="spellStart"/>
      <w:r w:rsidRPr="00213127">
        <w:rPr>
          <w:sz w:val="24"/>
          <w:szCs w:val="24"/>
        </w:rPr>
        <w:t>sp</w:t>
      </w:r>
      <w:proofErr w:type="spellEnd"/>
      <w:r w:rsidRPr="00213127">
        <w:rPr>
          <w:sz w:val="24"/>
          <w:szCs w:val="24"/>
        </w:rPr>
        <w:t>)</w:t>
      </w:r>
    </w:p>
    <w:p w14:paraId="1CBCA470" w14:textId="77777777" w:rsidR="00213127" w:rsidRPr="00213127" w:rsidRDefault="00213127" w:rsidP="00213127">
      <w:pPr>
        <w:spacing w:line="300" w:lineRule="auto"/>
        <w:rPr>
          <w:sz w:val="24"/>
          <w:szCs w:val="24"/>
        </w:rPr>
      </w:pPr>
      <w:r w:rsidRPr="00213127">
        <w:rPr>
          <w:sz w:val="24"/>
          <w:szCs w:val="24"/>
        </w:rPr>
        <w:t xml:space="preserve">  add $t</w:t>
      </w:r>
      <w:proofErr w:type="gramStart"/>
      <w:r w:rsidRPr="00213127">
        <w:rPr>
          <w:sz w:val="24"/>
          <w:szCs w:val="24"/>
        </w:rPr>
        <w:t>3,$</w:t>
      </w:r>
      <w:proofErr w:type="gramEnd"/>
      <w:r w:rsidRPr="00213127">
        <w:rPr>
          <w:sz w:val="24"/>
          <w:szCs w:val="24"/>
        </w:rPr>
        <w:t>t1,$t2</w:t>
      </w:r>
    </w:p>
    <w:p w14:paraId="0BFD12DD"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20($</w:t>
      </w:r>
      <w:proofErr w:type="spellStart"/>
      <w:r w:rsidRPr="00213127">
        <w:rPr>
          <w:sz w:val="24"/>
          <w:szCs w:val="24"/>
        </w:rPr>
        <w:t>sp</w:t>
      </w:r>
      <w:proofErr w:type="spellEnd"/>
      <w:r w:rsidRPr="00213127">
        <w:rPr>
          <w:sz w:val="24"/>
          <w:szCs w:val="24"/>
        </w:rPr>
        <w:t>)</w:t>
      </w:r>
    </w:p>
    <w:p w14:paraId="06C96847"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$v0, 20($</w:t>
      </w:r>
      <w:proofErr w:type="spellStart"/>
      <w:r w:rsidRPr="00213127">
        <w:rPr>
          <w:sz w:val="24"/>
          <w:szCs w:val="24"/>
        </w:rPr>
        <w:t>sp</w:t>
      </w:r>
      <w:proofErr w:type="spellEnd"/>
      <w:r w:rsidRPr="00213127">
        <w:rPr>
          <w:sz w:val="24"/>
          <w:szCs w:val="24"/>
        </w:rPr>
        <w:t>)</w:t>
      </w:r>
    </w:p>
    <w:p w14:paraId="77B223E9"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jr</w:t>
      </w:r>
      <w:proofErr w:type="spellEnd"/>
      <w:r w:rsidRPr="00213127">
        <w:rPr>
          <w:sz w:val="24"/>
          <w:szCs w:val="24"/>
        </w:rPr>
        <w:t xml:space="preserve"> $ra</w:t>
      </w:r>
    </w:p>
    <w:p w14:paraId="0818A3B9" w14:textId="77777777" w:rsidR="00213127" w:rsidRPr="00213127" w:rsidRDefault="00213127" w:rsidP="00213127">
      <w:pPr>
        <w:spacing w:line="300" w:lineRule="auto"/>
        <w:rPr>
          <w:sz w:val="24"/>
          <w:szCs w:val="24"/>
        </w:rPr>
      </w:pPr>
      <w:r w:rsidRPr="00213127">
        <w:rPr>
          <w:sz w:val="24"/>
          <w:szCs w:val="24"/>
        </w:rPr>
        <w:t xml:space="preserve">  j label1</w:t>
      </w:r>
    </w:p>
    <w:p w14:paraId="344DB046" w14:textId="77777777" w:rsidR="00213127" w:rsidRPr="00213127" w:rsidRDefault="00213127" w:rsidP="00213127">
      <w:pPr>
        <w:spacing w:line="300" w:lineRule="auto"/>
        <w:rPr>
          <w:sz w:val="24"/>
          <w:szCs w:val="24"/>
        </w:rPr>
      </w:pPr>
      <w:r w:rsidRPr="00213127">
        <w:rPr>
          <w:sz w:val="24"/>
          <w:szCs w:val="24"/>
        </w:rPr>
        <w:t>label3:</w:t>
      </w:r>
    </w:p>
    <w:p w14:paraId="23702C85" w14:textId="77777777" w:rsidR="00213127" w:rsidRPr="00213127" w:rsidRDefault="00213127" w:rsidP="00213127">
      <w:pPr>
        <w:spacing w:line="300" w:lineRule="auto"/>
        <w:rPr>
          <w:sz w:val="24"/>
          <w:szCs w:val="24"/>
        </w:rPr>
      </w:pPr>
      <w:r w:rsidRPr="00213127">
        <w:rPr>
          <w:sz w:val="24"/>
          <w:szCs w:val="24"/>
        </w:rPr>
        <w:t xml:space="preserve">  li $t3, 1</w:t>
      </w:r>
    </w:p>
    <w:p w14:paraId="2168C1E9"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20($</w:t>
      </w:r>
      <w:proofErr w:type="spellStart"/>
      <w:r w:rsidRPr="00213127">
        <w:rPr>
          <w:sz w:val="24"/>
          <w:szCs w:val="24"/>
        </w:rPr>
        <w:t>sp</w:t>
      </w:r>
      <w:proofErr w:type="spellEnd"/>
      <w:r w:rsidRPr="00213127">
        <w:rPr>
          <w:sz w:val="24"/>
          <w:szCs w:val="24"/>
        </w:rPr>
        <w:t>)</w:t>
      </w:r>
    </w:p>
    <w:p w14:paraId="4AE3C815"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$t1, 12($</w:t>
      </w:r>
      <w:proofErr w:type="spellStart"/>
      <w:r w:rsidRPr="00213127">
        <w:rPr>
          <w:sz w:val="24"/>
          <w:szCs w:val="24"/>
        </w:rPr>
        <w:t>sp</w:t>
      </w:r>
      <w:proofErr w:type="spellEnd"/>
      <w:r w:rsidRPr="00213127">
        <w:rPr>
          <w:sz w:val="24"/>
          <w:szCs w:val="24"/>
        </w:rPr>
        <w:t>)</w:t>
      </w:r>
    </w:p>
    <w:p w14:paraId="1F7FAF90"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$t2, 20($</w:t>
      </w:r>
      <w:proofErr w:type="spellStart"/>
      <w:r w:rsidRPr="00213127">
        <w:rPr>
          <w:sz w:val="24"/>
          <w:szCs w:val="24"/>
        </w:rPr>
        <w:t>sp</w:t>
      </w:r>
      <w:proofErr w:type="spellEnd"/>
      <w:r w:rsidRPr="00213127">
        <w:rPr>
          <w:sz w:val="24"/>
          <w:szCs w:val="24"/>
        </w:rPr>
        <w:t>)</w:t>
      </w:r>
    </w:p>
    <w:p w14:paraId="007EEA4D" w14:textId="77777777" w:rsidR="00213127" w:rsidRPr="00213127" w:rsidRDefault="00213127" w:rsidP="00213127">
      <w:pPr>
        <w:spacing w:line="300" w:lineRule="auto"/>
        <w:rPr>
          <w:sz w:val="24"/>
          <w:szCs w:val="24"/>
        </w:rPr>
      </w:pPr>
      <w:r w:rsidRPr="00213127">
        <w:rPr>
          <w:sz w:val="24"/>
          <w:szCs w:val="24"/>
        </w:rPr>
        <w:t xml:space="preserve">  sub $t</w:t>
      </w:r>
      <w:proofErr w:type="gramStart"/>
      <w:r w:rsidRPr="00213127">
        <w:rPr>
          <w:sz w:val="24"/>
          <w:szCs w:val="24"/>
        </w:rPr>
        <w:t>3,$</w:t>
      </w:r>
      <w:proofErr w:type="gramEnd"/>
      <w:r w:rsidRPr="00213127">
        <w:rPr>
          <w:sz w:val="24"/>
          <w:szCs w:val="24"/>
        </w:rPr>
        <w:t>t1,$t2</w:t>
      </w:r>
    </w:p>
    <w:p w14:paraId="1FEF4E49"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24($</w:t>
      </w:r>
      <w:proofErr w:type="spellStart"/>
      <w:r w:rsidRPr="00213127">
        <w:rPr>
          <w:sz w:val="24"/>
          <w:szCs w:val="24"/>
        </w:rPr>
        <w:t>sp</w:t>
      </w:r>
      <w:proofErr w:type="spellEnd"/>
      <w:r w:rsidRPr="00213127">
        <w:rPr>
          <w:sz w:val="24"/>
          <w:szCs w:val="24"/>
        </w:rPr>
        <w:t>)</w:t>
      </w:r>
    </w:p>
    <w:p w14:paraId="3A9B16D8" w14:textId="77777777" w:rsidR="00213127" w:rsidRPr="00213127" w:rsidRDefault="00213127" w:rsidP="00213127">
      <w:pPr>
        <w:spacing w:line="300" w:lineRule="auto"/>
        <w:rPr>
          <w:sz w:val="24"/>
          <w:szCs w:val="24"/>
        </w:rPr>
      </w:pPr>
      <w:r w:rsidRPr="00213127">
        <w:rPr>
          <w:sz w:val="24"/>
          <w:szCs w:val="24"/>
        </w:rPr>
        <w:t xml:space="preserve">  li $t3, 1</w:t>
      </w:r>
    </w:p>
    <w:p w14:paraId="6AC83704"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28($</w:t>
      </w:r>
      <w:proofErr w:type="spellStart"/>
      <w:r w:rsidRPr="00213127">
        <w:rPr>
          <w:sz w:val="24"/>
          <w:szCs w:val="24"/>
        </w:rPr>
        <w:t>sp</w:t>
      </w:r>
      <w:proofErr w:type="spellEnd"/>
      <w:r w:rsidRPr="00213127">
        <w:rPr>
          <w:sz w:val="24"/>
          <w:szCs w:val="24"/>
        </w:rPr>
        <w:t>)</w:t>
      </w:r>
    </w:p>
    <w:p w14:paraId="1DF3952F"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$t1, 16($</w:t>
      </w:r>
      <w:proofErr w:type="spellStart"/>
      <w:r w:rsidRPr="00213127">
        <w:rPr>
          <w:sz w:val="24"/>
          <w:szCs w:val="24"/>
        </w:rPr>
        <w:t>sp</w:t>
      </w:r>
      <w:proofErr w:type="spellEnd"/>
      <w:r w:rsidRPr="00213127">
        <w:rPr>
          <w:sz w:val="24"/>
          <w:szCs w:val="24"/>
        </w:rPr>
        <w:t>)</w:t>
      </w:r>
    </w:p>
    <w:p w14:paraId="24AEE1F3"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$t2, 28($</w:t>
      </w:r>
      <w:proofErr w:type="spellStart"/>
      <w:r w:rsidRPr="00213127">
        <w:rPr>
          <w:sz w:val="24"/>
          <w:szCs w:val="24"/>
        </w:rPr>
        <w:t>sp</w:t>
      </w:r>
      <w:proofErr w:type="spellEnd"/>
      <w:r w:rsidRPr="00213127">
        <w:rPr>
          <w:sz w:val="24"/>
          <w:szCs w:val="24"/>
        </w:rPr>
        <w:t>)</w:t>
      </w:r>
    </w:p>
    <w:p w14:paraId="641EF1C1" w14:textId="77777777" w:rsidR="00213127" w:rsidRPr="00213127" w:rsidRDefault="00213127" w:rsidP="00213127">
      <w:pPr>
        <w:spacing w:line="300" w:lineRule="auto"/>
        <w:rPr>
          <w:sz w:val="24"/>
          <w:szCs w:val="24"/>
        </w:rPr>
      </w:pPr>
      <w:r w:rsidRPr="00213127">
        <w:rPr>
          <w:sz w:val="24"/>
          <w:szCs w:val="24"/>
        </w:rPr>
        <w:t xml:space="preserve">  add $t</w:t>
      </w:r>
      <w:proofErr w:type="gramStart"/>
      <w:r w:rsidRPr="00213127">
        <w:rPr>
          <w:sz w:val="24"/>
          <w:szCs w:val="24"/>
        </w:rPr>
        <w:t>3,$</w:t>
      </w:r>
      <w:proofErr w:type="gramEnd"/>
      <w:r w:rsidRPr="00213127">
        <w:rPr>
          <w:sz w:val="24"/>
          <w:szCs w:val="24"/>
        </w:rPr>
        <w:t>t1,$t2</w:t>
      </w:r>
    </w:p>
    <w:p w14:paraId="122D6816"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32($</w:t>
      </w:r>
      <w:proofErr w:type="spellStart"/>
      <w:r w:rsidRPr="00213127">
        <w:rPr>
          <w:sz w:val="24"/>
          <w:szCs w:val="24"/>
        </w:rPr>
        <w:t>sp</w:t>
      </w:r>
      <w:proofErr w:type="spellEnd"/>
      <w:r w:rsidRPr="00213127">
        <w:rPr>
          <w:sz w:val="24"/>
          <w:szCs w:val="24"/>
        </w:rPr>
        <w:t>)</w:t>
      </w:r>
    </w:p>
    <w:p w14:paraId="72FEC7D7" w14:textId="77777777" w:rsidR="00213127" w:rsidRPr="00213127" w:rsidRDefault="00213127" w:rsidP="00213127">
      <w:pPr>
        <w:spacing w:line="300" w:lineRule="auto"/>
        <w:rPr>
          <w:sz w:val="24"/>
          <w:szCs w:val="24"/>
        </w:rPr>
      </w:pPr>
      <w:r w:rsidRPr="00213127">
        <w:rPr>
          <w:sz w:val="24"/>
          <w:szCs w:val="24"/>
        </w:rPr>
        <w:t xml:space="preserve">  move $t</w:t>
      </w:r>
      <w:proofErr w:type="gramStart"/>
      <w:r w:rsidRPr="00213127">
        <w:rPr>
          <w:sz w:val="24"/>
          <w:szCs w:val="24"/>
        </w:rPr>
        <w:t>0,$</w:t>
      </w:r>
      <w:proofErr w:type="gramEnd"/>
      <w:r w:rsidRPr="00213127">
        <w:rPr>
          <w:sz w:val="24"/>
          <w:szCs w:val="24"/>
        </w:rPr>
        <w:t>sp</w:t>
      </w:r>
    </w:p>
    <w:p w14:paraId="3345779F"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addi</w:t>
      </w:r>
      <w:proofErr w:type="spellEnd"/>
      <w:r w:rsidRPr="00213127">
        <w:rPr>
          <w:sz w:val="24"/>
          <w:szCs w:val="24"/>
        </w:rPr>
        <w:t xml:space="preserve"> $</w:t>
      </w:r>
      <w:proofErr w:type="spellStart"/>
      <w:r w:rsidRPr="00213127">
        <w:rPr>
          <w:sz w:val="24"/>
          <w:szCs w:val="24"/>
        </w:rPr>
        <w:t>sp</w:t>
      </w:r>
      <w:proofErr w:type="spellEnd"/>
      <w:r w:rsidRPr="00213127">
        <w:rPr>
          <w:sz w:val="24"/>
          <w:szCs w:val="24"/>
        </w:rPr>
        <w:t>, $</w:t>
      </w:r>
      <w:proofErr w:type="spellStart"/>
      <w:r w:rsidRPr="00213127">
        <w:rPr>
          <w:sz w:val="24"/>
          <w:szCs w:val="24"/>
        </w:rPr>
        <w:t>sp</w:t>
      </w:r>
      <w:proofErr w:type="spellEnd"/>
      <w:r w:rsidRPr="00213127">
        <w:rPr>
          <w:sz w:val="24"/>
          <w:szCs w:val="24"/>
        </w:rPr>
        <w:t>, -40</w:t>
      </w:r>
    </w:p>
    <w:p w14:paraId="0B0AD3A0"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$ra,0($</w:t>
      </w:r>
      <w:proofErr w:type="spellStart"/>
      <w:r w:rsidRPr="00213127">
        <w:rPr>
          <w:sz w:val="24"/>
          <w:szCs w:val="24"/>
        </w:rPr>
        <w:t>sp</w:t>
      </w:r>
      <w:proofErr w:type="spellEnd"/>
      <w:r w:rsidRPr="00213127">
        <w:rPr>
          <w:sz w:val="24"/>
          <w:szCs w:val="24"/>
        </w:rPr>
        <w:t>)</w:t>
      </w:r>
    </w:p>
    <w:p w14:paraId="396551D4" w14:textId="77777777" w:rsidR="00213127" w:rsidRPr="00213127" w:rsidRDefault="00213127" w:rsidP="00213127">
      <w:pPr>
        <w:spacing w:line="300" w:lineRule="auto"/>
        <w:rPr>
          <w:sz w:val="24"/>
          <w:szCs w:val="24"/>
        </w:rPr>
      </w:pPr>
      <w:r w:rsidRPr="00213127">
        <w:rPr>
          <w:sz w:val="24"/>
          <w:szCs w:val="24"/>
        </w:rPr>
        <w:lastRenderedPageBreak/>
        <w:t xml:space="preserve">  </w:t>
      </w:r>
      <w:proofErr w:type="spellStart"/>
      <w:r w:rsidRPr="00213127">
        <w:rPr>
          <w:sz w:val="24"/>
          <w:szCs w:val="24"/>
        </w:rPr>
        <w:t>lw</w:t>
      </w:r>
      <w:proofErr w:type="spellEnd"/>
      <w:r w:rsidRPr="00213127">
        <w:rPr>
          <w:sz w:val="24"/>
          <w:szCs w:val="24"/>
        </w:rPr>
        <w:t xml:space="preserve"> $t1, 24($t0)</w:t>
      </w:r>
    </w:p>
    <w:p w14:paraId="7F010E66" w14:textId="77777777" w:rsidR="00213127" w:rsidRPr="00213127" w:rsidRDefault="00213127" w:rsidP="00213127">
      <w:pPr>
        <w:spacing w:line="300" w:lineRule="auto"/>
        <w:rPr>
          <w:sz w:val="24"/>
          <w:szCs w:val="24"/>
        </w:rPr>
      </w:pPr>
      <w:r w:rsidRPr="00213127">
        <w:rPr>
          <w:sz w:val="24"/>
          <w:szCs w:val="24"/>
        </w:rPr>
        <w:t xml:space="preserve">  move $t</w:t>
      </w:r>
      <w:proofErr w:type="gramStart"/>
      <w:r w:rsidRPr="00213127">
        <w:rPr>
          <w:sz w:val="24"/>
          <w:szCs w:val="24"/>
        </w:rPr>
        <w:t>3,$</w:t>
      </w:r>
      <w:proofErr w:type="gramEnd"/>
      <w:r w:rsidRPr="00213127">
        <w:rPr>
          <w:sz w:val="24"/>
          <w:szCs w:val="24"/>
        </w:rPr>
        <w:t>t1</w:t>
      </w:r>
    </w:p>
    <w:p w14:paraId="66925DD5"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$t3,12($</w:t>
      </w:r>
      <w:proofErr w:type="spellStart"/>
      <w:r w:rsidRPr="00213127">
        <w:rPr>
          <w:sz w:val="24"/>
          <w:szCs w:val="24"/>
        </w:rPr>
        <w:t>sp</w:t>
      </w:r>
      <w:proofErr w:type="spellEnd"/>
      <w:r w:rsidRPr="00213127">
        <w:rPr>
          <w:sz w:val="24"/>
          <w:szCs w:val="24"/>
        </w:rPr>
        <w:t>)</w:t>
      </w:r>
    </w:p>
    <w:p w14:paraId="18269B1C"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$t1, 32($t0)</w:t>
      </w:r>
    </w:p>
    <w:p w14:paraId="1C1935C6" w14:textId="77777777" w:rsidR="00213127" w:rsidRPr="00213127" w:rsidRDefault="00213127" w:rsidP="00213127">
      <w:pPr>
        <w:spacing w:line="300" w:lineRule="auto"/>
        <w:rPr>
          <w:sz w:val="24"/>
          <w:szCs w:val="24"/>
        </w:rPr>
      </w:pPr>
      <w:r w:rsidRPr="00213127">
        <w:rPr>
          <w:sz w:val="24"/>
          <w:szCs w:val="24"/>
        </w:rPr>
        <w:t xml:space="preserve">  move $t</w:t>
      </w:r>
      <w:proofErr w:type="gramStart"/>
      <w:r w:rsidRPr="00213127">
        <w:rPr>
          <w:sz w:val="24"/>
          <w:szCs w:val="24"/>
        </w:rPr>
        <w:t>3,$</w:t>
      </w:r>
      <w:proofErr w:type="gramEnd"/>
      <w:r w:rsidRPr="00213127">
        <w:rPr>
          <w:sz w:val="24"/>
          <w:szCs w:val="24"/>
        </w:rPr>
        <w:t>t1</w:t>
      </w:r>
    </w:p>
    <w:p w14:paraId="0E30B40A"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$t3,16($</w:t>
      </w:r>
      <w:proofErr w:type="spellStart"/>
      <w:r w:rsidRPr="00213127">
        <w:rPr>
          <w:sz w:val="24"/>
          <w:szCs w:val="24"/>
        </w:rPr>
        <w:t>sp</w:t>
      </w:r>
      <w:proofErr w:type="spellEnd"/>
      <w:r w:rsidRPr="00213127">
        <w:rPr>
          <w:sz w:val="24"/>
          <w:szCs w:val="24"/>
        </w:rPr>
        <w:t>)</w:t>
      </w:r>
    </w:p>
    <w:p w14:paraId="7D77A591"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jal</w:t>
      </w:r>
      <w:proofErr w:type="spellEnd"/>
      <w:r w:rsidRPr="00213127">
        <w:rPr>
          <w:sz w:val="24"/>
          <w:szCs w:val="24"/>
        </w:rPr>
        <w:t xml:space="preserve"> </w:t>
      </w:r>
      <w:proofErr w:type="spellStart"/>
      <w:r w:rsidRPr="00213127">
        <w:rPr>
          <w:sz w:val="24"/>
          <w:szCs w:val="24"/>
        </w:rPr>
        <w:t>func</w:t>
      </w:r>
      <w:proofErr w:type="spellEnd"/>
    </w:p>
    <w:p w14:paraId="7217A5E2"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$ra,0($</w:t>
      </w:r>
      <w:proofErr w:type="spellStart"/>
      <w:r w:rsidRPr="00213127">
        <w:rPr>
          <w:sz w:val="24"/>
          <w:szCs w:val="24"/>
        </w:rPr>
        <w:t>sp</w:t>
      </w:r>
      <w:proofErr w:type="spellEnd"/>
      <w:r w:rsidRPr="00213127">
        <w:rPr>
          <w:sz w:val="24"/>
          <w:szCs w:val="24"/>
        </w:rPr>
        <w:t>)</w:t>
      </w:r>
    </w:p>
    <w:p w14:paraId="1043B2D6"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addi</w:t>
      </w:r>
      <w:proofErr w:type="spellEnd"/>
      <w:r w:rsidRPr="00213127">
        <w:rPr>
          <w:sz w:val="24"/>
          <w:szCs w:val="24"/>
        </w:rPr>
        <w:t xml:space="preserve"> $</w:t>
      </w:r>
      <w:proofErr w:type="gramStart"/>
      <w:r w:rsidRPr="00213127">
        <w:rPr>
          <w:sz w:val="24"/>
          <w:szCs w:val="24"/>
        </w:rPr>
        <w:t>sp,$</w:t>
      </w:r>
      <w:proofErr w:type="gramEnd"/>
      <w:r w:rsidRPr="00213127">
        <w:rPr>
          <w:sz w:val="24"/>
          <w:szCs w:val="24"/>
        </w:rPr>
        <w:t>sp,40</w:t>
      </w:r>
    </w:p>
    <w:p w14:paraId="1030663B"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$v0,36($</w:t>
      </w:r>
      <w:proofErr w:type="spellStart"/>
      <w:r w:rsidRPr="00213127">
        <w:rPr>
          <w:sz w:val="24"/>
          <w:szCs w:val="24"/>
        </w:rPr>
        <w:t>sp</w:t>
      </w:r>
      <w:proofErr w:type="spellEnd"/>
      <w:r w:rsidRPr="00213127">
        <w:rPr>
          <w:sz w:val="24"/>
          <w:szCs w:val="24"/>
        </w:rPr>
        <w:t>)</w:t>
      </w:r>
    </w:p>
    <w:p w14:paraId="2BCE9889"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$v0, 36($</w:t>
      </w:r>
      <w:proofErr w:type="spellStart"/>
      <w:r w:rsidRPr="00213127">
        <w:rPr>
          <w:sz w:val="24"/>
          <w:szCs w:val="24"/>
        </w:rPr>
        <w:t>sp</w:t>
      </w:r>
      <w:proofErr w:type="spellEnd"/>
      <w:r w:rsidRPr="00213127">
        <w:rPr>
          <w:sz w:val="24"/>
          <w:szCs w:val="24"/>
        </w:rPr>
        <w:t>)</w:t>
      </w:r>
    </w:p>
    <w:p w14:paraId="2FBE94F7"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jr</w:t>
      </w:r>
      <w:proofErr w:type="spellEnd"/>
      <w:r w:rsidRPr="00213127">
        <w:rPr>
          <w:sz w:val="24"/>
          <w:szCs w:val="24"/>
        </w:rPr>
        <w:t xml:space="preserve"> $ra</w:t>
      </w:r>
    </w:p>
    <w:p w14:paraId="3D658F5D" w14:textId="77777777" w:rsidR="00213127" w:rsidRPr="00213127" w:rsidRDefault="00213127" w:rsidP="00213127">
      <w:pPr>
        <w:spacing w:line="300" w:lineRule="auto"/>
        <w:rPr>
          <w:sz w:val="24"/>
          <w:szCs w:val="24"/>
        </w:rPr>
      </w:pPr>
      <w:r w:rsidRPr="00213127">
        <w:rPr>
          <w:sz w:val="24"/>
          <w:szCs w:val="24"/>
        </w:rPr>
        <w:t>label4:</w:t>
      </w:r>
    </w:p>
    <w:p w14:paraId="7C39AF22" w14:textId="77777777" w:rsidR="00213127" w:rsidRPr="00213127" w:rsidRDefault="00213127" w:rsidP="00213127">
      <w:pPr>
        <w:spacing w:line="300" w:lineRule="auto"/>
        <w:rPr>
          <w:sz w:val="24"/>
          <w:szCs w:val="24"/>
        </w:rPr>
      </w:pPr>
      <w:r w:rsidRPr="00213127">
        <w:rPr>
          <w:sz w:val="24"/>
          <w:szCs w:val="24"/>
        </w:rPr>
        <w:t>main:</w:t>
      </w:r>
    </w:p>
    <w:p w14:paraId="4C00AF13"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addi</w:t>
      </w:r>
      <w:proofErr w:type="spellEnd"/>
      <w:r w:rsidRPr="00213127">
        <w:rPr>
          <w:sz w:val="24"/>
          <w:szCs w:val="24"/>
        </w:rPr>
        <w:t xml:space="preserve"> $</w:t>
      </w:r>
      <w:proofErr w:type="spellStart"/>
      <w:r w:rsidRPr="00213127">
        <w:rPr>
          <w:sz w:val="24"/>
          <w:szCs w:val="24"/>
        </w:rPr>
        <w:t>sp</w:t>
      </w:r>
      <w:proofErr w:type="spellEnd"/>
      <w:r w:rsidRPr="00213127">
        <w:rPr>
          <w:sz w:val="24"/>
          <w:szCs w:val="24"/>
        </w:rPr>
        <w:t>, $</w:t>
      </w:r>
      <w:proofErr w:type="spellStart"/>
      <w:r w:rsidRPr="00213127">
        <w:rPr>
          <w:sz w:val="24"/>
          <w:szCs w:val="24"/>
        </w:rPr>
        <w:t>sp</w:t>
      </w:r>
      <w:proofErr w:type="spellEnd"/>
      <w:r w:rsidRPr="00213127">
        <w:rPr>
          <w:sz w:val="24"/>
          <w:szCs w:val="24"/>
        </w:rPr>
        <w:t>, -0</w:t>
      </w:r>
    </w:p>
    <w:p w14:paraId="51495254" w14:textId="77777777" w:rsidR="00213127" w:rsidRPr="00213127" w:rsidRDefault="00213127" w:rsidP="00213127">
      <w:pPr>
        <w:spacing w:line="300" w:lineRule="auto"/>
        <w:rPr>
          <w:sz w:val="24"/>
          <w:szCs w:val="24"/>
        </w:rPr>
      </w:pPr>
      <w:r w:rsidRPr="00213127">
        <w:rPr>
          <w:sz w:val="24"/>
          <w:szCs w:val="24"/>
        </w:rPr>
        <w:t xml:space="preserve">  move $t6, $</w:t>
      </w:r>
      <w:proofErr w:type="spellStart"/>
      <w:r w:rsidRPr="00213127">
        <w:rPr>
          <w:sz w:val="24"/>
          <w:szCs w:val="24"/>
        </w:rPr>
        <w:t>sp</w:t>
      </w:r>
      <w:proofErr w:type="spellEnd"/>
    </w:p>
    <w:p w14:paraId="04E845F9"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addi</w:t>
      </w:r>
      <w:proofErr w:type="spellEnd"/>
      <w:r w:rsidRPr="00213127">
        <w:rPr>
          <w:sz w:val="24"/>
          <w:szCs w:val="24"/>
        </w:rPr>
        <w:t xml:space="preserve"> $</w:t>
      </w:r>
      <w:proofErr w:type="spellStart"/>
      <w:r w:rsidRPr="00213127">
        <w:rPr>
          <w:sz w:val="24"/>
          <w:szCs w:val="24"/>
        </w:rPr>
        <w:t>sp</w:t>
      </w:r>
      <w:proofErr w:type="spellEnd"/>
      <w:r w:rsidRPr="00213127">
        <w:rPr>
          <w:sz w:val="24"/>
          <w:szCs w:val="24"/>
        </w:rPr>
        <w:t>, $</w:t>
      </w:r>
      <w:proofErr w:type="spellStart"/>
      <w:r w:rsidRPr="00213127">
        <w:rPr>
          <w:sz w:val="24"/>
          <w:szCs w:val="24"/>
        </w:rPr>
        <w:t>sp</w:t>
      </w:r>
      <w:proofErr w:type="spellEnd"/>
      <w:r w:rsidRPr="00213127">
        <w:rPr>
          <w:sz w:val="24"/>
          <w:szCs w:val="24"/>
        </w:rPr>
        <w:t>, -36</w:t>
      </w:r>
    </w:p>
    <w:p w14:paraId="5DD112AF" w14:textId="77777777" w:rsidR="00213127" w:rsidRPr="00213127" w:rsidRDefault="00213127" w:rsidP="00213127">
      <w:pPr>
        <w:spacing w:line="300" w:lineRule="auto"/>
        <w:rPr>
          <w:sz w:val="24"/>
          <w:szCs w:val="24"/>
        </w:rPr>
      </w:pPr>
      <w:r w:rsidRPr="00213127">
        <w:rPr>
          <w:sz w:val="24"/>
          <w:szCs w:val="24"/>
        </w:rPr>
        <w:t xml:space="preserve">  li $t3, 10</w:t>
      </w:r>
    </w:p>
    <w:p w14:paraId="38C6AA60"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0($</w:t>
      </w:r>
      <w:proofErr w:type="spellStart"/>
      <w:r w:rsidRPr="00213127">
        <w:rPr>
          <w:sz w:val="24"/>
          <w:szCs w:val="24"/>
        </w:rPr>
        <w:t>sp</w:t>
      </w:r>
      <w:proofErr w:type="spellEnd"/>
      <w:r w:rsidRPr="00213127">
        <w:rPr>
          <w:sz w:val="24"/>
          <w:szCs w:val="24"/>
        </w:rPr>
        <w:t>)</w:t>
      </w:r>
    </w:p>
    <w:p w14:paraId="388306CF"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$t1, 0($</w:t>
      </w:r>
      <w:proofErr w:type="spellStart"/>
      <w:r w:rsidRPr="00213127">
        <w:rPr>
          <w:sz w:val="24"/>
          <w:szCs w:val="24"/>
        </w:rPr>
        <w:t>sp</w:t>
      </w:r>
      <w:proofErr w:type="spellEnd"/>
      <w:r w:rsidRPr="00213127">
        <w:rPr>
          <w:sz w:val="24"/>
          <w:szCs w:val="24"/>
        </w:rPr>
        <w:t>)</w:t>
      </w:r>
    </w:p>
    <w:p w14:paraId="15A8F630" w14:textId="77777777" w:rsidR="00213127" w:rsidRPr="00213127" w:rsidRDefault="00213127" w:rsidP="00213127">
      <w:pPr>
        <w:spacing w:line="300" w:lineRule="auto"/>
        <w:rPr>
          <w:sz w:val="24"/>
          <w:szCs w:val="24"/>
        </w:rPr>
      </w:pPr>
      <w:r w:rsidRPr="00213127">
        <w:rPr>
          <w:sz w:val="24"/>
          <w:szCs w:val="24"/>
        </w:rPr>
        <w:t xml:space="preserve">  move $t3, $t1</w:t>
      </w:r>
    </w:p>
    <w:p w14:paraId="0DF951C1"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12($</w:t>
      </w:r>
      <w:proofErr w:type="spellStart"/>
      <w:r w:rsidRPr="00213127">
        <w:rPr>
          <w:sz w:val="24"/>
          <w:szCs w:val="24"/>
        </w:rPr>
        <w:t>sp</w:t>
      </w:r>
      <w:proofErr w:type="spellEnd"/>
      <w:r w:rsidRPr="00213127">
        <w:rPr>
          <w:sz w:val="24"/>
          <w:szCs w:val="24"/>
        </w:rPr>
        <w:t>)</w:t>
      </w:r>
    </w:p>
    <w:p w14:paraId="30C20313" w14:textId="77777777" w:rsidR="00213127" w:rsidRPr="00213127" w:rsidRDefault="00213127" w:rsidP="00213127">
      <w:pPr>
        <w:spacing w:line="300" w:lineRule="auto"/>
        <w:rPr>
          <w:sz w:val="24"/>
          <w:szCs w:val="24"/>
        </w:rPr>
      </w:pPr>
      <w:r w:rsidRPr="00213127">
        <w:rPr>
          <w:sz w:val="24"/>
          <w:szCs w:val="24"/>
        </w:rPr>
        <w:t>label5:</w:t>
      </w:r>
    </w:p>
    <w:p w14:paraId="1DFCBEF4" w14:textId="77777777" w:rsidR="00213127" w:rsidRPr="00213127" w:rsidRDefault="00213127" w:rsidP="00213127">
      <w:pPr>
        <w:spacing w:line="300" w:lineRule="auto"/>
        <w:rPr>
          <w:sz w:val="24"/>
          <w:szCs w:val="24"/>
        </w:rPr>
      </w:pPr>
      <w:r w:rsidRPr="00213127">
        <w:rPr>
          <w:sz w:val="24"/>
          <w:szCs w:val="24"/>
        </w:rPr>
        <w:t xml:space="preserve">  li $t3, 20</w:t>
      </w:r>
    </w:p>
    <w:p w14:paraId="04366252"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0($</w:t>
      </w:r>
      <w:proofErr w:type="spellStart"/>
      <w:r w:rsidRPr="00213127">
        <w:rPr>
          <w:sz w:val="24"/>
          <w:szCs w:val="24"/>
        </w:rPr>
        <w:t>sp</w:t>
      </w:r>
      <w:proofErr w:type="spellEnd"/>
      <w:r w:rsidRPr="00213127">
        <w:rPr>
          <w:sz w:val="24"/>
          <w:szCs w:val="24"/>
        </w:rPr>
        <w:t>)</w:t>
      </w:r>
    </w:p>
    <w:p w14:paraId="3566A8CD"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$t1, 0($</w:t>
      </w:r>
      <w:proofErr w:type="spellStart"/>
      <w:r w:rsidRPr="00213127">
        <w:rPr>
          <w:sz w:val="24"/>
          <w:szCs w:val="24"/>
        </w:rPr>
        <w:t>sp</w:t>
      </w:r>
      <w:proofErr w:type="spellEnd"/>
      <w:r w:rsidRPr="00213127">
        <w:rPr>
          <w:sz w:val="24"/>
          <w:szCs w:val="24"/>
        </w:rPr>
        <w:t>)</w:t>
      </w:r>
    </w:p>
    <w:p w14:paraId="3E667F1D" w14:textId="77777777" w:rsidR="00213127" w:rsidRPr="00213127" w:rsidRDefault="00213127" w:rsidP="00213127">
      <w:pPr>
        <w:spacing w:line="300" w:lineRule="auto"/>
        <w:rPr>
          <w:sz w:val="24"/>
          <w:szCs w:val="24"/>
        </w:rPr>
      </w:pPr>
      <w:r w:rsidRPr="00213127">
        <w:rPr>
          <w:sz w:val="24"/>
          <w:szCs w:val="24"/>
        </w:rPr>
        <w:t xml:space="preserve">  move $t3, $t1</w:t>
      </w:r>
    </w:p>
    <w:p w14:paraId="7D274FAD"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16($</w:t>
      </w:r>
      <w:proofErr w:type="spellStart"/>
      <w:r w:rsidRPr="00213127">
        <w:rPr>
          <w:sz w:val="24"/>
          <w:szCs w:val="24"/>
        </w:rPr>
        <w:t>sp</w:t>
      </w:r>
      <w:proofErr w:type="spellEnd"/>
      <w:r w:rsidRPr="00213127">
        <w:rPr>
          <w:sz w:val="24"/>
          <w:szCs w:val="24"/>
        </w:rPr>
        <w:t>)</w:t>
      </w:r>
    </w:p>
    <w:p w14:paraId="68289F60" w14:textId="77777777" w:rsidR="00213127" w:rsidRPr="00213127" w:rsidRDefault="00213127" w:rsidP="00213127">
      <w:pPr>
        <w:spacing w:line="300" w:lineRule="auto"/>
        <w:rPr>
          <w:sz w:val="24"/>
          <w:szCs w:val="24"/>
        </w:rPr>
      </w:pPr>
      <w:r w:rsidRPr="00213127">
        <w:rPr>
          <w:sz w:val="24"/>
          <w:szCs w:val="24"/>
        </w:rPr>
        <w:t>label6:</w:t>
      </w:r>
    </w:p>
    <w:p w14:paraId="797705B5" w14:textId="77777777" w:rsidR="00213127" w:rsidRPr="00213127" w:rsidRDefault="00213127" w:rsidP="00213127">
      <w:pPr>
        <w:spacing w:line="300" w:lineRule="auto"/>
        <w:rPr>
          <w:sz w:val="24"/>
          <w:szCs w:val="24"/>
        </w:rPr>
      </w:pPr>
      <w:r w:rsidRPr="00213127">
        <w:rPr>
          <w:sz w:val="24"/>
          <w:szCs w:val="24"/>
        </w:rPr>
        <w:t xml:space="preserve">  move $t</w:t>
      </w:r>
      <w:proofErr w:type="gramStart"/>
      <w:r w:rsidRPr="00213127">
        <w:rPr>
          <w:sz w:val="24"/>
          <w:szCs w:val="24"/>
        </w:rPr>
        <w:t>0,$</w:t>
      </w:r>
      <w:proofErr w:type="gramEnd"/>
      <w:r w:rsidRPr="00213127">
        <w:rPr>
          <w:sz w:val="24"/>
          <w:szCs w:val="24"/>
        </w:rPr>
        <w:t>sp</w:t>
      </w:r>
    </w:p>
    <w:p w14:paraId="6622D6CE"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addi</w:t>
      </w:r>
      <w:proofErr w:type="spellEnd"/>
      <w:r w:rsidRPr="00213127">
        <w:rPr>
          <w:sz w:val="24"/>
          <w:szCs w:val="24"/>
        </w:rPr>
        <w:t xml:space="preserve"> $</w:t>
      </w:r>
      <w:proofErr w:type="spellStart"/>
      <w:r w:rsidRPr="00213127">
        <w:rPr>
          <w:sz w:val="24"/>
          <w:szCs w:val="24"/>
        </w:rPr>
        <w:t>sp</w:t>
      </w:r>
      <w:proofErr w:type="spellEnd"/>
      <w:r w:rsidRPr="00213127">
        <w:rPr>
          <w:sz w:val="24"/>
          <w:szCs w:val="24"/>
        </w:rPr>
        <w:t>, $</w:t>
      </w:r>
      <w:proofErr w:type="spellStart"/>
      <w:r w:rsidRPr="00213127">
        <w:rPr>
          <w:sz w:val="24"/>
          <w:szCs w:val="24"/>
        </w:rPr>
        <w:t>sp</w:t>
      </w:r>
      <w:proofErr w:type="spellEnd"/>
      <w:r w:rsidRPr="00213127">
        <w:rPr>
          <w:sz w:val="24"/>
          <w:szCs w:val="24"/>
        </w:rPr>
        <w:t>, -40</w:t>
      </w:r>
    </w:p>
    <w:p w14:paraId="619785F5"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$ra,0($</w:t>
      </w:r>
      <w:proofErr w:type="spellStart"/>
      <w:r w:rsidRPr="00213127">
        <w:rPr>
          <w:sz w:val="24"/>
          <w:szCs w:val="24"/>
        </w:rPr>
        <w:t>sp</w:t>
      </w:r>
      <w:proofErr w:type="spellEnd"/>
      <w:r w:rsidRPr="00213127">
        <w:rPr>
          <w:sz w:val="24"/>
          <w:szCs w:val="24"/>
        </w:rPr>
        <w:t>)</w:t>
      </w:r>
    </w:p>
    <w:p w14:paraId="0CFB0224"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$t1, 12($t0)</w:t>
      </w:r>
    </w:p>
    <w:p w14:paraId="148DD567" w14:textId="77777777" w:rsidR="00213127" w:rsidRPr="00213127" w:rsidRDefault="00213127" w:rsidP="00213127">
      <w:pPr>
        <w:spacing w:line="300" w:lineRule="auto"/>
        <w:rPr>
          <w:sz w:val="24"/>
          <w:szCs w:val="24"/>
        </w:rPr>
      </w:pPr>
      <w:r w:rsidRPr="00213127">
        <w:rPr>
          <w:sz w:val="24"/>
          <w:szCs w:val="24"/>
        </w:rPr>
        <w:t xml:space="preserve">  move $t</w:t>
      </w:r>
      <w:proofErr w:type="gramStart"/>
      <w:r w:rsidRPr="00213127">
        <w:rPr>
          <w:sz w:val="24"/>
          <w:szCs w:val="24"/>
        </w:rPr>
        <w:t>3,$</w:t>
      </w:r>
      <w:proofErr w:type="gramEnd"/>
      <w:r w:rsidRPr="00213127">
        <w:rPr>
          <w:sz w:val="24"/>
          <w:szCs w:val="24"/>
        </w:rPr>
        <w:t>t1</w:t>
      </w:r>
    </w:p>
    <w:p w14:paraId="20409E58"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$t3,12($</w:t>
      </w:r>
      <w:proofErr w:type="spellStart"/>
      <w:r w:rsidRPr="00213127">
        <w:rPr>
          <w:sz w:val="24"/>
          <w:szCs w:val="24"/>
        </w:rPr>
        <w:t>sp</w:t>
      </w:r>
      <w:proofErr w:type="spellEnd"/>
      <w:r w:rsidRPr="00213127">
        <w:rPr>
          <w:sz w:val="24"/>
          <w:szCs w:val="24"/>
        </w:rPr>
        <w:t>)</w:t>
      </w:r>
    </w:p>
    <w:p w14:paraId="6A076C35" w14:textId="77777777" w:rsidR="00213127" w:rsidRPr="00213127" w:rsidRDefault="00213127" w:rsidP="00213127">
      <w:pPr>
        <w:spacing w:line="300" w:lineRule="auto"/>
        <w:rPr>
          <w:sz w:val="24"/>
          <w:szCs w:val="24"/>
        </w:rPr>
      </w:pPr>
      <w:r w:rsidRPr="00213127">
        <w:rPr>
          <w:sz w:val="24"/>
          <w:szCs w:val="24"/>
        </w:rPr>
        <w:lastRenderedPageBreak/>
        <w:t xml:space="preserve">  </w:t>
      </w:r>
      <w:proofErr w:type="spellStart"/>
      <w:r w:rsidRPr="00213127">
        <w:rPr>
          <w:sz w:val="24"/>
          <w:szCs w:val="24"/>
        </w:rPr>
        <w:t>lw</w:t>
      </w:r>
      <w:proofErr w:type="spellEnd"/>
      <w:r w:rsidRPr="00213127">
        <w:rPr>
          <w:sz w:val="24"/>
          <w:szCs w:val="24"/>
        </w:rPr>
        <w:t xml:space="preserve"> $t1, 16($t0)</w:t>
      </w:r>
    </w:p>
    <w:p w14:paraId="39CF3014" w14:textId="77777777" w:rsidR="00213127" w:rsidRPr="00213127" w:rsidRDefault="00213127" w:rsidP="00213127">
      <w:pPr>
        <w:spacing w:line="300" w:lineRule="auto"/>
        <w:rPr>
          <w:sz w:val="24"/>
          <w:szCs w:val="24"/>
        </w:rPr>
      </w:pPr>
      <w:r w:rsidRPr="00213127">
        <w:rPr>
          <w:sz w:val="24"/>
          <w:szCs w:val="24"/>
        </w:rPr>
        <w:t xml:space="preserve">  move $t</w:t>
      </w:r>
      <w:proofErr w:type="gramStart"/>
      <w:r w:rsidRPr="00213127">
        <w:rPr>
          <w:sz w:val="24"/>
          <w:szCs w:val="24"/>
        </w:rPr>
        <w:t>3,$</w:t>
      </w:r>
      <w:proofErr w:type="gramEnd"/>
      <w:r w:rsidRPr="00213127">
        <w:rPr>
          <w:sz w:val="24"/>
          <w:szCs w:val="24"/>
        </w:rPr>
        <w:t>t1</w:t>
      </w:r>
    </w:p>
    <w:p w14:paraId="5C744EA6"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$t3,16($</w:t>
      </w:r>
      <w:proofErr w:type="spellStart"/>
      <w:r w:rsidRPr="00213127">
        <w:rPr>
          <w:sz w:val="24"/>
          <w:szCs w:val="24"/>
        </w:rPr>
        <w:t>sp</w:t>
      </w:r>
      <w:proofErr w:type="spellEnd"/>
      <w:r w:rsidRPr="00213127">
        <w:rPr>
          <w:sz w:val="24"/>
          <w:szCs w:val="24"/>
        </w:rPr>
        <w:t>)</w:t>
      </w:r>
    </w:p>
    <w:p w14:paraId="74FA18E8"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jal</w:t>
      </w:r>
      <w:proofErr w:type="spellEnd"/>
      <w:r w:rsidRPr="00213127">
        <w:rPr>
          <w:sz w:val="24"/>
          <w:szCs w:val="24"/>
        </w:rPr>
        <w:t xml:space="preserve"> </w:t>
      </w:r>
      <w:proofErr w:type="spellStart"/>
      <w:r w:rsidRPr="00213127">
        <w:rPr>
          <w:sz w:val="24"/>
          <w:szCs w:val="24"/>
        </w:rPr>
        <w:t>func</w:t>
      </w:r>
      <w:proofErr w:type="spellEnd"/>
    </w:p>
    <w:p w14:paraId="399A7DFC"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$ra,0($</w:t>
      </w:r>
      <w:proofErr w:type="spellStart"/>
      <w:r w:rsidRPr="00213127">
        <w:rPr>
          <w:sz w:val="24"/>
          <w:szCs w:val="24"/>
        </w:rPr>
        <w:t>sp</w:t>
      </w:r>
      <w:proofErr w:type="spellEnd"/>
      <w:r w:rsidRPr="00213127">
        <w:rPr>
          <w:sz w:val="24"/>
          <w:szCs w:val="24"/>
        </w:rPr>
        <w:t>)</w:t>
      </w:r>
    </w:p>
    <w:p w14:paraId="76DFF034"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addi</w:t>
      </w:r>
      <w:proofErr w:type="spellEnd"/>
      <w:r w:rsidRPr="00213127">
        <w:rPr>
          <w:sz w:val="24"/>
          <w:szCs w:val="24"/>
        </w:rPr>
        <w:t xml:space="preserve"> $</w:t>
      </w:r>
      <w:proofErr w:type="gramStart"/>
      <w:r w:rsidRPr="00213127">
        <w:rPr>
          <w:sz w:val="24"/>
          <w:szCs w:val="24"/>
        </w:rPr>
        <w:t>sp,$</w:t>
      </w:r>
      <w:proofErr w:type="gramEnd"/>
      <w:r w:rsidRPr="00213127">
        <w:rPr>
          <w:sz w:val="24"/>
          <w:szCs w:val="24"/>
        </w:rPr>
        <w:t>sp,40</w:t>
      </w:r>
    </w:p>
    <w:p w14:paraId="080EFBEC"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$v0,0($</w:t>
      </w:r>
      <w:proofErr w:type="spellStart"/>
      <w:r w:rsidRPr="00213127">
        <w:rPr>
          <w:sz w:val="24"/>
          <w:szCs w:val="24"/>
        </w:rPr>
        <w:t>sp</w:t>
      </w:r>
      <w:proofErr w:type="spellEnd"/>
      <w:r w:rsidRPr="00213127">
        <w:rPr>
          <w:sz w:val="24"/>
          <w:szCs w:val="24"/>
        </w:rPr>
        <w:t>)</w:t>
      </w:r>
    </w:p>
    <w:p w14:paraId="41E3381E"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$t1, 0($</w:t>
      </w:r>
      <w:proofErr w:type="spellStart"/>
      <w:r w:rsidRPr="00213127">
        <w:rPr>
          <w:sz w:val="24"/>
          <w:szCs w:val="24"/>
        </w:rPr>
        <w:t>sp</w:t>
      </w:r>
      <w:proofErr w:type="spellEnd"/>
      <w:r w:rsidRPr="00213127">
        <w:rPr>
          <w:sz w:val="24"/>
          <w:szCs w:val="24"/>
        </w:rPr>
        <w:t>)</w:t>
      </w:r>
    </w:p>
    <w:p w14:paraId="44ECB742" w14:textId="77777777" w:rsidR="00213127" w:rsidRPr="00213127" w:rsidRDefault="00213127" w:rsidP="00213127">
      <w:pPr>
        <w:spacing w:line="300" w:lineRule="auto"/>
        <w:rPr>
          <w:sz w:val="24"/>
          <w:szCs w:val="24"/>
        </w:rPr>
      </w:pPr>
      <w:r w:rsidRPr="00213127">
        <w:rPr>
          <w:sz w:val="24"/>
          <w:szCs w:val="24"/>
        </w:rPr>
        <w:t xml:space="preserve">  move $t3, $t1</w:t>
      </w:r>
    </w:p>
    <w:p w14:paraId="483F2915"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sw</w:t>
      </w:r>
      <w:proofErr w:type="spellEnd"/>
      <w:r w:rsidRPr="00213127">
        <w:rPr>
          <w:sz w:val="24"/>
          <w:szCs w:val="24"/>
        </w:rPr>
        <w:t xml:space="preserve"> $t3, 8($</w:t>
      </w:r>
      <w:proofErr w:type="spellStart"/>
      <w:r w:rsidRPr="00213127">
        <w:rPr>
          <w:sz w:val="24"/>
          <w:szCs w:val="24"/>
        </w:rPr>
        <w:t>sp</w:t>
      </w:r>
      <w:proofErr w:type="spellEnd"/>
      <w:r w:rsidRPr="00213127">
        <w:rPr>
          <w:sz w:val="24"/>
          <w:szCs w:val="24"/>
        </w:rPr>
        <w:t>)</w:t>
      </w:r>
    </w:p>
    <w:p w14:paraId="3A17D6C2" w14:textId="77777777" w:rsidR="00213127" w:rsidRPr="00213127" w:rsidRDefault="00213127" w:rsidP="00213127">
      <w:pPr>
        <w:spacing w:line="300" w:lineRule="auto"/>
        <w:rPr>
          <w:sz w:val="24"/>
          <w:szCs w:val="24"/>
        </w:rPr>
      </w:pPr>
      <w:r w:rsidRPr="00213127">
        <w:rPr>
          <w:sz w:val="24"/>
          <w:szCs w:val="24"/>
        </w:rPr>
        <w:t>label7:</w:t>
      </w:r>
    </w:p>
    <w:p w14:paraId="3F9698EF" w14:textId="77777777" w:rsidR="00213127" w:rsidRP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lw</w:t>
      </w:r>
      <w:proofErr w:type="spellEnd"/>
      <w:r w:rsidRPr="00213127">
        <w:rPr>
          <w:sz w:val="24"/>
          <w:szCs w:val="24"/>
        </w:rPr>
        <w:t xml:space="preserve"> $v0, 8($</w:t>
      </w:r>
      <w:proofErr w:type="spellStart"/>
      <w:r w:rsidRPr="00213127">
        <w:rPr>
          <w:sz w:val="24"/>
          <w:szCs w:val="24"/>
        </w:rPr>
        <w:t>sp</w:t>
      </w:r>
      <w:proofErr w:type="spellEnd"/>
      <w:r w:rsidRPr="00213127">
        <w:rPr>
          <w:sz w:val="24"/>
          <w:szCs w:val="24"/>
        </w:rPr>
        <w:t>)</w:t>
      </w:r>
    </w:p>
    <w:p w14:paraId="3E3FBEBF" w14:textId="0F75D51B" w:rsidR="00213127" w:rsidRDefault="00213127" w:rsidP="00213127">
      <w:pPr>
        <w:spacing w:line="300" w:lineRule="auto"/>
        <w:rPr>
          <w:sz w:val="24"/>
          <w:szCs w:val="24"/>
        </w:rPr>
      </w:pPr>
      <w:r w:rsidRPr="00213127">
        <w:rPr>
          <w:sz w:val="24"/>
          <w:szCs w:val="24"/>
        </w:rPr>
        <w:t xml:space="preserve">  </w:t>
      </w:r>
      <w:proofErr w:type="spellStart"/>
      <w:r w:rsidRPr="00213127">
        <w:rPr>
          <w:sz w:val="24"/>
          <w:szCs w:val="24"/>
        </w:rPr>
        <w:t>jr</w:t>
      </w:r>
      <w:proofErr w:type="spellEnd"/>
      <w:r w:rsidRPr="00213127">
        <w:rPr>
          <w:sz w:val="24"/>
          <w:szCs w:val="24"/>
        </w:rPr>
        <w:t xml:space="preserve"> $ra</w:t>
      </w:r>
    </w:p>
    <w:p w14:paraId="5A7C68A5" w14:textId="49353631" w:rsidR="0087621E" w:rsidRDefault="0087621E" w:rsidP="0087621E">
      <w:pPr>
        <w:spacing w:line="300" w:lineRule="auto"/>
        <w:rPr>
          <w:sz w:val="24"/>
          <w:szCs w:val="24"/>
        </w:rPr>
      </w:pPr>
    </w:p>
    <w:p w14:paraId="196CD8C9" w14:textId="6A150CF0" w:rsidR="00213127" w:rsidRDefault="00213127" w:rsidP="0087621E">
      <w:pPr>
        <w:spacing w:line="300" w:lineRule="auto"/>
        <w:rPr>
          <w:sz w:val="24"/>
          <w:szCs w:val="24"/>
        </w:rPr>
      </w:pPr>
      <w:r>
        <w:rPr>
          <w:rFonts w:hint="eastAsia"/>
          <w:sz w:val="24"/>
          <w:szCs w:val="24"/>
        </w:rPr>
        <w:t>将以上代码存为</w:t>
      </w:r>
      <w:proofErr w:type="spellStart"/>
      <w:r>
        <w:rPr>
          <w:sz w:val="24"/>
          <w:szCs w:val="24"/>
        </w:rPr>
        <w:t>code.s</w:t>
      </w:r>
      <w:proofErr w:type="spellEnd"/>
      <w:r>
        <w:rPr>
          <w:rFonts w:hint="eastAsia"/>
          <w:sz w:val="24"/>
          <w:szCs w:val="24"/>
        </w:rPr>
        <w:t>文件，在</w:t>
      </w:r>
      <w:r>
        <w:rPr>
          <w:rFonts w:hint="eastAsia"/>
          <w:sz w:val="24"/>
          <w:szCs w:val="24"/>
        </w:rPr>
        <w:t>QtSpim</w:t>
      </w:r>
      <w:r>
        <w:rPr>
          <w:rFonts w:hint="eastAsia"/>
          <w:sz w:val="24"/>
          <w:szCs w:val="24"/>
        </w:rPr>
        <w:t>里打开，按</w:t>
      </w:r>
      <w:r>
        <w:rPr>
          <w:rFonts w:hint="eastAsia"/>
          <w:sz w:val="24"/>
          <w:szCs w:val="24"/>
        </w:rPr>
        <w:t>F</w:t>
      </w:r>
      <w:r>
        <w:rPr>
          <w:sz w:val="24"/>
          <w:szCs w:val="24"/>
        </w:rPr>
        <w:t>10</w:t>
      </w:r>
      <w:r>
        <w:rPr>
          <w:rFonts w:hint="eastAsia"/>
          <w:sz w:val="24"/>
          <w:szCs w:val="24"/>
        </w:rPr>
        <w:t>单步运行：</w:t>
      </w:r>
    </w:p>
    <w:p w14:paraId="449E41DB" w14:textId="49B8FACF" w:rsidR="00213127" w:rsidRDefault="00F666A8" w:rsidP="0087621E">
      <w:pPr>
        <w:spacing w:line="300" w:lineRule="auto"/>
        <w:rPr>
          <w:sz w:val="24"/>
          <w:szCs w:val="24"/>
        </w:rPr>
      </w:pPr>
      <w:r w:rsidRPr="00F666A8">
        <w:rPr>
          <w:noProof/>
          <w:sz w:val="24"/>
          <w:szCs w:val="24"/>
        </w:rPr>
        <w:drawing>
          <wp:inline distT="0" distB="0" distL="0" distR="0" wp14:anchorId="497D92D3" wp14:editId="4117D0FB">
            <wp:extent cx="5163981" cy="309490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2290" cy="3099887"/>
                    </a:xfrm>
                    <a:prstGeom prst="rect">
                      <a:avLst/>
                    </a:prstGeom>
                  </pic:spPr>
                </pic:pic>
              </a:graphicData>
            </a:graphic>
          </wp:inline>
        </w:drawing>
      </w:r>
    </w:p>
    <w:p w14:paraId="587AB7EE" w14:textId="12C82E8C" w:rsidR="00F666A8" w:rsidRDefault="00F666A8" w:rsidP="0087621E">
      <w:pPr>
        <w:spacing w:line="300" w:lineRule="auto"/>
        <w:rPr>
          <w:sz w:val="24"/>
          <w:szCs w:val="24"/>
        </w:rPr>
      </w:pPr>
      <w:r>
        <w:rPr>
          <w:rFonts w:hint="eastAsia"/>
          <w:sz w:val="24"/>
          <w:szCs w:val="24"/>
        </w:rPr>
        <w:t>可以观察到代码一行</w:t>
      </w:r>
      <w:proofErr w:type="gramStart"/>
      <w:r>
        <w:rPr>
          <w:rFonts w:hint="eastAsia"/>
          <w:sz w:val="24"/>
          <w:szCs w:val="24"/>
        </w:rPr>
        <w:t>一行</w:t>
      </w:r>
      <w:proofErr w:type="gramEnd"/>
      <w:r>
        <w:rPr>
          <w:rFonts w:hint="eastAsia"/>
          <w:sz w:val="24"/>
          <w:szCs w:val="24"/>
        </w:rPr>
        <w:t>执行，跳转等操作正常，寄存器值变化正常：</w:t>
      </w:r>
    </w:p>
    <w:p w14:paraId="2B852789" w14:textId="73630A93" w:rsidR="00F666A8" w:rsidRDefault="00F666A8" w:rsidP="0087621E">
      <w:pPr>
        <w:spacing w:line="300" w:lineRule="auto"/>
        <w:rPr>
          <w:sz w:val="24"/>
          <w:szCs w:val="24"/>
        </w:rPr>
      </w:pPr>
      <w:r w:rsidRPr="00F666A8">
        <w:rPr>
          <w:noProof/>
          <w:sz w:val="24"/>
          <w:szCs w:val="24"/>
        </w:rPr>
        <w:drawing>
          <wp:inline distT="0" distB="0" distL="0" distR="0" wp14:anchorId="3764042F" wp14:editId="61786EFD">
            <wp:extent cx="5274310" cy="147256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72565"/>
                    </a:xfrm>
                    <a:prstGeom prst="rect">
                      <a:avLst/>
                    </a:prstGeom>
                  </pic:spPr>
                </pic:pic>
              </a:graphicData>
            </a:graphic>
          </wp:inline>
        </w:drawing>
      </w:r>
    </w:p>
    <w:p w14:paraId="3999A6AF" w14:textId="3DE65CC5" w:rsidR="00742D24" w:rsidRDefault="00742D24" w:rsidP="0087621E">
      <w:pPr>
        <w:spacing w:line="300" w:lineRule="auto"/>
        <w:rPr>
          <w:sz w:val="24"/>
          <w:szCs w:val="24"/>
        </w:rPr>
      </w:pPr>
      <w:r>
        <w:rPr>
          <w:rFonts w:hint="eastAsia"/>
          <w:sz w:val="24"/>
          <w:szCs w:val="24"/>
        </w:rPr>
        <w:lastRenderedPageBreak/>
        <w:t>分析实验三测试代码不难看出这是一个递归程序，最终当</w:t>
      </w:r>
      <w:r>
        <w:rPr>
          <w:rFonts w:hint="eastAsia"/>
          <w:sz w:val="24"/>
          <w:szCs w:val="24"/>
        </w:rPr>
        <w:t>a</w:t>
      </w:r>
      <w:r>
        <w:rPr>
          <w:rFonts w:hint="eastAsia"/>
          <w:sz w:val="24"/>
          <w:szCs w:val="24"/>
        </w:rPr>
        <w:t>减到</w:t>
      </w:r>
      <w:r>
        <w:rPr>
          <w:rFonts w:hint="eastAsia"/>
          <w:sz w:val="24"/>
          <w:szCs w:val="24"/>
        </w:rPr>
        <w:t>0</w:t>
      </w:r>
      <w:r>
        <w:rPr>
          <w:rFonts w:hint="eastAsia"/>
          <w:sz w:val="24"/>
          <w:szCs w:val="24"/>
        </w:rPr>
        <w:t>时，返回</w:t>
      </w:r>
      <w:r>
        <w:rPr>
          <w:rFonts w:hint="eastAsia"/>
          <w:sz w:val="24"/>
          <w:szCs w:val="24"/>
        </w:rPr>
        <w:t>b</w:t>
      </w:r>
      <w:r>
        <w:rPr>
          <w:rFonts w:hint="eastAsia"/>
          <w:sz w:val="24"/>
          <w:szCs w:val="24"/>
        </w:rPr>
        <w:t>的值。输入</w:t>
      </w:r>
      <w:r>
        <w:rPr>
          <w:rFonts w:hint="eastAsia"/>
          <w:sz w:val="24"/>
          <w:szCs w:val="24"/>
        </w:rPr>
        <w:t>a=10</w:t>
      </w:r>
      <w:r>
        <w:rPr>
          <w:rFonts w:hint="eastAsia"/>
          <w:sz w:val="24"/>
          <w:szCs w:val="24"/>
        </w:rPr>
        <w:t>时。相当于最后将返回</w:t>
      </w:r>
      <w:r>
        <w:rPr>
          <w:rFonts w:hint="eastAsia"/>
          <w:sz w:val="24"/>
          <w:szCs w:val="24"/>
        </w:rPr>
        <w:t>b+10</w:t>
      </w:r>
      <w:r>
        <w:rPr>
          <w:rFonts w:hint="eastAsia"/>
          <w:sz w:val="24"/>
          <w:szCs w:val="24"/>
        </w:rPr>
        <w:t>的结果，即</w:t>
      </w:r>
      <w:r>
        <w:rPr>
          <w:rFonts w:hint="eastAsia"/>
          <w:sz w:val="24"/>
          <w:szCs w:val="24"/>
        </w:rPr>
        <w:t>30</w:t>
      </w:r>
      <w:r>
        <w:rPr>
          <w:rFonts w:hint="eastAsia"/>
          <w:sz w:val="24"/>
          <w:szCs w:val="24"/>
        </w:rPr>
        <w:t>。现在验证这一结果</w:t>
      </w:r>
      <w:r>
        <w:rPr>
          <w:rFonts w:hint="eastAsia"/>
          <w:sz w:val="24"/>
          <w:szCs w:val="24"/>
        </w:rPr>
        <w:t>1</w:t>
      </w:r>
      <w:r>
        <w:rPr>
          <w:rFonts w:hint="eastAsia"/>
          <w:sz w:val="24"/>
          <w:szCs w:val="24"/>
        </w:rPr>
        <w:t>，继续单</w:t>
      </w:r>
      <w:proofErr w:type="gramStart"/>
      <w:r>
        <w:rPr>
          <w:rFonts w:hint="eastAsia"/>
          <w:sz w:val="24"/>
          <w:szCs w:val="24"/>
        </w:rPr>
        <w:t>步运行</w:t>
      </w:r>
      <w:proofErr w:type="gramEnd"/>
      <w:r>
        <w:rPr>
          <w:rFonts w:hint="eastAsia"/>
          <w:sz w:val="24"/>
          <w:szCs w:val="24"/>
        </w:rPr>
        <w:t>程序直到进入停机逻辑</w:t>
      </w:r>
      <w:r w:rsidR="00A511F0">
        <w:rPr>
          <w:rFonts w:hint="eastAsia"/>
          <w:sz w:val="24"/>
          <w:szCs w:val="24"/>
        </w:rPr>
        <w:t>：</w:t>
      </w:r>
    </w:p>
    <w:p w14:paraId="4981C26A" w14:textId="49BB2D8C" w:rsidR="00A511F0" w:rsidRDefault="00A511F0" w:rsidP="0087621E">
      <w:pPr>
        <w:spacing w:line="300" w:lineRule="auto"/>
        <w:rPr>
          <w:sz w:val="24"/>
          <w:szCs w:val="24"/>
        </w:rPr>
      </w:pPr>
      <w:r w:rsidRPr="00A511F0">
        <w:rPr>
          <w:noProof/>
          <w:sz w:val="24"/>
          <w:szCs w:val="24"/>
        </w:rPr>
        <w:drawing>
          <wp:inline distT="0" distB="0" distL="0" distR="0" wp14:anchorId="77EE07F5" wp14:editId="22C70FF0">
            <wp:extent cx="5274310" cy="130619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06195"/>
                    </a:xfrm>
                    <a:prstGeom prst="rect">
                      <a:avLst/>
                    </a:prstGeom>
                  </pic:spPr>
                </pic:pic>
              </a:graphicData>
            </a:graphic>
          </wp:inline>
        </w:drawing>
      </w:r>
    </w:p>
    <w:p w14:paraId="2CCF3904" w14:textId="1389DCEE" w:rsidR="00A511F0" w:rsidRDefault="00A511F0" w:rsidP="0087621E">
      <w:pPr>
        <w:spacing w:line="300" w:lineRule="auto"/>
        <w:rPr>
          <w:sz w:val="24"/>
          <w:szCs w:val="24"/>
        </w:rPr>
      </w:pPr>
      <w:r>
        <w:rPr>
          <w:rFonts w:hint="eastAsia"/>
          <w:sz w:val="24"/>
          <w:szCs w:val="24"/>
        </w:rPr>
        <w:t>此时可以发现</w:t>
      </w:r>
      <w:r>
        <w:rPr>
          <w:rFonts w:hint="eastAsia"/>
          <w:sz w:val="24"/>
          <w:szCs w:val="24"/>
        </w:rPr>
        <w:t>R</w:t>
      </w:r>
      <w:r>
        <w:rPr>
          <w:sz w:val="24"/>
          <w:szCs w:val="24"/>
        </w:rPr>
        <w:t>2[</w:t>
      </w:r>
      <w:r>
        <w:rPr>
          <w:rFonts w:hint="eastAsia"/>
          <w:sz w:val="24"/>
          <w:szCs w:val="24"/>
        </w:rPr>
        <w:t>v0]</w:t>
      </w:r>
      <w:r>
        <w:rPr>
          <w:rFonts w:hint="eastAsia"/>
          <w:sz w:val="24"/>
          <w:szCs w:val="24"/>
        </w:rPr>
        <w:t>寄存器值为</w:t>
      </w:r>
      <w:r>
        <w:rPr>
          <w:rFonts w:hint="eastAsia"/>
          <w:sz w:val="24"/>
          <w:szCs w:val="24"/>
        </w:rPr>
        <w:t>0x1e</w:t>
      </w:r>
      <w:r>
        <w:rPr>
          <w:rFonts w:hint="eastAsia"/>
          <w:sz w:val="24"/>
          <w:szCs w:val="24"/>
        </w:rPr>
        <w:t>，即</w:t>
      </w:r>
      <w:r>
        <w:rPr>
          <w:rFonts w:hint="eastAsia"/>
          <w:sz w:val="24"/>
          <w:szCs w:val="24"/>
        </w:rPr>
        <w:t>30</w:t>
      </w:r>
      <w:r>
        <w:rPr>
          <w:rFonts w:hint="eastAsia"/>
          <w:sz w:val="24"/>
          <w:szCs w:val="24"/>
        </w:rPr>
        <w:t>，符合运行预期，程序运行正常，说明中间代码转化出的汇编代码是正确的。</w:t>
      </w:r>
    </w:p>
    <w:p w14:paraId="2AED504F" w14:textId="6D2EA2DD" w:rsidR="0024396C" w:rsidRDefault="0024396C" w:rsidP="0087621E">
      <w:pPr>
        <w:spacing w:line="300" w:lineRule="auto"/>
        <w:rPr>
          <w:sz w:val="24"/>
          <w:szCs w:val="24"/>
        </w:rPr>
      </w:pPr>
    </w:p>
    <w:p w14:paraId="7DEE12A0" w14:textId="0966BA63" w:rsidR="008E318E" w:rsidRPr="0024396C" w:rsidRDefault="0024396C" w:rsidP="0024396C">
      <w:pPr>
        <w:spacing w:line="300" w:lineRule="auto"/>
        <w:rPr>
          <w:sz w:val="24"/>
          <w:szCs w:val="24"/>
        </w:rPr>
      </w:pPr>
      <w:r>
        <w:rPr>
          <w:rFonts w:hint="eastAsia"/>
          <w:sz w:val="24"/>
          <w:szCs w:val="24"/>
        </w:rPr>
        <w:t>至此，可以看出实验</w:t>
      </w:r>
      <w:r>
        <w:rPr>
          <w:rFonts w:hint="eastAsia"/>
          <w:sz w:val="24"/>
          <w:szCs w:val="24"/>
        </w:rPr>
        <w:t>1-4</w:t>
      </w:r>
      <w:r>
        <w:rPr>
          <w:rFonts w:hint="eastAsia"/>
          <w:sz w:val="24"/>
          <w:szCs w:val="24"/>
        </w:rPr>
        <w:t>的结果均是正确的，正常的。</w:t>
      </w:r>
    </w:p>
    <w:p w14:paraId="041A4731" w14:textId="4FF1CE8D" w:rsidR="008A7008" w:rsidRDefault="00224B57" w:rsidP="008E6D3D">
      <w:pPr>
        <w:pStyle w:val="2"/>
      </w:pPr>
      <w:bookmarkStart w:id="35" w:name="_Toc43913029"/>
      <w:r>
        <w:rPr>
          <w:rFonts w:hint="eastAsia"/>
        </w:rPr>
        <w:t>4.</w:t>
      </w:r>
      <w:r w:rsidR="0076732A">
        <w:rPr>
          <w:rFonts w:hint="eastAsia"/>
        </w:rPr>
        <w:t>2</w:t>
      </w:r>
      <w:r>
        <w:t xml:space="preserve"> </w:t>
      </w:r>
      <w:r w:rsidR="006B2E36" w:rsidRPr="00224B57">
        <w:rPr>
          <w:rFonts w:hint="eastAsia"/>
        </w:rPr>
        <w:t>系统的优点</w:t>
      </w:r>
      <w:bookmarkStart w:id="36" w:name="_Toc342798937"/>
      <w:bookmarkStart w:id="37" w:name="_Toc376773675"/>
      <w:bookmarkEnd w:id="33"/>
      <w:bookmarkEnd w:id="34"/>
      <w:bookmarkEnd w:id="35"/>
    </w:p>
    <w:p w14:paraId="7F29D2C0" w14:textId="359205F8" w:rsidR="008A7008" w:rsidRPr="005564BF" w:rsidRDefault="008A7008" w:rsidP="005564BF">
      <w:pPr>
        <w:spacing w:line="300" w:lineRule="auto"/>
        <w:ind w:firstLineChars="200" w:firstLine="480"/>
        <w:rPr>
          <w:sz w:val="24"/>
          <w:szCs w:val="24"/>
        </w:rPr>
      </w:pPr>
      <w:r w:rsidRPr="005564BF">
        <w:rPr>
          <w:rFonts w:hint="eastAsia"/>
          <w:sz w:val="24"/>
          <w:szCs w:val="24"/>
        </w:rPr>
        <w:t>系统在</w:t>
      </w:r>
      <w:r w:rsidR="00DC34A4">
        <w:rPr>
          <w:rFonts w:hint="eastAsia"/>
          <w:sz w:val="24"/>
          <w:szCs w:val="24"/>
        </w:rPr>
        <w:t>普通</w:t>
      </w:r>
      <w:r w:rsidRPr="005564BF">
        <w:rPr>
          <w:rFonts w:hint="eastAsia"/>
          <w:sz w:val="24"/>
          <w:szCs w:val="24"/>
        </w:rPr>
        <w:t>mini</w:t>
      </w:r>
      <w:r w:rsidR="00DC34A4">
        <w:rPr>
          <w:sz w:val="24"/>
          <w:szCs w:val="24"/>
        </w:rPr>
        <w:t xml:space="preserve"> </w:t>
      </w:r>
      <w:r w:rsidRPr="005564BF">
        <w:rPr>
          <w:rFonts w:hint="eastAsia"/>
          <w:sz w:val="24"/>
          <w:szCs w:val="24"/>
        </w:rPr>
        <w:t>C</w:t>
      </w:r>
      <w:r w:rsidR="00DC34A4">
        <w:rPr>
          <w:rFonts w:hint="eastAsia"/>
          <w:sz w:val="24"/>
          <w:szCs w:val="24"/>
        </w:rPr>
        <w:t>语言</w:t>
      </w:r>
      <w:r w:rsidRPr="005564BF">
        <w:rPr>
          <w:rFonts w:hint="eastAsia"/>
          <w:sz w:val="24"/>
          <w:szCs w:val="24"/>
        </w:rPr>
        <w:t>的基础上，还增加了单行注释、多行</w:t>
      </w:r>
      <w:r w:rsidR="00C51AE9">
        <w:rPr>
          <w:rFonts w:hint="eastAsia"/>
          <w:sz w:val="24"/>
          <w:szCs w:val="24"/>
        </w:rPr>
        <w:t>注释</w:t>
      </w:r>
      <w:r w:rsidRPr="005564BF">
        <w:rPr>
          <w:rFonts w:hint="eastAsia"/>
          <w:sz w:val="24"/>
          <w:szCs w:val="24"/>
        </w:rPr>
        <w:t>、</w:t>
      </w:r>
      <w:r w:rsidRPr="005564BF">
        <w:rPr>
          <w:rFonts w:hint="eastAsia"/>
          <w:sz w:val="24"/>
          <w:szCs w:val="24"/>
        </w:rPr>
        <w:t>char</w:t>
      </w:r>
      <w:r w:rsidRPr="005564BF">
        <w:rPr>
          <w:rFonts w:hint="eastAsia"/>
          <w:sz w:val="24"/>
          <w:szCs w:val="24"/>
        </w:rPr>
        <w:t>类型</w:t>
      </w:r>
      <w:r w:rsidR="00C51AE9">
        <w:rPr>
          <w:rFonts w:hint="eastAsia"/>
          <w:sz w:val="24"/>
          <w:szCs w:val="24"/>
        </w:rPr>
        <w:t>、</w:t>
      </w:r>
      <w:r w:rsidR="00C51AE9">
        <w:rPr>
          <w:rFonts w:hint="eastAsia"/>
          <w:sz w:val="24"/>
          <w:szCs w:val="24"/>
        </w:rPr>
        <w:t>continue/break</w:t>
      </w:r>
      <w:r w:rsidR="00C51AE9">
        <w:rPr>
          <w:rFonts w:hint="eastAsia"/>
          <w:sz w:val="24"/>
          <w:szCs w:val="24"/>
        </w:rPr>
        <w:t>跳转逻辑实现等</w:t>
      </w:r>
      <w:r w:rsidR="00297C70" w:rsidRPr="005564BF">
        <w:rPr>
          <w:rFonts w:hint="eastAsia"/>
          <w:sz w:val="24"/>
          <w:szCs w:val="24"/>
        </w:rPr>
        <w:t>功能。</w:t>
      </w:r>
      <w:r w:rsidR="00DC34A4">
        <w:rPr>
          <w:rFonts w:hint="eastAsia"/>
          <w:sz w:val="24"/>
          <w:szCs w:val="24"/>
        </w:rPr>
        <w:t xml:space="preserve"> </w:t>
      </w:r>
      <w:r w:rsidR="00845656" w:rsidRPr="005564BF">
        <w:rPr>
          <w:rFonts w:hint="eastAsia"/>
          <w:sz w:val="24"/>
          <w:szCs w:val="24"/>
        </w:rPr>
        <w:t>能够检测</w:t>
      </w:r>
      <w:r w:rsidR="00DC34A4">
        <w:rPr>
          <w:rFonts w:hint="eastAsia"/>
          <w:sz w:val="24"/>
          <w:szCs w:val="24"/>
        </w:rPr>
        <w:t>任务书所给的所有我的语言可以识别的</w:t>
      </w:r>
      <w:r w:rsidR="00845656" w:rsidRPr="005564BF">
        <w:rPr>
          <w:rFonts w:hint="eastAsia"/>
          <w:sz w:val="24"/>
          <w:szCs w:val="24"/>
        </w:rPr>
        <w:t>错误并给出正确的提示信息。</w:t>
      </w:r>
      <w:r w:rsidR="00DC34A4">
        <w:rPr>
          <w:rFonts w:hint="eastAsia"/>
          <w:sz w:val="24"/>
          <w:szCs w:val="24"/>
        </w:rPr>
        <w:t xml:space="preserve"> </w:t>
      </w:r>
      <w:r w:rsidR="009146D1" w:rsidRPr="005564BF">
        <w:rPr>
          <w:rFonts w:hint="eastAsia"/>
          <w:sz w:val="24"/>
          <w:szCs w:val="24"/>
        </w:rPr>
        <w:t>能够清晰并且详细的展示编译过程中每一个步骤的结果</w:t>
      </w:r>
      <w:r w:rsidR="00DC34A4">
        <w:rPr>
          <w:rFonts w:hint="eastAsia"/>
          <w:sz w:val="24"/>
          <w:szCs w:val="24"/>
        </w:rPr>
        <w:t>和中间符号表等</w:t>
      </w:r>
      <w:r w:rsidR="00F66473" w:rsidRPr="005564BF">
        <w:rPr>
          <w:rFonts w:hint="eastAsia"/>
          <w:sz w:val="24"/>
          <w:szCs w:val="24"/>
        </w:rPr>
        <w:t>。</w:t>
      </w:r>
    </w:p>
    <w:p w14:paraId="0287198C" w14:textId="7D5247B7" w:rsidR="00D674D5" w:rsidRDefault="008A7008" w:rsidP="005564BF">
      <w:pPr>
        <w:pStyle w:val="2"/>
        <w:jc w:val="left"/>
      </w:pPr>
      <w:bookmarkStart w:id="38" w:name="_Toc43913030"/>
      <w:r w:rsidRPr="005564BF">
        <w:rPr>
          <w:rFonts w:hint="eastAsia"/>
        </w:rPr>
        <w:t>4.</w:t>
      </w:r>
      <w:r w:rsidR="0076732A">
        <w:rPr>
          <w:rFonts w:hint="eastAsia"/>
        </w:rPr>
        <w:t>3</w:t>
      </w:r>
      <w:r w:rsidRPr="005564BF">
        <w:t xml:space="preserve"> </w:t>
      </w:r>
      <w:r w:rsidRPr="005564BF">
        <w:rPr>
          <w:rFonts w:hint="eastAsia"/>
        </w:rPr>
        <w:t>系统的缺点</w:t>
      </w:r>
      <w:bookmarkStart w:id="39" w:name="_Toc342798939"/>
      <w:bookmarkEnd w:id="36"/>
      <w:bookmarkEnd w:id="37"/>
      <w:bookmarkEnd w:id="38"/>
    </w:p>
    <w:p w14:paraId="13EBC4D6" w14:textId="5B52B673" w:rsidR="00D674D5" w:rsidRPr="00004D40" w:rsidRDefault="00E97042" w:rsidP="00E97042">
      <w:pPr>
        <w:ind w:firstLine="420"/>
        <w:rPr>
          <w:sz w:val="24"/>
          <w:szCs w:val="24"/>
        </w:rPr>
      </w:pPr>
      <w:r>
        <w:rPr>
          <w:rFonts w:hint="eastAsia"/>
          <w:sz w:val="24"/>
          <w:szCs w:val="24"/>
        </w:rPr>
        <w:t>虽然在前期定义了词法的识别，但是因为技术原因，在后续实验中逐渐削减了这些功能，最终实验三</w:t>
      </w:r>
      <w:r w:rsidR="00D674D5" w:rsidRPr="00004D40">
        <w:rPr>
          <w:rFonts w:hint="eastAsia"/>
          <w:sz w:val="24"/>
          <w:szCs w:val="24"/>
        </w:rPr>
        <w:t>没有实现</w:t>
      </w:r>
      <w:r>
        <w:rPr>
          <w:rFonts w:hint="eastAsia"/>
          <w:sz w:val="24"/>
          <w:szCs w:val="24"/>
        </w:rPr>
        <w:t>多维</w:t>
      </w:r>
      <w:r w:rsidR="00D674D5" w:rsidRPr="00004D40">
        <w:rPr>
          <w:rFonts w:hint="eastAsia"/>
          <w:sz w:val="24"/>
          <w:szCs w:val="24"/>
        </w:rPr>
        <w:t>数组</w:t>
      </w:r>
      <w:r w:rsidR="00DD604A" w:rsidRPr="00004D40">
        <w:rPr>
          <w:rFonts w:hint="eastAsia"/>
          <w:sz w:val="24"/>
          <w:szCs w:val="24"/>
        </w:rPr>
        <w:t>、结构体、联合等高级数据结构</w:t>
      </w:r>
      <w:r>
        <w:rPr>
          <w:rFonts w:hint="eastAsia"/>
          <w:sz w:val="24"/>
          <w:szCs w:val="24"/>
        </w:rPr>
        <w:t>，实验四也不能正确转化数组相关的中间代码</w:t>
      </w:r>
      <w:r w:rsidR="00D674D5" w:rsidRPr="00004D40">
        <w:rPr>
          <w:rFonts w:hint="eastAsia"/>
          <w:sz w:val="24"/>
          <w:szCs w:val="24"/>
        </w:rPr>
        <w:t>。</w:t>
      </w:r>
    </w:p>
    <w:p w14:paraId="56EB0954" w14:textId="77777777" w:rsidR="00677728" w:rsidRPr="00D674D5" w:rsidRDefault="008A7008" w:rsidP="009A0707">
      <w:pPr>
        <w:pStyle w:val="1"/>
        <w:jc w:val="center"/>
        <w:rPr>
          <w:rStyle w:val="10"/>
          <w:b/>
          <w:bCs/>
          <w:kern w:val="2"/>
          <w:sz w:val="32"/>
          <w:szCs w:val="32"/>
        </w:rPr>
      </w:pPr>
      <w:r>
        <w:br w:type="page"/>
      </w:r>
      <w:bookmarkStart w:id="40" w:name="_Toc376773676"/>
      <w:bookmarkStart w:id="41" w:name="_Toc43913031"/>
      <w:r w:rsidRPr="009A0707">
        <w:rPr>
          <w:rFonts w:hint="eastAsia"/>
        </w:rPr>
        <w:lastRenderedPageBreak/>
        <w:t>5</w:t>
      </w:r>
      <w:r w:rsidRPr="009A0707">
        <w:rPr>
          <w:rFonts w:hint="eastAsia"/>
        </w:rPr>
        <w:t>实验小结或体会</w:t>
      </w:r>
      <w:bookmarkEnd w:id="39"/>
      <w:bookmarkEnd w:id="40"/>
      <w:bookmarkEnd w:id="41"/>
    </w:p>
    <w:p w14:paraId="551BC535" w14:textId="31419FE7" w:rsidR="00F83C00" w:rsidRDefault="00F83C00" w:rsidP="009A0707">
      <w:pPr>
        <w:spacing w:line="300" w:lineRule="auto"/>
        <w:ind w:firstLineChars="200" w:firstLine="480"/>
        <w:rPr>
          <w:sz w:val="24"/>
          <w:szCs w:val="24"/>
        </w:rPr>
      </w:pPr>
      <w:r>
        <w:rPr>
          <w:rFonts w:hint="eastAsia"/>
          <w:sz w:val="24"/>
          <w:szCs w:val="24"/>
        </w:rPr>
        <w:t>这次编译原理实验总体上来说难度是偏大的，很考验关于课程所学内容的理解和运用；同时也很考验逻辑思维能力，因为实验</w:t>
      </w:r>
      <w:proofErr w:type="gramStart"/>
      <w:r>
        <w:rPr>
          <w:rFonts w:hint="eastAsia"/>
          <w:sz w:val="24"/>
          <w:szCs w:val="24"/>
        </w:rPr>
        <w:t>一</w:t>
      </w:r>
      <w:proofErr w:type="gramEnd"/>
      <w:r>
        <w:rPr>
          <w:rFonts w:hint="eastAsia"/>
          <w:sz w:val="24"/>
          <w:szCs w:val="24"/>
        </w:rPr>
        <w:t>的词法设计和语法定义上如果出现一些冗余和失误，在后续发现了要去修改，或者说为一个不太好的语法去做支持是非常痛苦的。现在看来的确实验</w:t>
      </w:r>
      <w:proofErr w:type="gramStart"/>
      <w:r>
        <w:rPr>
          <w:rFonts w:hint="eastAsia"/>
          <w:sz w:val="24"/>
          <w:szCs w:val="24"/>
        </w:rPr>
        <w:t>一</w:t>
      </w:r>
      <w:proofErr w:type="gramEnd"/>
      <w:r>
        <w:rPr>
          <w:rFonts w:hint="eastAsia"/>
          <w:sz w:val="24"/>
          <w:szCs w:val="24"/>
        </w:rPr>
        <w:t>的时候就应该认真构思好语法的实现，做好相关支持的准备。我的数组的实现就因为在实验</w:t>
      </w:r>
      <w:proofErr w:type="gramStart"/>
      <w:r>
        <w:rPr>
          <w:rFonts w:hint="eastAsia"/>
          <w:sz w:val="24"/>
          <w:szCs w:val="24"/>
        </w:rPr>
        <w:t>一</w:t>
      </w:r>
      <w:proofErr w:type="gramEnd"/>
      <w:r>
        <w:rPr>
          <w:rFonts w:hint="eastAsia"/>
          <w:sz w:val="24"/>
          <w:szCs w:val="24"/>
        </w:rPr>
        <w:t>里面定义上出现了一些问题，导致后续对多维数组的支持变得很困难。还有就是实验三和实验二都要求对</w:t>
      </w:r>
      <w:proofErr w:type="spellStart"/>
      <w:r>
        <w:rPr>
          <w:rFonts w:hint="eastAsia"/>
          <w:sz w:val="24"/>
          <w:szCs w:val="24"/>
        </w:rPr>
        <w:t>ast</w:t>
      </w:r>
      <w:proofErr w:type="spellEnd"/>
      <w:r>
        <w:rPr>
          <w:rFonts w:hint="eastAsia"/>
          <w:sz w:val="24"/>
          <w:szCs w:val="24"/>
        </w:rPr>
        <w:t>节点和</w:t>
      </w:r>
      <w:r>
        <w:rPr>
          <w:rFonts w:hint="eastAsia"/>
          <w:sz w:val="24"/>
          <w:szCs w:val="24"/>
        </w:rPr>
        <w:t>code</w:t>
      </w:r>
      <w:r>
        <w:rPr>
          <w:rFonts w:hint="eastAsia"/>
          <w:sz w:val="24"/>
          <w:szCs w:val="24"/>
        </w:rPr>
        <w:t>节点的运作方式具有较深的理解和清晰的认识，我在一开始的时候只看了一两遍视频就着手实验，对于</w:t>
      </w:r>
      <w:r>
        <w:rPr>
          <w:rFonts w:hint="eastAsia"/>
          <w:sz w:val="24"/>
          <w:szCs w:val="24"/>
        </w:rPr>
        <w:t>codenode</w:t>
      </w:r>
      <w:r>
        <w:rPr>
          <w:rFonts w:hint="eastAsia"/>
          <w:sz w:val="24"/>
          <w:szCs w:val="24"/>
        </w:rPr>
        <w:t>里的各个属性和整个中间代码生成流程并不熟悉，导致遇到很多不会做的地方，只能采用参考示例代码和别人的实现，但是和自己的程序也不是完全契合，在这个过程中才慢慢理顺了中间代码生成，属性计算等的实现过程，也算是走了一些弯路。总的来说各种各样的问题的出现都是因为自己对于实验视频所讲的知识和课内知识的结合联系不够紧密，对于知识还是需要多多熟练，才能在运用的时候得心应手。</w:t>
      </w:r>
    </w:p>
    <w:p w14:paraId="11D1C637" w14:textId="7E6A751D" w:rsidR="00871F3B" w:rsidRPr="009A0707" w:rsidRDefault="00747F70" w:rsidP="009A0707">
      <w:pPr>
        <w:spacing w:line="300" w:lineRule="auto"/>
        <w:ind w:firstLineChars="200" w:firstLine="480"/>
        <w:rPr>
          <w:sz w:val="24"/>
          <w:szCs w:val="24"/>
        </w:rPr>
      </w:pPr>
      <w:r w:rsidRPr="009A0707">
        <w:rPr>
          <w:rFonts w:hint="eastAsia"/>
          <w:sz w:val="24"/>
          <w:szCs w:val="24"/>
        </w:rPr>
        <w:t>通过这次实验，</w:t>
      </w:r>
      <w:r w:rsidR="00DD604A">
        <w:rPr>
          <w:rFonts w:hint="eastAsia"/>
          <w:sz w:val="24"/>
          <w:szCs w:val="24"/>
        </w:rPr>
        <w:t>我</w:t>
      </w:r>
      <w:r w:rsidRPr="009A0707">
        <w:rPr>
          <w:rFonts w:hint="eastAsia"/>
          <w:sz w:val="24"/>
          <w:szCs w:val="24"/>
        </w:rPr>
        <w:t>了解了编译程序</w:t>
      </w:r>
      <w:r w:rsidR="00DD604A">
        <w:rPr>
          <w:rFonts w:hint="eastAsia"/>
          <w:sz w:val="24"/>
          <w:szCs w:val="24"/>
        </w:rPr>
        <w:t>完整运行</w:t>
      </w:r>
      <w:r w:rsidRPr="009A0707">
        <w:rPr>
          <w:rFonts w:hint="eastAsia"/>
          <w:sz w:val="24"/>
          <w:szCs w:val="24"/>
        </w:rPr>
        <w:t>的流程</w:t>
      </w:r>
      <w:r w:rsidR="00DD604A">
        <w:rPr>
          <w:rFonts w:hint="eastAsia"/>
          <w:sz w:val="24"/>
          <w:szCs w:val="24"/>
        </w:rPr>
        <w:t>和设计过程；</w:t>
      </w:r>
      <w:r w:rsidR="005C0A9E" w:rsidRPr="009A0707">
        <w:rPr>
          <w:rFonts w:hint="eastAsia"/>
          <w:sz w:val="24"/>
          <w:szCs w:val="24"/>
        </w:rPr>
        <w:t>详细的体会了词法分析、语法分析、语义分析、中间代码生成和目标代码生成</w:t>
      </w:r>
      <w:r w:rsidR="00DD604A">
        <w:rPr>
          <w:rFonts w:hint="eastAsia"/>
          <w:sz w:val="24"/>
          <w:szCs w:val="24"/>
        </w:rPr>
        <w:t>各个步骤的具体实现方法</w:t>
      </w:r>
      <w:r w:rsidR="005C0A9E" w:rsidRPr="009A0707">
        <w:rPr>
          <w:rFonts w:hint="eastAsia"/>
          <w:sz w:val="24"/>
          <w:szCs w:val="24"/>
        </w:rPr>
        <w:t>。</w:t>
      </w:r>
      <w:r w:rsidR="00784ED7" w:rsidRPr="009A0707">
        <w:rPr>
          <w:rFonts w:hint="eastAsia"/>
          <w:sz w:val="24"/>
          <w:szCs w:val="24"/>
        </w:rPr>
        <w:t>加深对理论课上所讲的</w:t>
      </w:r>
      <w:r w:rsidR="00DD604A">
        <w:rPr>
          <w:rFonts w:hint="eastAsia"/>
          <w:sz w:val="24"/>
          <w:szCs w:val="24"/>
        </w:rPr>
        <w:t>相关</w:t>
      </w:r>
      <w:r w:rsidR="00784ED7" w:rsidRPr="009A0707">
        <w:rPr>
          <w:rFonts w:hint="eastAsia"/>
          <w:sz w:val="24"/>
          <w:szCs w:val="24"/>
        </w:rPr>
        <w:t>概念的理解</w:t>
      </w:r>
      <w:r w:rsidR="00707170" w:rsidRPr="009A0707">
        <w:rPr>
          <w:rFonts w:hint="eastAsia"/>
          <w:sz w:val="24"/>
          <w:szCs w:val="24"/>
        </w:rPr>
        <w:t>，同时</w:t>
      </w:r>
      <w:r w:rsidR="00DD604A">
        <w:rPr>
          <w:rFonts w:hint="eastAsia"/>
          <w:sz w:val="24"/>
          <w:szCs w:val="24"/>
        </w:rPr>
        <w:t>这次实验的一大特点就是代码结构十分复杂，这次的编码任务也很大地提升了我的代码能力和</w:t>
      </w:r>
      <w:r w:rsidR="00707170" w:rsidRPr="009A0707">
        <w:rPr>
          <w:rFonts w:hint="eastAsia"/>
          <w:sz w:val="24"/>
          <w:szCs w:val="24"/>
        </w:rPr>
        <w:t>动手能力</w:t>
      </w:r>
      <w:r w:rsidR="00092891" w:rsidRPr="009A0707">
        <w:rPr>
          <w:rFonts w:hint="eastAsia"/>
          <w:sz w:val="24"/>
          <w:szCs w:val="24"/>
        </w:rPr>
        <w:t>。</w:t>
      </w:r>
    </w:p>
    <w:p w14:paraId="37ADF8A2" w14:textId="6EE452D7" w:rsidR="00677728" w:rsidRDefault="00677728">
      <w:pPr>
        <w:widowControl/>
        <w:jc w:val="left"/>
        <w:rPr>
          <w:b/>
          <w:sz w:val="30"/>
          <w:szCs w:val="30"/>
        </w:rPr>
      </w:pPr>
    </w:p>
    <w:sectPr w:rsidR="00677728" w:rsidSect="00074358">
      <w:footerReference w:type="default" r:id="rId4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83C44" w14:textId="77777777" w:rsidR="00FA6FA9" w:rsidRDefault="00FA6FA9" w:rsidP="00074358">
      <w:r>
        <w:separator/>
      </w:r>
    </w:p>
  </w:endnote>
  <w:endnote w:type="continuationSeparator" w:id="0">
    <w:p w14:paraId="633071BB" w14:textId="77777777" w:rsidR="00FA6FA9" w:rsidRDefault="00FA6FA9" w:rsidP="00074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F2C48" w14:textId="77777777" w:rsidR="00A80DCE" w:rsidRDefault="00A80DCE">
    <w:pPr>
      <w:pStyle w:val="a5"/>
      <w:jc w:val="right"/>
    </w:pPr>
    <w:r>
      <w:fldChar w:fldCharType="begin"/>
    </w:r>
    <w:r>
      <w:instrText>PAGE   \* MERGEFORMAT</w:instrText>
    </w:r>
    <w:r>
      <w:fldChar w:fldCharType="separate"/>
    </w:r>
    <w:r w:rsidRPr="00D21528">
      <w:rPr>
        <w:noProof/>
        <w:lang w:val="zh-CN"/>
      </w:rPr>
      <w:t>4</w:t>
    </w:r>
    <w:r>
      <w:fldChar w:fldCharType="end"/>
    </w:r>
  </w:p>
  <w:p w14:paraId="7732C202" w14:textId="77777777" w:rsidR="00A80DCE" w:rsidRDefault="00A80DC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720D7" w14:textId="77777777" w:rsidR="00FA6FA9" w:rsidRDefault="00FA6FA9" w:rsidP="00074358">
      <w:r>
        <w:separator/>
      </w:r>
    </w:p>
  </w:footnote>
  <w:footnote w:type="continuationSeparator" w:id="0">
    <w:p w14:paraId="0CE2B185" w14:textId="77777777" w:rsidR="00FA6FA9" w:rsidRDefault="00FA6FA9" w:rsidP="000743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multilevel"/>
    <w:tmpl w:val="00000005"/>
    <w:lvl w:ilvl="0">
      <w:start w:val="1"/>
      <w:numFmt w:val="decimal"/>
      <w:lvlText w:val="3.1.%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7"/>
    <w:multiLevelType w:val="multilevel"/>
    <w:tmpl w:val="00000007"/>
    <w:lvl w:ilvl="0">
      <w:start w:val="1"/>
      <w:numFmt w:val="decimal"/>
      <w:lvlText w:val="3.2.%1 "/>
      <w:lvlJc w:val="left"/>
      <w:pPr>
        <w:ind w:left="1742" w:hanging="420"/>
      </w:pPr>
      <w:rPr>
        <w:rFonts w:hint="eastAsia"/>
      </w:rPr>
    </w:lvl>
    <w:lvl w:ilvl="1">
      <w:start w:val="1"/>
      <w:numFmt w:val="decimal"/>
      <w:lvlText w:val="3.2.%2 "/>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C"/>
    <w:multiLevelType w:val="multilevel"/>
    <w:tmpl w:val="0000000C"/>
    <w:lvl w:ilvl="0">
      <w:start w:val="1"/>
      <w:numFmt w:val="decimal"/>
      <w:lvlText w:val="%1 "/>
      <w:lvlJc w:val="center"/>
      <w:pPr>
        <w:ind w:left="840" w:hanging="420"/>
      </w:pPr>
      <w:rPr>
        <w:rFonts w:ascii="Times New Roman" w:hAnsi="Times New Roman"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D"/>
    <w:multiLevelType w:val="multilevel"/>
    <w:tmpl w:val="0000000D"/>
    <w:lvl w:ilvl="0">
      <w:start w:val="1"/>
      <w:numFmt w:val="decimal"/>
      <w:lvlText w:val="3.%1 "/>
      <w:lvlJc w:val="left"/>
      <w:pPr>
        <w:ind w:left="420" w:hanging="420"/>
      </w:pPr>
      <w:rPr>
        <w:rFonts w:ascii="Times New Roman" w:hAnsi="Times New Roman" w:cs="Times New Roman" w:hint="default"/>
      </w:rPr>
    </w:lvl>
    <w:lvl w:ilvl="1">
      <w:start w:val="1"/>
      <w:numFmt w:val="lowerLetter"/>
      <w:lvlText w:val="%2)"/>
      <w:lvlJc w:val="left"/>
      <w:pPr>
        <w:ind w:left="554" w:hanging="420"/>
      </w:pPr>
    </w:lvl>
    <w:lvl w:ilvl="2">
      <w:start w:val="1"/>
      <w:numFmt w:val="lowerRoman"/>
      <w:lvlText w:val="%3."/>
      <w:lvlJc w:val="right"/>
      <w:pPr>
        <w:ind w:left="974" w:hanging="420"/>
      </w:pPr>
    </w:lvl>
    <w:lvl w:ilvl="3">
      <w:start w:val="1"/>
      <w:numFmt w:val="decimal"/>
      <w:lvlText w:val="%4."/>
      <w:lvlJc w:val="left"/>
      <w:pPr>
        <w:ind w:left="1394" w:hanging="420"/>
      </w:pPr>
    </w:lvl>
    <w:lvl w:ilvl="4">
      <w:start w:val="1"/>
      <w:numFmt w:val="lowerLetter"/>
      <w:lvlText w:val="%5)"/>
      <w:lvlJc w:val="left"/>
      <w:pPr>
        <w:ind w:left="1814" w:hanging="420"/>
      </w:pPr>
    </w:lvl>
    <w:lvl w:ilvl="5">
      <w:start w:val="1"/>
      <w:numFmt w:val="lowerRoman"/>
      <w:lvlText w:val="%6."/>
      <w:lvlJc w:val="right"/>
      <w:pPr>
        <w:ind w:left="2234" w:hanging="420"/>
      </w:pPr>
    </w:lvl>
    <w:lvl w:ilvl="6">
      <w:start w:val="1"/>
      <w:numFmt w:val="decimal"/>
      <w:lvlText w:val="%7."/>
      <w:lvlJc w:val="left"/>
      <w:pPr>
        <w:ind w:left="2654" w:hanging="420"/>
      </w:pPr>
    </w:lvl>
    <w:lvl w:ilvl="7">
      <w:start w:val="1"/>
      <w:numFmt w:val="lowerLetter"/>
      <w:lvlText w:val="%8)"/>
      <w:lvlJc w:val="left"/>
      <w:pPr>
        <w:ind w:left="3074" w:hanging="420"/>
      </w:pPr>
    </w:lvl>
    <w:lvl w:ilvl="8">
      <w:start w:val="1"/>
      <w:numFmt w:val="lowerRoman"/>
      <w:lvlText w:val="%9."/>
      <w:lvlJc w:val="right"/>
      <w:pPr>
        <w:ind w:left="3494" w:hanging="420"/>
      </w:pPr>
    </w:lvl>
  </w:abstractNum>
  <w:abstractNum w:abstractNumId="4" w15:restartNumberingAfterBreak="0">
    <w:nsid w:val="000A3358"/>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2D26B47"/>
    <w:multiLevelType w:val="hybridMultilevel"/>
    <w:tmpl w:val="55B097F4"/>
    <w:lvl w:ilvl="0" w:tplc="4E72F9E4">
      <w:start w:val="1"/>
      <w:numFmt w:val="decimal"/>
      <w:lvlText w:val="3.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79424C"/>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A1C14EC"/>
    <w:multiLevelType w:val="hybridMultilevel"/>
    <w:tmpl w:val="8C6C7990"/>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C12D88"/>
    <w:multiLevelType w:val="hybridMultilevel"/>
    <w:tmpl w:val="CE3C8598"/>
    <w:lvl w:ilvl="0" w:tplc="5DAE629A">
      <w:start w:val="1"/>
      <w:numFmt w:val="decimal"/>
      <w:lvlText w:val="3.3.%1 "/>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2C671F"/>
    <w:multiLevelType w:val="multilevel"/>
    <w:tmpl w:val="C7A8F4EE"/>
    <w:lvl w:ilvl="0">
      <w:start w:val="1"/>
      <w:numFmt w:val="decimal"/>
      <w:lvlText w:val="5.%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0FD22BA1"/>
    <w:multiLevelType w:val="hybridMultilevel"/>
    <w:tmpl w:val="42FE550A"/>
    <w:lvl w:ilvl="0" w:tplc="66181C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31831A7"/>
    <w:multiLevelType w:val="hybridMultilevel"/>
    <w:tmpl w:val="F5405F1A"/>
    <w:lvl w:ilvl="0" w:tplc="04090011">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2" w15:restartNumberingAfterBreak="0">
    <w:nsid w:val="14A1294B"/>
    <w:multiLevelType w:val="hybridMultilevel"/>
    <w:tmpl w:val="A69881B6"/>
    <w:lvl w:ilvl="0" w:tplc="9DA8A7B0">
      <w:start w:val="1"/>
      <w:numFmt w:val="decimal"/>
      <w:lvlText w:val="5.1.%1 "/>
      <w:lvlJc w:val="left"/>
      <w:pPr>
        <w:ind w:left="1679" w:hanging="420"/>
      </w:pPr>
      <w:rPr>
        <w:rFonts w:hint="eastAsia"/>
      </w:rPr>
    </w:lvl>
    <w:lvl w:ilvl="1" w:tplc="9DA8A7B0">
      <w:start w:val="1"/>
      <w:numFmt w:val="decimal"/>
      <w:lvlText w:val="5.1.%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430B24"/>
    <w:multiLevelType w:val="hybridMultilevel"/>
    <w:tmpl w:val="2B14F3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4D36F86"/>
    <w:multiLevelType w:val="hybridMultilevel"/>
    <w:tmpl w:val="7BCCD012"/>
    <w:lvl w:ilvl="0" w:tplc="26F85AC2">
      <w:start w:val="1"/>
      <w:numFmt w:val="decimal"/>
      <w:lvlText w:val="6.1.%1 "/>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763EED"/>
    <w:multiLevelType w:val="hybridMultilevel"/>
    <w:tmpl w:val="6BCCFC10"/>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C84185"/>
    <w:multiLevelType w:val="hybridMultilevel"/>
    <w:tmpl w:val="7CAC47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28C4A0F"/>
    <w:multiLevelType w:val="hybridMultilevel"/>
    <w:tmpl w:val="DAB86DE2"/>
    <w:lvl w:ilvl="0" w:tplc="20AE1732">
      <w:start w:val="1"/>
      <w:numFmt w:val="decimal"/>
      <w:lvlText w:val="3.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A45C2D"/>
    <w:multiLevelType w:val="hybridMultilevel"/>
    <w:tmpl w:val="F77C1A7C"/>
    <w:lvl w:ilvl="0" w:tplc="213A18B2">
      <w:start w:val="1"/>
      <w:numFmt w:val="decimal"/>
      <w:lvlText w:val="4.3.%1 "/>
      <w:lvlJc w:val="left"/>
      <w:pPr>
        <w:ind w:left="900" w:hanging="420"/>
      </w:pPr>
      <w:rPr>
        <w:rFonts w:hint="eastAsia"/>
      </w:rPr>
    </w:lvl>
    <w:lvl w:ilvl="1" w:tplc="213A18B2">
      <w:start w:val="1"/>
      <w:numFmt w:val="decimal"/>
      <w:lvlText w:val="4.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5C3955"/>
    <w:multiLevelType w:val="hybridMultilevel"/>
    <w:tmpl w:val="0F987F4A"/>
    <w:lvl w:ilvl="0" w:tplc="ADC63874">
      <w:start w:val="1"/>
      <w:numFmt w:val="decimal"/>
      <w:lvlText w:val="5.%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77E68A9"/>
    <w:multiLevelType w:val="multilevel"/>
    <w:tmpl w:val="BB6A7B0C"/>
    <w:lvl w:ilvl="0">
      <w:start w:val="1"/>
      <w:numFmt w:val="decimal"/>
      <w:lvlText w:val="4.%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50464C3D"/>
    <w:multiLevelType w:val="hybridMultilevel"/>
    <w:tmpl w:val="0C3A76AE"/>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53009E"/>
    <w:multiLevelType w:val="hybridMultilevel"/>
    <w:tmpl w:val="5B70726A"/>
    <w:lvl w:ilvl="0" w:tplc="9E3A8BD8">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F66DAA"/>
    <w:multiLevelType w:val="hybridMultilevel"/>
    <w:tmpl w:val="BA7CD80A"/>
    <w:lvl w:ilvl="0" w:tplc="213A18B2">
      <w:start w:val="1"/>
      <w:numFmt w:val="decimal"/>
      <w:lvlText w:val="4.3.%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813156"/>
    <w:multiLevelType w:val="hybridMultilevel"/>
    <w:tmpl w:val="E52458A0"/>
    <w:lvl w:ilvl="0" w:tplc="9DA8A7B0">
      <w:start w:val="1"/>
      <w:numFmt w:val="decimal"/>
      <w:lvlText w:val="5.1.%1 "/>
      <w:lvlJc w:val="left"/>
      <w:pPr>
        <w:ind w:left="1679"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DC75EA"/>
    <w:multiLevelType w:val="hybridMultilevel"/>
    <w:tmpl w:val="B1802624"/>
    <w:lvl w:ilvl="0" w:tplc="5DAE629A">
      <w:start w:val="1"/>
      <w:numFmt w:val="decimal"/>
      <w:lvlText w:val="3.3.%1 "/>
      <w:lvlJc w:val="left"/>
      <w:pPr>
        <w:ind w:left="840" w:hanging="420"/>
      </w:pPr>
      <w:rPr>
        <w:rFonts w:hint="eastAsia"/>
      </w:rPr>
    </w:lvl>
    <w:lvl w:ilvl="1" w:tplc="5DAE629A">
      <w:start w:val="1"/>
      <w:numFmt w:val="decimal"/>
      <w:lvlText w:val="3.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2A082B"/>
    <w:multiLevelType w:val="hybridMultilevel"/>
    <w:tmpl w:val="EE6435DC"/>
    <w:lvl w:ilvl="0" w:tplc="398AD742">
      <w:start w:val="1"/>
      <w:numFmt w:val="decimal"/>
      <w:lvlText w:val="%1) "/>
      <w:lvlJc w:val="left"/>
      <w:pPr>
        <w:ind w:left="846" w:hanging="420"/>
      </w:pPr>
      <w:rPr>
        <w:rFonts w:ascii="Times New Roman" w:hAnsi="Times New Roman" w:cs="Times New Roman"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7" w15:restartNumberingAfterBreak="0">
    <w:nsid w:val="685F578C"/>
    <w:multiLevelType w:val="hybridMultilevel"/>
    <w:tmpl w:val="95C42322"/>
    <w:lvl w:ilvl="0" w:tplc="FA7293FC">
      <w:start w:val="1"/>
      <w:numFmt w:val="decimal"/>
      <w:lvlText w:val="%1 "/>
      <w:lvlJc w:val="center"/>
      <w:pPr>
        <w:ind w:left="840" w:hanging="420"/>
      </w:pPr>
      <w:rPr>
        <w:rFonts w:ascii="Times New Roman" w:hAnsi="Times New Roman" w:cs="Times New Roman" w:hint="default"/>
      </w:rPr>
    </w:lvl>
    <w:lvl w:ilvl="1" w:tplc="215E6290">
      <w:start w:val="1"/>
      <w:numFmt w:val="decimal"/>
      <w:lvlText w:val="6.%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F49140E"/>
    <w:multiLevelType w:val="hybridMultilevel"/>
    <w:tmpl w:val="0F243B82"/>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5724C3"/>
    <w:multiLevelType w:val="hybridMultilevel"/>
    <w:tmpl w:val="0F58E1EA"/>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CCC6E6A"/>
    <w:multiLevelType w:val="hybridMultilevel"/>
    <w:tmpl w:val="FABEF1E4"/>
    <w:lvl w:ilvl="0" w:tplc="DFF44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8"/>
  </w:num>
  <w:num w:numId="6">
    <w:abstractNumId w:val="25"/>
  </w:num>
  <w:num w:numId="7">
    <w:abstractNumId w:val="19"/>
  </w:num>
  <w:num w:numId="8">
    <w:abstractNumId w:val="20"/>
  </w:num>
  <w:num w:numId="9">
    <w:abstractNumId w:val="13"/>
  </w:num>
  <w:num w:numId="10">
    <w:abstractNumId w:val="16"/>
  </w:num>
  <w:num w:numId="11">
    <w:abstractNumId w:val="14"/>
  </w:num>
  <w:num w:numId="12">
    <w:abstractNumId w:val="9"/>
  </w:num>
  <w:num w:numId="13">
    <w:abstractNumId w:val="24"/>
  </w:num>
  <w:num w:numId="14">
    <w:abstractNumId w:val="12"/>
  </w:num>
  <w:num w:numId="15">
    <w:abstractNumId w:val="11"/>
  </w:num>
  <w:num w:numId="16">
    <w:abstractNumId w:val="7"/>
  </w:num>
  <w:num w:numId="17">
    <w:abstractNumId w:val="27"/>
  </w:num>
  <w:num w:numId="18">
    <w:abstractNumId w:val="26"/>
  </w:num>
  <w:num w:numId="19">
    <w:abstractNumId w:val="4"/>
  </w:num>
  <w:num w:numId="20">
    <w:abstractNumId w:val="6"/>
  </w:num>
  <w:num w:numId="21">
    <w:abstractNumId w:val="29"/>
  </w:num>
  <w:num w:numId="22">
    <w:abstractNumId w:val="28"/>
  </w:num>
  <w:num w:numId="23">
    <w:abstractNumId w:val="15"/>
  </w:num>
  <w:num w:numId="24">
    <w:abstractNumId w:val="21"/>
  </w:num>
  <w:num w:numId="25">
    <w:abstractNumId w:val="17"/>
  </w:num>
  <w:num w:numId="26">
    <w:abstractNumId w:val="5"/>
  </w:num>
  <w:num w:numId="27">
    <w:abstractNumId w:val="23"/>
  </w:num>
  <w:num w:numId="28">
    <w:abstractNumId w:val="18"/>
  </w:num>
  <w:num w:numId="29">
    <w:abstractNumId w:val="10"/>
  </w:num>
  <w:num w:numId="30">
    <w:abstractNumId w:val="22"/>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25A"/>
    <w:rsid w:val="00000842"/>
    <w:rsid w:val="00002876"/>
    <w:rsid w:val="00004D40"/>
    <w:rsid w:val="00006AFC"/>
    <w:rsid w:val="000138CC"/>
    <w:rsid w:val="00015A1C"/>
    <w:rsid w:val="000228F3"/>
    <w:rsid w:val="00025DA4"/>
    <w:rsid w:val="000321C5"/>
    <w:rsid w:val="00033EAA"/>
    <w:rsid w:val="0003418E"/>
    <w:rsid w:val="00040B2A"/>
    <w:rsid w:val="00044E60"/>
    <w:rsid w:val="0005038A"/>
    <w:rsid w:val="0006134E"/>
    <w:rsid w:val="0006194E"/>
    <w:rsid w:val="00064C9C"/>
    <w:rsid w:val="00070CC1"/>
    <w:rsid w:val="00074358"/>
    <w:rsid w:val="000805E9"/>
    <w:rsid w:val="00080719"/>
    <w:rsid w:val="00083869"/>
    <w:rsid w:val="00091782"/>
    <w:rsid w:val="00091DC1"/>
    <w:rsid w:val="00092873"/>
    <w:rsid w:val="00092891"/>
    <w:rsid w:val="00094F3F"/>
    <w:rsid w:val="00096B24"/>
    <w:rsid w:val="000A090E"/>
    <w:rsid w:val="000A321E"/>
    <w:rsid w:val="000A369E"/>
    <w:rsid w:val="000A73F4"/>
    <w:rsid w:val="000B3D1D"/>
    <w:rsid w:val="000B6EB1"/>
    <w:rsid w:val="000C2A9B"/>
    <w:rsid w:val="000C5661"/>
    <w:rsid w:val="000D7862"/>
    <w:rsid w:val="000E336D"/>
    <w:rsid w:val="000E7624"/>
    <w:rsid w:val="000E7F86"/>
    <w:rsid w:val="000F1DE5"/>
    <w:rsid w:val="000F2253"/>
    <w:rsid w:val="00107934"/>
    <w:rsid w:val="0012044B"/>
    <w:rsid w:val="00124121"/>
    <w:rsid w:val="00126055"/>
    <w:rsid w:val="00127DFA"/>
    <w:rsid w:val="00131278"/>
    <w:rsid w:val="00136BBC"/>
    <w:rsid w:val="001440B7"/>
    <w:rsid w:val="001456FC"/>
    <w:rsid w:val="0015282E"/>
    <w:rsid w:val="00155AD6"/>
    <w:rsid w:val="00156E43"/>
    <w:rsid w:val="001674C9"/>
    <w:rsid w:val="001727DD"/>
    <w:rsid w:val="00172A27"/>
    <w:rsid w:val="001817AE"/>
    <w:rsid w:val="00186061"/>
    <w:rsid w:val="0019267E"/>
    <w:rsid w:val="00193993"/>
    <w:rsid w:val="001A27BB"/>
    <w:rsid w:val="001A6F25"/>
    <w:rsid w:val="001B4328"/>
    <w:rsid w:val="001B4FF2"/>
    <w:rsid w:val="001B6356"/>
    <w:rsid w:val="001B7100"/>
    <w:rsid w:val="001C614A"/>
    <w:rsid w:val="001E3EFE"/>
    <w:rsid w:val="001E5A02"/>
    <w:rsid w:val="001F2519"/>
    <w:rsid w:val="001F564C"/>
    <w:rsid w:val="0020269B"/>
    <w:rsid w:val="00204621"/>
    <w:rsid w:val="00205F55"/>
    <w:rsid w:val="00210CFF"/>
    <w:rsid w:val="00210EF6"/>
    <w:rsid w:val="00211A66"/>
    <w:rsid w:val="00212409"/>
    <w:rsid w:val="00213127"/>
    <w:rsid w:val="00221317"/>
    <w:rsid w:val="002221A4"/>
    <w:rsid w:val="00224B57"/>
    <w:rsid w:val="00235E05"/>
    <w:rsid w:val="0024358D"/>
    <w:rsid w:val="0024396C"/>
    <w:rsid w:val="0024700F"/>
    <w:rsid w:val="002512D9"/>
    <w:rsid w:val="002560F5"/>
    <w:rsid w:val="002604D9"/>
    <w:rsid w:val="002620AD"/>
    <w:rsid w:val="002677E2"/>
    <w:rsid w:val="00277E19"/>
    <w:rsid w:val="00284297"/>
    <w:rsid w:val="00297C70"/>
    <w:rsid w:val="00297E2D"/>
    <w:rsid w:val="002A4947"/>
    <w:rsid w:val="002B24D3"/>
    <w:rsid w:val="002B4F6D"/>
    <w:rsid w:val="002B6644"/>
    <w:rsid w:val="002B693D"/>
    <w:rsid w:val="002C0ED7"/>
    <w:rsid w:val="002C500A"/>
    <w:rsid w:val="002D5DC0"/>
    <w:rsid w:val="002D7D0A"/>
    <w:rsid w:val="002E1BEC"/>
    <w:rsid w:val="002E21E1"/>
    <w:rsid w:val="002F3BA9"/>
    <w:rsid w:val="002F736E"/>
    <w:rsid w:val="00300300"/>
    <w:rsid w:val="00300973"/>
    <w:rsid w:val="00301713"/>
    <w:rsid w:val="00304BB1"/>
    <w:rsid w:val="003142CC"/>
    <w:rsid w:val="00322A34"/>
    <w:rsid w:val="00326FDF"/>
    <w:rsid w:val="00340538"/>
    <w:rsid w:val="00343538"/>
    <w:rsid w:val="00343CF5"/>
    <w:rsid w:val="003501F5"/>
    <w:rsid w:val="003534C5"/>
    <w:rsid w:val="00354821"/>
    <w:rsid w:val="00357A3D"/>
    <w:rsid w:val="0036021B"/>
    <w:rsid w:val="00365323"/>
    <w:rsid w:val="00367C52"/>
    <w:rsid w:val="003726D7"/>
    <w:rsid w:val="003775A6"/>
    <w:rsid w:val="0038025A"/>
    <w:rsid w:val="00383EED"/>
    <w:rsid w:val="0038518F"/>
    <w:rsid w:val="00391D18"/>
    <w:rsid w:val="003940FC"/>
    <w:rsid w:val="0039496C"/>
    <w:rsid w:val="003965A1"/>
    <w:rsid w:val="003A37F0"/>
    <w:rsid w:val="003A5150"/>
    <w:rsid w:val="003B5AFE"/>
    <w:rsid w:val="003B68CD"/>
    <w:rsid w:val="003D1CDE"/>
    <w:rsid w:val="003E49DA"/>
    <w:rsid w:val="003E692B"/>
    <w:rsid w:val="003F3E9D"/>
    <w:rsid w:val="003F4FF8"/>
    <w:rsid w:val="00400AD2"/>
    <w:rsid w:val="00404D23"/>
    <w:rsid w:val="00410583"/>
    <w:rsid w:val="00411533"/>
    <w:rsid w:val="00421DD5"/>
    <w:rsid w:val="004375B6"/>
    <w:rsid w:val="00444C87"/>
    <w:rsid w:val="004515FA"/>
    <w:rsid w:val="00453D89"/>
    <w:rsid w:val="0045599E"/>
    <w:rsid w:val="00457AF3"/>
    <w:rsid w:val="0046468C"/>
    <w:rsid w:val="0046745D"/>
    <w:rsid w:val="004764A2"/>
    <w:rsid w:val="004766FC"/>
    <w:rsid w:val="0048529D"/>
    <w:rsid w:val="00490716"/>
    <w:rsid w:val="004915AD"/>
    <w:rsid w:val="00496D04"/>
    <w:rsid w:val="004A1727"/>
    <w:rsid w:val="004A5566"/>
    <w:rsid w:val="004B3A4B"/>
    <w:rsid w:val="004B3F89"/>
    <w:rsid w:val="004B4308"/>
    <w:rsid w:val="004B7032"/>
    <w:rsid w:val="004C6D53"/>
    <w:rsid w:val="004C6DD4"/>
    <w:rsid w:val="004D7E40"/>
    <w:rsid w:val="004E2308"/>
    <w:rsid w:val="004E4134"/>
    <w:rsid w:val="004E7C52"/>
    <w:rsid w:val="004F1C96"/>
    <w:rsid w:val="004F2372"/>
    <w:rsid w:val="004F30E1"/>
    <w:rsid w:val="00504397"/>
    <w:rsid w:val="00506B60"/>
    <w:rsid w:val="00514900"/>
    <w:rsid w:val="00516448"/>
    <w:rsid w:val="00516AD0"/>
    <w:rsid w:val="005229CE"/>
    <w:rsid w:val="005245F3"/>
    <w:rsid w:val="00532591"/>
    <w:rsid w:val="00533FC5"/>
    <w:rsid w:val="00534EFF"/>
    <w:rsid w:val="005416FA"/>
    <w:rsid w:val="00543531"/>
    <w:rsid w:val="00553AC1"/>
    <w:rsid w:val="0055533A"/>
    <w:rsid w:val="00555C2D"/>
    <w:rsid w:val="0055625E"/>
    <w:rsid w:val="005564BF"/>
    <w:rsid w:val="00565D69"/>
    <w:rsid w:val="00573B79"/>
    <w:rsid w:val="005740FD"/>
    <w:rsid w:val="00575C27"/>
    <w:rsid w:val="0058017B"/>
    <w:rsid w:val="005846D1"/>
    <w:rsid w:val="00584F4D"/>
    <w:rsid w:val="005871BD"/>
    <w:rsid w:val="00591564"/>
    <w:rsid w:val="005943F5"/>
    <w:rsid w:val="00597BC7"/>
    <w:rsid w:val="005A40A7"/>
    <w:rsid w:val="005A43F4"/>
    <w:rsid w:val="005A452A"/>
    <w:rsid w:val="005A49EE"/>
    <w:rsid w:val="005B0014"/>
    <w:rsid w:val="005B4507"/>
    <w:rsid w:val="005B475A"/>
    <w:rsid w:val="005C0A9E"/>
    <w:rsid w:val="005D2388"/>
    <w:rsid w:val="005D327C"/>
    <w:rsid w:val="005E5322"/>
    <w:rsid w:val="005F2C8D"/>
    <w:rsid w:val="005F4EDB"/>
    <w:rsid w:val="005F65ED"/>
    <w:rsid w:val="006006F8"/>
    <w:rsid w:val="00600A9B"/>
    <w:rsid w:val="00607F27"/>
    <w:rsid w:val="00622515"/>
    <w:rsid w:val="00623A08"/>
    <w:rsid w:val="00631EF3"/>
    <w:rsid w:val="00643B02"/>
    <w:rsid w:val="0064793B"/>
    <w:rsid w:val="006504AE"/>
    <w:rsid w:val="006505D2"/>
    <w:rsid w:val="006527D3"/>
    <w:rsid w:val="006540FE"/>
    <w:rsid w:val="006545E1"/>
    <w:rsid w:val="00656768"/>
    <w:rsid w:val="0066290B"/>
    <w:rsid w:val="006632A3"/>
    <w:rsid w:val="00663BBE"/>
    <w:rsid w:val="00666EBD"/>
    <w:rsid w:val="00667BC2"/>
    <w:rsid w:val="00667CE0"/>
    <w:rsid w:val="006708E6"/>
    <w:rsid w:val="00675A52"/>
    <w:rsid w:val="006775B3"/>
    <w:rsid w:val="00677728"/>
    <w:rsid w:val="0068466F"/>
    <w:rsid w:val="00692AD3"/>
    <w:rsid w:val="006A3D1D"/>
    <w:rsid w:val="006A5096"/>
    <w:rsid w:val="006A60A0"/>
    <w:rsid w:val="006B262E"/>
    <w:rsid w:val="006B2E36"/>
    <w:rsid w:val="006B3AF7"/>
    <w:rsid w:val="006B7B2F"/>
    <w:rsid w:val="006D0D7F"/>
    <w:rsid w:val="006D2CBD"/>
    <w:rsid w:val="006D6663"/>
    <w:rsid w:val="006E4AC6"/>
    <w:rsid w:val="006E634E"/>
    <w:rsid w:val="006E7632"/>
    <w:rsid w:val="006F7A4A"/>
    <w:rsid w:val="00701F3B"/>
    <w:rsid w:val="00703616"/>
    <w:rsid w:val="00707170"/>
    <w:rsid w:val="0071283A"/>
    <w:rsid w:val="00720BFC"/>
    <w:rsid w:val="0073286E"/>
    <w:rsid w:val="0073304D"/>
    <w:rsid w:val="00740780"/>
    <w:rsid w:val="007417D3"/>
    <w:rsid w:val="00742D24"/>
    <w:rsid w:val="00747F70"/>
    <w:rsid w:val="0076337A"/>
    <w:rsid w:val="0076508D"/>
    <w:rsid w:val="0076732A"/>
    <w:rsid w:val="007747D3"/>
    <w:rsid w:val="0077677A"/>
    <w:rsid w:val="0078086E"/>
    <w:rsid w:val="0078233D"/>
    <w:rsid w:val="00784931"/>
    <w:rsid w:val="00784ED7"/>
    <w:rsid w:val="007A57C6"/>
    <w:rsid w:val="007A6A98"/>
    <w:rsid w:val="007A7A0D"/>
    <w:rsid w:val="007A7DF0"/>
    <w:rsid w:val="007B77A0"/>
    <w:rsid w:val="007C3483"/>
    <w:rsid w:val="007C3FBE"/>
    <w:rsid w:val="007C525B"/>
    <w:rsid w:val="007C7D7E"/>
    <w:rsid w:val="007D42C1"/>
    <w:rsid w:val="007E0267"/>
    <w:rsid w:val="007E02DA"/>
    <w:rsid w:val="007E08CE"/>
    <w:rsid w:val="007F4F19"/>
    <w:rsid w:val="00802DB7"/>
    <w:rsid w:val="00803B41"/>
    <w:rsid w:val="00805DC5"/>
    <w:rsid w:val="0081315E"/>
    <w:rsid w:val="008239C4"/>
    <w:rsid w:val="00825AFE"/>
    <w:rsid w:val="00826826"/>
    <w:rsid w:val="00833F65"/>
    <w:rsid w:val="00840374"/>
    <w:rsid w:val="00845656"/>
    <w:rsid w:val="00853EB2"/>
    <w:rsid w:val="00854BB9"/>
    <w:rsid w:val="008619CF"/>
    <w:rsid w:val="00861AA8"/>
    <w:rsid w:val="008631B1"/>
    <w:rsid w:val="00871F3B"/>
    <w:rsid w:val="00873130"/>
    <w:rsid w:val="00873696"/>
    <w:rsid w:val="0087621E"/>
    <w:rsid w:val="00877029"/>
    <w:rsid w:val="00883A54"/>
    <w:rsid w:val="00883C30"/>
    <w:rsid w:val="0088593D"/>
    <w:rsid w:val="00887DB4"/>
    <w:rsid w:val="00890E4B"/>
    <w:rsid w:val="008A4BA8"/>
    <w:rsid w:val="008A7008"/>
    <w:rsid w:val="008B1498"/>
    <w:rsid w:val="008B5AAD"/>
    <w:rsid w:val="008C4106"/>
    <w:rsid w:val="008D2836"/>
    <w:rsid w:val="008D4616"/>
    <w:rsid w:val="008E318E"/>
    <w:rsid w:val="008E4350"/>
    <w:rsid w:val="008E6D3D"/>
    <w:rsid w:val="00900ADB"/>
    <w:rsid w:val="00900B93"/>
    <w:rsid w:val="00904AE7"/>
    <w:rsid w:val="0090759E"/>
    <w:rsid w:val="0091333B"/>
    <w:rsid w:val="009146D1"/>
    <w:rsid w:val="00914B1D"/>
    <w:rsid w:val="00916136"/>
    <w:rsid w:val="00917F7D"/>
    <w:rsid w:val="00927457"/>
    <w:rsid w:val="00927B6D"/>
    <w:rsid w:val="00932FBB"/>
    <w:rsid w:val="00934FDE"/>
    <w:rsid w:val="00954EF7"/>
    <w:rsid w:val="009633E6"/>
    <w:rsid w:val="009721FF"/>
    <w:rsid w:val="00976781"/>
    <w:rsid w:val="00983E4D"/>
    <w:rsid w:val="00983F72"/>
    <w:rsid w:val="009A0707"/>
    <w:rsid w:val="009A1E39"/>
    <w:rsid w:val="009A234C"/>
    <w:rsid w:val="009B56E2"/>
    <w:rsid w:val="009C13BC"/>
    <w:rsid w:val="009C7E65"/>
    <w:rsid w:val="009D2414"/>
    <w:rsid w:val="009E1D19"/>
    <w:rsid w:val="00A02493"/>
    <w:rsid w:val="00A02F47"/>
    <w:rsid w:val="00A03FC6"/>
    <w:rsid w:val="00A1259B"/>
    <w:rsid w:val="00A15154"/>
    <w:rsid w:val="00A156B4"/>
    <w:rsid w:val="00A21E3C"/>
    <w:rsid w:val="00A231A3"/>
    <w:rsid w:val="00A34889"/>
    <w:rsid w:val="00A34E15"/>
    <w:rsid w:val="00A441CC"/>
    <w:rsid w:val="00A511F0"/>
    <w:rsid w:val="00A57319"/>
    <w:rsid w:val="00A61B55"/>
    <w:rsid w:val="00A61FBE"/>
    <w:rsid w:val="00A66307"/>
    <w:rsid w:val="00A71AD8"/>
    <w:rsid w:val="00A7500B"/>
    <w:rsid w:val="00A764D5"/>
    <w:rsid w:val="00A80DCE"/>
    <w:rsid w:val="00A8366D"/>
    <w:rsid w:val="00A83FB9"/>
    <w:rsid w:val="00A847DE"/>
    <w:rsid w:val="00A858EB"/>
    <w:rsid w:val="00A85E54"/>
    <w:rsid w:val="00A87129"/>
    <w:rsid w:val="00A879C9"/>
    <w:rsid w:val="00A952D4"/>
    <w:rsid w:val="00A979AC"/>
    <w:rsid w:val="00AA1565"/>
    <w:rsid w:val="00AA342F"/>
    <w:rsid w:val="00AA5A10"/>
    <w:rsid w:val="00AB5EFE"/>
    <w:rsid w:val="00AC6BA7"/>
    <w:rsid w:val="00AD02D5"/>
    <w:rsid w:val="00AD438A"/>
    <w:rsid w:val="00AD5AED"/>
    <w:rsid w:val="00AE0D8B"/>
    <w:rsid w:val="00AF13D3"/>
    <w:rsid w:val="00AF18F9"/>
    <w:rsid w:val="00AF3597"/>
    <w:rsid w:val="00AF5906"/>
    <w:rsid w:val="00AF594B"/>
    <w:rsid w:val="00AF61FB"/>
    <w:rsid w:val="00B00026"/>
    <w:rsid w:val="00B1189A"/>
    <w:rsid w:val="00B14257"/>
    <w:rsid w:val="00B16B3D"/>
    <w:rsid w:val="00B173DA"/>
    <w:rsid w:val="00B215CB"/>
    <w:rsid w:val="00B22F1C"/>
    <w:rsid w:val="00B25E74"/>
    <w:rsid w:val="00B46101"/>
    <w:rsid w:val="00B50026"/>
    <w:rsid w:val="00B524E2"/>
    <w:rsid w:val="00B563FB"/>
    <w:rsid w:val="00B72FE0"/>
    <w:rsid w:val="00B806A6"/>
    <w:rsid w:val="00B83378"/>
    <w:rsid w:val="00B92A20"/>
    <w:rsid w:val="00B96A81"/>
    <w:rsid w:val="00BA0302"/>
    <w:rsid w:val="00BA20A2"/>
    <w:rsid w:val="00BA7188"/>
    <w:rsid w:val="00BB5A27"/>
    <w:rsid w:val="00BC109B"/>
    <w:rsid w:val="00BD4D92"/>
    <w:rsid w:val="00BD5769"/>
    <w:rsid w:val="00BD773E"/>
    <w:rsid w:val="00BE6D32"/>
    <w:rsid w:val="00BF0B63"/>
    <w:rsid w:val="00BF2E31"/>
    <w:rsid w:val="00BF4EF6"/>
    <w:rsid w:val="00BF71C7"/>
    <w:rsid w:val="00C00823"/>
    <w:rsid w:val="00C10F51"/>
    <w:rsid w:val="00C11356"/>
    <w:rsid w:val="00C20785"/>
    <w:rsid w:val="00C3030B"/>
    <w:rsid w:val="00C352F1"/>
    <w:rsid w:val="00C372D1"/>
    <w:rsid w:val="00C44E08"/>
    <w:rsid w:val="00C505B5"/>
    <w:rsid w:val="00C51558"/>
    <w:rsid w:val="00C5187D"/>
    <w:rsid w:val="00C51AE9"/>
    <w:rsid w:val="00C53A05"/>
    <w:rsid w:val="00C54D65"/>
    <w:rsid w:val="00C624A5"/>
    <w:rsid w:val="00C73F6C"/>
    <w:rsid w:val="00C75561"/>
    <w:rsid w:val="00C8272A"/>
    <w:rsid w:val="00CA4DDA"/>
    <w:rsid w:val="00CA5E96"/>
    <w:rsid w:val="00CA668E"/>
    <w:rsid w:val="00CB0A1E"/>
    <w:rsid w:val="00CB315F"/>
    <w:rsid w:val="00CB352C"/>
    <w:rsid w:val="00CB53B1"/>
    <w:rsid w:val="00CC1864"/>
    <w:rsid w:val="00CC5220"/>
    <w:rsid w:val="00CC75E1"/>
    <w:rsid w:val="00CE1ECE"/>
    <w:rsid w:val="00CE35DB"/>
    <w:rsid w:val="00CF0117"/>
    <w:rsid w:val="00CF1311"/>
    <w:rsid w:val="00CF2DFA"/>
    <w:rsid w:val="00CF69E0"/>
    <w:rsid w:val="00D147D4"/>
    <w:rsid w:val="00D15604"/>
    <w:rsid w:val="00D156A8"/>
    <w:rsid w:val="00D16C48"/>
    <w:rsid w:val="00D17077"/>
    <w:rsid w:val="00D21528"/>
    <w:rsid w:val="00D26A00"/>
    <w:rsid w:val="00D33DB4"/>
    <w:rsid w:val="00D340FF"/>
    <w:rsid w:val="00D3520C"/>
    <w:rsid w:val="00D432D3"/>
    <w:rsid w:val="00D43D79"/>
    <w:rsid w:val="00D440CF"/>
    <w:rsid w:val="00D463C8"/>
    <w:rsid w:val="00D4763A"/>
    <w:rsid w:val="00D53122"/>
    <w:rsid w:val="00D53404"/>
    <w:rsid w:val="00D56357"/>
    <w:rsid w:val="00D56DE9"/>
    <w:rsid w:val="00D66AB3"/>
    <w:rsid w:val="00D674D5"/>
    <w:rsid w:val="00D734CB"/>
    <w:rsid w:val="00D82D0A"/>
    <w:rsid w:val="00D85D12"/>
    <w:rsid w:val="00D90995"/>
    <w:rsid w:val="00D941B6"/>
    <w:rsid w:val="00D951FC"/>
    <w:rsid w:val="00DA6AD4"/>
    <w:rsid w:val="00DA7969"/>
    <w:rsid w:val="00DB160B"/>
    <w:rsid w:val="00DC1646"/>
    <w:rsid w:val="00DC34A4"/>
    <w:rsid w:val="00DD0648"/>
    <w:rsid w:val="00DD0C9A"/>
    <w:rsid w:val="00DD11C6"/>
    <w:rsid w:val="00DD31F3"/>
    <w:rsid w:val="00DD604A"/>
    <w:rsid w:val="00DD7B71"/>
    <w:rsid w:val="00DE2AAA"/>
    <w:rsid w:val="00DE6BD2"/>
    <w:rsid w:val="00DF2D67"/>
    <w:rsid w:val="00DF44C1"/>
    <w:rsid w:val="00E00436"/>
    <w:rsid w:val="00E06216"/>
    <w:rsid w:val="00E06B14"/>
    <w:rsid w:val="00E13398"/>
    <w:rsid w:val="00E1594E"/>
    <w:rsid w:val="00E3258A"/>
    <w:rsid w:val="00E362DB"/>
    <w:rsid w:val="00E413DF"/>
    <w:rsid w:val="00E43949"/>
    <w:rsid w:val="00E64DF4"/>
    <w:rsid w:val="00E6744D"/>
    <w:rsid w:val="00E73790"/>
    <w:rsid w:val="00E737A9"/>
    <w:rsid w:val="00E84359"/>
    <w:rsid w:val="00E92ACA"/>
    <w:rsid w:val="00E963FA"/>
    <w:rsid w:val="00E97042"/>
    <w:rsid w:val="00EA0C2B"/>
    <w:rsid w:val="00EB6651"/>
    <w:rsid w:val="00EB71BF"/>
    <w:rsid w:val="00EC2D93"/>
    <w:rsid w:val="00EC6576"/>
    <w:rsid w:val="00EE6386"/>
    <w:rsid w:val="00EE7683"/>
    <w:rsid w:val="00EF5DAD"/>
    <w:rsid w:val="00F01E3F"/>
    <w:rsid w:val="00F31500"/>
    <w:rsid w:val="00F33632"/>
    <w:rsid w:val="00F3719C"/>
    <w:rsid w:val="00F45F84"/>
    <w:rsid w:val="00F506F4"/>
    <w:rsid w:val="00F519DE"/>
    <w:rsid w:val="00F531A3"/>
    <w:rsid w:val="00F57580"/>
    <w:rsid w:val="00F5790D"/>
    <w:rsid w:val="00F64F9B"/>
    <w:rsid w:val="00F66473"/>
    <w:rsid w:val="00F666A8"/>
    <w:rsid w:val="00F76947"/>
    <w:rsid w:val="00F77BBA"/>
    <w:rsid w:val="00F83C00"/>
    <w:rsid w:val="00F906D3"/>
    <w:rsid w:val="00F911BD"/>
    <w:rsid w:val="00F96D26"/>
    <w:rsid w:val="00F96F40"/>
    <w:rsid w:val="00F96F7B"/>
    <w:rsid w:val="00F97915"/>
    <w:rsid w:val="00F97D3E"/>
    <w:rsid w:val="00FA6FA9"/>
    <w:rsid w:val="00FB00E7"/>
    <w:rsid w:val="00FB15CC"/>
    <w:rsid w:val="00FB6150"/>
    <w:rsid w:val="00FB6530"/>
    <w:rsid w:val="00FB79A8"/>
    <w:rsid w:val="00FC1097"/>
    <w:rsid w:val="00FC2BA0"/>
    <w:rsid w:val="00FC2BBC"/>
    <w:rsid w:val="00FC5A5D"/>
    <w:rsid w:val="00FC7E39"/>
    <w:rsid w:val="00FD3742"/>
    <w:rsid w:val="00FE4E14"/>
    <w:rsid w:val="00FF0433"/>
    <w:rsid w:val="00FF5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693C125E"/>
  <w15:docId w15:val="{EF20914C-E158-4BAB-82D4-F5F0D17D0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B57"/>
    <w:pPr>
      <w:widowControl w:val="0"/>
      <w:jc w:val="both"/>
    </w:pPr>
    <w:rPr>
      <w:kern w:val="2"/>
      <w:sz w:val="21"/>
    </w:rPr>
  </w:style>
  <w:style w:type="paragraph" w:styleId="1">
    <w:name w:val="heading 1"/>
    <w:basedOn w:val="a"/>
    <w:next w:val="a"/>
    <w:link w:val="10"/>
    <w:uiPriority w:val="9"/>
    <w:qFormat/>
    <w:rsid w:val="00976781"/>
    <w:pPr>
      <w:keepNext/>
      <w:keepLines/>
      <w:spacing w:before="340" w:after="330" w:line="578" w:lineRule="auto"/>
      <w:outlineLvl w:val="0"/>
    </w:pPr>
    <w:rPr>
      <w:b/>
      <w:bCs/>
      <w:kern w:val="44"/>
      <w:sz w:val="44"/>
      <w:szCs w:val="44"/>
    </w:rPr>
  </w:style>
  <w:style w:type="paragraph" w:styleId="2">
    <w:name w:val="heading 2"/>
    <w:basedOn w:val="3"/>
    <w:next w:val="a"/>
    <w:link w:val="20"/>
    <w:uiPriority w:val="9"/>
    <w:qFormat/>
    <w:rsid w:val="00224B57"/>
    <w:pPr>
      <w:outlineLvl w:val="1"/>
    </w:pPr>
  </w:style>
  <w:style w:type="paragraph" w:styleId="3">
    <w:name w:val="heading 3"/>
    <w:basedOn w:val="a"/>
    <w:next w:val="a"/>
    <w:link w:val="30"/>
    <w:uiPriority w:val="9"/>
    <w:qFormat/>
    <w:rsid w:val="004375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paragraph" w:styleId="a4">
    <w:name w:val="caption"/>
    <w:basedOn w:val="a"/>
    <w:next w:val="a"/>
    <w:qFormat/>
    <w:rPr>
      <w:rFonts w:ascii="Cambria" w:eastAsia="黑体" w:hAnsi="Cambria"/>
      <w:sz w:val="20"/>
    </w:rPr>
  </w:style>
  <w:style w:type="paragraph" w:styleId="a5">
    <w:name w:val="footer"/>
    <w:basedOn w:val="a"/>
    <w:link w:val="a6"/>
    <w:uiPriority w:val="99"/>
    <w:pPr>
      <w:tabs>
        <w:tab w:val="center" w:pos="4153"/>
        <w:tab w:val="right" w:pos="8306"/>
      </w:tabs>
      <w:snapToGrid w:val="0"/>
      <w:jc w:val="left"/>
    </w:pPr>
    <w:rPr>
      <w:sz w:val="18"/>
    </w:rPr>
  </w:style>
  <w:style w:type="paragraph" w:styleId="a7">
    <w:name w:val="Normal (Web)"/>
    <w:basedOn w:val="a"/>
    <w:uiPriority w:val="99"/>
    <w:pPr>
      <w:widowControl/>
      <w:spacing w:before="100" w:beforeAutospacing="1" w:after="100" w:afterAutospacing="1"/>
      <w:jc w:val="left"/>
    </w:pPr>
    <w:rPr>
      <w:rFonts w:ascii="宋体" w:hAnsi="宋体" w:cs="宋体"/>
    </w:rPr>
  </w:style>
  <w:style w:type="paragraph" w:styleId="a8">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List Paragraph"/>
    <w:basedOn w:val="a"/>
    <w:uiPriority w:val="34"/>
    <w:qFormat/>
    <w:pPr>
      <w:ind w:firstLineChars="200" w:firstLine="420"/>
    </w:pPr>
  </w:style>
  <w:style w:type="character" w:styleId="aa">
    <w:name w:val="annotation reference"/>
    <w:uiPriority w:val="99"/>
    <w:semiHidden/>
    <w:unhideWhenUsed/>
    <w:rsid w:val="00555C2D"/>
    <w:rPr>
      <w:sz w:val="21"/>
      <w:szCs w:val="21"/>
    </w:rPr>
  </w:style>
  <w:style w:type="paragraph" w:styleId="ab">
    <w:name w:val="annotation text"/>
    <w:basedOn w:val="a"/>
    <w:link w:val="ac"/>
    <w:uiPriority w:val="99"/>
    <w:semiHidden/>
    <w:unhideWhenUsed/>
    <w:rsid w:val="00555C2D"/>
    <w:pPr>
      <w:jc w:val="left"/>
    </w:pPr>
  </w:style>
  <w:style w:type="character" w:customStyle="1" w:styleId="ac">
    <w:name w:val="批注文字 字符"/>
    <w:link w:val="ab"/>
    <w:uiPriority w:val="99"/>
    <w:semiHidden/>
    <w:rsid w:val="00555C2D"/>
    <w:rPr>
      <w:kern w:val="2"/>
      <w:sz w:val="21"/>
    </w:rPr>
  </w:style>
  <w:style w:type="paragraph" w:styleId="ad">
    <w:name w:val="annotation subject"/>
    <w:basedOn w:val="ab"/>
    <w:next w:val="ab"/>
    <w:link w:val="ae"/>
    <w:uiPriority w:val="99"/>
    <w:semiHidden/>
    <w:unhideWhenUsed/>
    <w:rsid w:val="00555C2D"/>
    <w:rPr>
      <w:b/>
      <w:bCs/>
    </w:rPr>
  </w:style>
  <w:style w:type="character" w:customStyle="1" w:styleId="ae">
    <w:name w:val="批注主题 字符"/>
    <w:link w:val="ad"/>
    <w:uiPriority w:val="99"/>
    <w:semiHidden/>
    <w:rsid w:val="00555C2D"/>
    <w:rPr>
      <w:b/>
      <w:bCs/>
      <w:kern w:val="2"/>
      <w:sz w:val="21"/>
    </w:rPr>
  </w:style>
  <w:style w:type="paragraph" w:styleId="af">
    <w:name w:val="Balloon Text"/>
    <w:basedOn w:val="a"/>
    <w:link w:val="af0"/>
    <w:uiPriority w:val="99"/>
    <w:semiHidden/>
    <w:unhideWhenUsed/>
    <w:rsid w:val="00555C2D"/>
    <w:rPr>
      <w:sz w:val="18"/>
      <w:szCs w:val="18"/>
    </w:rPr>
  </w:style>
  <w:style w:type="character" w:customStyle="1" w:styleId="af0">
    <w:name w:val="批注框文本 字符"/>
    <w:link w:val="af"/>
    <w:uiPriority w:val="99"/>
    <w:semiHidden/>
    <w:rsid w:val="00555C2D"/>
    <w:rPr>
      <w:kern w:val="2"/>
      <w:sz w:val="18"/>
      <w:szCs w:val="18"/>
    </w:rPr>
  </w:style>
  <w:style w:type="table" w:styleId="af1">
    <w:name w:val="Table Grid"/>
    <w:basedOn w:val="a1"/>
    <w:uiPriority w:val="59"/>
    <w:rsid w:val="00C2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semiHidden/>
    <w:rsid w:val="004375B6"/>
    <w:rPr>
      <w:b/>
      <w:bCs/>
      <w:kern w:val="2"/>
      <w:sz w:val="32"/>
      <w:szCs w:val="32"/>
    </w:rPr>
  </w:style>
  <w:style w:type="character" w:customStyle="1" w:styleId="a6">
    <w:name w:val="页脚 字符"/>
    <w:link w:val="a5"/>
    <w:uiPriority w:val="99"/>
    <w:rsid w:val="00074358"/>
    <w:rPr>
      <w:kern w:val="2"/>
      <w:sz w:val="18"/>
    </w:rPr>
  </w:style>
  <w:style w:type="character" w:customStyle="1" w:styleId="10">
    <w:name w:val="标题 1 字符"/>
    <w:link w:val="1"/>
    <w:uiPriority w:val="9"/>
    <w:rsid w:val="00976781"/>
    <w:rPr>
      <w:b/>
      <w:bCs/>
      <w:kern w:val="44"/>
      <w:sz w:val="44"/>
      <w:szCs w:val="44"/>
    </w:rPr>
  </w:style>
  <w:style w:type="paragraph" w:styleId="TOC">
    <w:name w:val="TOC Heading"/>
    <w:basedOn w:val="1"/>
    <w:next w:val="a"/>
    <w:uiPriority w:val="39"/>
    <w:qFormat/>
    <w:rsid w:val="00976781"/>
    <w:pPr>
      <w:widowControl/>
      <w:spacing w:before="240" w:after="0" w:line="259" w:lineRule="auto"/>
      <w:jc w:val="left"/>
      <w:outlineLvl w:val="9"/>
    </w:pPr>
    <w:rPr>
      <w:rFonts w:ascii="Calibri Light" w:hAnsi="Calibri Light"/>
      <w:b w:val="0"/>
      <w:bCs w:val="0"/>
      <w:color w:val="2E74B5"/>
      <w:kern w:val="0"/>
      <w:sz w:val="32"/>
      <w:szCs w:val="32"/>
    </w:rPr>
  </w:style>
  <w:style w:type="paragraph" w:styleId="TOC1">
    <w:name w:val="toc 1"/>
    <w:basedOn w:val="a"/>
    <w:next w:val="a"/>
    <w:autoRedefine/>
    <w:uiPriority w:val="39"/>
    <w:unhideWhenUsed/>
    <w:qFormat/>
    <w:rsid w:val="00976781"/>
  </w:style>
  <w:style w:type="paragraph" w:styleId="TOC2">
    <w:name w:val="toc 2"/>
    <w:basedOn w:val="a"/>
    <w:next w:val="a"/>
    <w:autoRedefine/>
    <w:uiPriority w:val="39"/>
    <w:unhideWhenUsed/>
    <w:qFormat/>
    <w:rsid w:val="00976781"/>
    <w:pPr>
      <w:ind w:leftChars="200" w:left="420"/>
    </w:pPr>
  </w:style>
  <w:style w:type="paragraph" w:styleId="TOC3">
    <w:name w:val="toc 3"/>
    <w:basedOn w:val="a"/>
    <w:next w:val="a"/>
    <w:autoRedefine/>
    <w:uiPriority w:val="39"/>
    <w:unhideWhenUsed/>
    <w:qFormat/>
    <w:rsid w:val="00976781"/>
    <w:pPr>
      <w:ind w:leftChars="400" w:left="840"/>
    </w:pPr>
  </w:style>
  <w:style w:type="character" w:customStyle="1" w:styleId="20">
    <w:name w:val="标题 2 字符"/>
    <w:basedOn w:val="a0"/>
    <w:link w:val="2"/>
    <w:uiPriority w:val="9"/>
    <w:rsid w:val="00224B57"/>
    <w:rPr>
      <w:b/>
      <w:bCs/>
      <w:kern w:val="2"/>
      <w:sz w:val="32"/>
      <w:szCs w:val="32"/>
    </w:rPr>
  </w:style>
  <w:style w:type="paragraph" w:styleId="af2">
    <w:name w:val="Normal Indent"/>
    <w:basedOn w:val="a"/>
    <w:qFormat/>
    <w:rsid w:val="004766FC"/>
    <w:pPr>
      <w:ind w:firstLine="420"/>
    </w:pPr>
    <w:rPr>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7278">
      <w:bodyDiv w:val="1"/>
      <w:marLeft w:val="0"/>
      <w:marRight w:val="0"/>
      <w:marTop w:val="0"/>
      <w:marBottom w:val="0"/>
      <w:divBdr>
        <w:top w:val="none" w:sz="0" w:space="0" w:color="auto"/>
        <w:left w:val="none" w:sz="0" w:space="0" w:color="auto"/>
        <w:bottom w:val="none" w:sz="0" w:space="0" w:color="auto"/>
        <w:right w:val="none" w:sz="0" w:space="0" w:color="auto"/>
      </w:divBdr>
      <w:divsChild>
        <w:div w:id="959842485">
          <w:marLeft w:val="0"/>
          <w:marRight w:val="0"/>
          <w:marTop w:val="0"/>
          <w:marBottom w:val="0"/>
          <w:divBdr>
            <w:top w:val="none" w:sz="0" w:space="0" w:color="auto"/>
            <w:left w:val="none" w:sz="0" w:space="0" w:color="auto"/>
            <w:bottom w:val="none" w:sz="0" w:space="0" w:color="auto"/>
            <w:right w:val="none" w:sz="0" w:space="0" w:color="auto"/>
          </w:divBdr>
          <w:divsChild>
            <w:div w:id="41420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5846">
      <w:bodyDiv w:val="1"/>
      <w:marLeft w:val="0"/>
      <w:marRight w:val="0"/>
      <w:marTop w:val="0"/>
      <w:marBottom w:val="0"/>
      <w:divBdr>
        <w:top w:val="none" w:sz="0" w:space="0" w:color="auto"/>
        <w:left w:val="none" w:sz="0" w:space="0" w:color="auto"/>
        <w:bottom w:val="none" w:sz="0" w:space="0" w:color="auto"/>
        <w:right w:val="none" w:sz="0" w:space="0" w:color="auto"/>
      </w:divBdr>
      <w:divsChild>
        <w:div w:id="691880695">
          <w:marLeft w:val="0"/>
          <w:marRight w:val="0"/>
          <w:marTop w:val="0"/>
          <w:marBottom w:val="0"/>
          <w:divBdr>
            <w:top w:val="none" w:sz="0" w:space="0" w:color="auto"/>
            <w:left w:val="none" w:sz="0" w:space="0" w:color="auto"/>
            <w:bottom w:val="none" w:sz="0" w:space="0" w:color="auto"/>
            <w:right w:val="none" w:sz="0" w:space="0" w:color="auto"/>
          </w:divBdr>
          <w:divsChild>
            <w:div w:id="1606306216">
              <w:marLeft w:val="0"/>
              <w:marRight w:val="0"/>
              <w:marTop w:val="0"/>
              <w:marBottom w:val="0"/>
              <w:divBdr>
                <w:top w:val="none" w:sz="0" w:space="0" w:color="auto"/>
                <w:left w:val="none" w:sz="0" w:space="0" w:color="auto"/>
                <w:bottom w:val="none" w:sz="0" w:space="0" w:color="auto"/>
                <w:right w:val="none" w:sz="0" w:space="0" w:color="auto"/>
              </w:divBdr>
            </w:div>
            <w:div w:id="1134905530">
              <w:marLeft w:val="0"/>
              <w:marRight w:val="0"/>
              <w:marTop w:val="0"/>
              <w:marBottom w:val="0"/>
              <w:divBdr>
                <w:top w:val="none" w:sz="0" w:space="0" w:color="auto"/>
                <w:left w:val="none" w:sz="0" w:space="0" w:color="auto"/>
                <w:bottom w:val="none" w:sz="0" w:space="0" w:color="auto"/>
                <w:right w:val="none" w:sz="0" w:space="0" w:color="auto"/>
              </w:divBdr>
            </w:div>
            <w:div w:id="628971580">
              <w:marLeft w:val="0"/>
              <w:marRight w:val="0"/>
              <w:marTop w:val="0"/>
              <w:marBottom w:val="0"/>
              <w:divBdr>
                <w:top w:val="none" w:sz="0" w:space="0" w:color="auto"/>
                <w:left w:val="none" w:sz="0" w:space="0" w:color="auto"/>
                <w:bottom w:val="none" w:sz="0" w:space="0" w:color="auto"/>
                <w:right w:val="none" w:sz="0" w:space="0" w:color="auto"/>
              </w:divBdr>
            </w:div>
            <w:div w:id="590042741">
              <w:marLeft w:val="0"/>
              <w:marRight w:val="0"/>
              <w:marTop w:val="0"/>
              <w:marBottom w:val="0"/>
              <w:divBdr>
                <w:top w:val="none" w:sz="0" w:space="0" w:color="auto"/>
                <w:left w:val="none" w:sz="0" w:space="0" w:color="auto"/>
                <w:bottom w:val="none" w:sz="0" w:space="0" w:color="auto"/>
                <w:right w:val="none" w:sz="0" w:space="0" w:color="auto"/>
              </w:divBdr>
            </w:div>
            <w:div w:id="1700812149">
              <w:marLeft w:val="0"/>
              <w:marRight w:val="0"/>
              <w:marTop w:val="0"/>
              <w:marBottom w:val="0"/>
              <w:divBdr>
                <w:top w:val="none" w:sz="0" w:space="0" w:color="auto"/>
                <w:left w:val="none" w:sz="0" w:space="0" w:color="auto"/>
                <w:bottom w:val="none" w:sz="0" w:space="0" w:color="auto"/>
                <w:right w:val="none" w:sz="0" w:space="0" w:color="auto"/>
              </w:divBdr>
            </w:div>
            <w:div w:id="2131121383">
              <w:marLeft w:val="0"/>
              <w:marRight w:val="0"/>
              <w:marTop w:val="0"/>
              <w:marBottom w:val="0"/>
              <w:divBdr>
                <w:top w:val="none" w:sz="0" w:space="0" w:color="auto"/>
                <w:left w:val="none" w:sz="0" w:space="0" w:color="auto"/>
                <w:bottom w:val="none" w:sz="0" w:space="0" w:color="auto"/>
                <w:right w:val="none" w:sz="0" w:space="0" w:color="auto"/>
              </w:divBdr>
            </w:div>
            <w:div w:id="1140265824">
              <w:marLeft w:val="0"/>
              <w:marRight w:val="0"/>
              <w:marTop w:val="0"/>
              <w:marBottom w:val="0"/>
              <w:divBdr>
                <w:top w:val="none" w:sz="0" w:space="0" w:color="auto"/>
                <w:left w:val="none" w:sz="0" w:space="0" w:color="auto"/>
                <w:bottom w:val="none" w:sz="0" w:space="0" w:color="auto"/>
                <w:right w:val="none" w:sz="0" w:space="0" w:color="auto"/>
              </w:divBdr>
            </w:div>
            <w:div w:id="1386760326">
              <w:marLeft w:val="0"/>
              <w:marRight w:val="0"/>
              <w:marTop w:val="0"/>
              <w:marBottom w:val="0"/>
              <w:divBdr>
                <w:top w:val="none" w:sz="0" w:space="0" w:color="auto"/>
                <w:left w:val="none" w:sz="0" w:space="0" w:color="auto"/>
                <w:bottom w:val="none" w:sz="0" w:space="0" w:color="auto"/>
                <w:right w:val="none" w:sz="0" w:space="0" w:color="auto"/>
              </w:divBdr>
            </w:div>
            <w:div w:id="1403335826">
              <w:marLeft w:val="0"/>
              <w:marRight w:val="0"/>
              <w:marTop w:val="0"/>
              <w:marBottom w:val="0"/>
              <w:divBdr>
                <w:top w:val="none" w:sz="0" w:space="0" w:color="auto"/>
                <w:left w:val="none" w:sz="0" w:space="0" w:color="auto"/>
                <w:bottom w:val="none" w:sz="0" w:space="0" w:color="auto"/>
                <w:right w:val="none" w:sz="0" w:space="0" w:color="auto"/>
              </w:divBdr>
            </w:div>
            <w:div w:id="1263607379">
              <w:marLeft w:val="0"/>
              <w:marRight w:val="0"/>
              <w:marTop w:val="0"/>
              <w:marBottom w:val="0"/>
              <w:divBdr>
                <w:top w:val="none" w:sz="0" w:space="0" w:color="auto"/>
                <w:left w:val="none" w:sz="0" w:space="0" w:color="auto"/>
                <w:bottom w:val="none" w:sz="0" w:space="0" w:color="auto"/>
                <w:right w:val="none" w:sz="0" w:space="0" w:color="auto"/>
              </w:divBdr>
            </w:div>
            <w:div w:id="1724213902">
              <w:marLeft w:val="0"/>
              <w:marRight w:val="0"/>
              <w:marTop w:val="0"/>
              <w:marBottom w:val="0"/>
              <w:divBdr>
                <w:top w:val="none" w:sz="0" w:space="0" w:color="auto"/>
                <w:left w:val="none" w:sz="0" w:space="0" w:color="auto"/>
                <w:bottom w:val="none" w:sz="0" w:space="0" w:color="auto"/>
                <w:right w:val="none" w:sz="0" w:space="0" w:color="auto"/>
              </w:divBdr>
            </w:div>
            <w:div w:id="2042121664">
              <w:marLeft w:val="0"/>
              <w:marRight w:val="0"/>
              <w:marTop w:val="0"/>
              <w:marBottom w:val="0"/>
              <w:divBdr>
                <w:top w:val="none" w:sz="0" w:space="0" w:color="auto"/>
                <w:left w:val="none" w:sz="0" w:space="0" w:color="auto"/>
                <w:bottom w:val="none" w:sz="0" w:space="0" w:color="auto"/>
                <w:right w:val="none" w:sz="0" w:space="0" w:color="auto"/>
              </w:divBdr>
            </w:div>
            <w:div w:id="1337998311">
              <w:marLeft w:val="0"/>
              <w:marRight w:val="0"/>
              <w:marTop w:val="0"/>
              <w:marBottom w:val="0"/>
              <w:divBdr>
                <w:top w:val="none" w:sz="0" w:space="0" w:color="auto"/>
                <w:left w:val="none" w:sz="0" w:space="0" w:color="auto"/>
                <w:bottom w:val="none" w:sz="0" w:space="0" w:color="auto"/>
                <w:right w:val="none" w:sz="0" w:space="0" w:color="auto"/>
              </w:divBdr>
            </w:div>
            <w:div w:id="538395014">
              <w:marLeft w:val="0"/>
              <w:marRight w:val="0"/>
              <w:marTop w:val="0"/>
              <w:marBottom w:val="0"/>
              <w:divBdr>
                <w:top w:val="none" w:sz="0" w:space="0" w:color="auto"/>
                <w:left w:val="none" w:sz="0" w:space="0" w:color="auto"/>
                <w:bottom w:val="none" w:sz="0" w:space="0" w:color="auto"/>
                <w:right w:val="none" w:sz="0" w:space="0" w:color="auto"/>
              </w:divBdr>
            </w:div>
            <w:div w:id="1152336170">
              <w:marLeft w:val="0"/>
              <w:marRight w:val="0"/>
              <w:marTop w:val="0"/>
              <w:marBottom w:val="0"/>
              <w:divBdr>
                <w:top w:val="none" w:sz="0" w:space="0" w:color="auto"/>
                <w:left w:val="none" w:sz="0" w:space="0" w:color="auto"/>
                <w:bottom w:val="none" w:sz="0" w:space="0" w:color="auto"/>
                <w:right w:val="none" w:sz="0" w:space="0" w:color="auto"/>
              </w:divBdr>
            </w:div>
            <w:div w:id="132408094">
              <w:marLeft w:val="0"/>
              <w:marRight w:val="0"/>
              <w:marTop w:val="0"/>
              <w:marBottom w:val="0"/>
              <w:divBdr>
                <w:top w:val="none" w:sz="0" w:space="0" w:color="auto"/>
                <w:left w:val="none" w:sz="0" w:space="0" w:color="auto"/>
                <w:bottom w:val="none" w:sz="0" w:space="0" w:color="auto"/>
                <w:right w:val="none" w:sz="0" w:space="0" w:color="auto"/>
              </w:divBdr>
            </w:div>
            <w:div w:id="573784437">
              <w:marLeft w:val="0"/>
              <w:marRight w:val="0"/>
              <w:marTop w:val="0"/>
              <w:marBottom w:val="0"/>
              <w:divBdr>
                <w:top w:val="none" w:sz="0" w:space="0" w:color="auto"/>
                <w:left w:val="none" w:sz="0" w:space="0" w:color="auto"/>
                <w:bottom w:val="none" w:sz="0" w:space="0" w:color="auto"/>
                <w:right w:val="none" w:sz="0" w:space="0" w:color="auto"/>
              </w:divBdr>
            </w:div>
            <w:div w:id="96936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739">
      <w:bodyDiv w:val="1"/>
      <w:marLeft w:val="0"/>
      <w:marRight w:val="0"/>
      <w:marTop w:val="0"/>
      <w:marBottom w:val="0"/>
      <w:divBdr>
        <w:top w:val="none" w:sz="0" w:space="0" w:color="auto"/>
        <w:left w:val="none" w:sz="0" w:space="0" w:color="auto"/>
        <w:bottom w:val="none" w:sz="0" w:space="0" w:color="auto"/>
        <w:right w:val="none" w:sz="0" w:space="0" w:color="auto"/>
      </w:divBdr>
      <w:divsChild>
        <w:div w:id="1946183974">
          <w:marLeft w:val="0"/>
          <w:marRight w:val="0"/>
          <w:marTop w:val="0"/>
          <w:marBottom w:val="0"/>
          <w:divBdr>
            <w:top w:val="none" w:sz="0" w:space="0" w:color="auto"/>
            <w:left w:val="none" w:sz="0" w:space="0" w:color="auto"/>
            <w:bottom w:val="none" w:sz="0" w:space="0" w:color="auto"/>
            <w:right w:val="none" w:sz="0" w:space="0" w:color="auto"/>
          </w:divBdr>
          <w:divsChild>
            <w:div w:id="8735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6086">
      <w:bodyDiv w:val="1"/>
      <w:marLeft w:val="0"/>
      <w:marRight w:val="0"/>
      <w:marTop w:val="0"/>
      <w:marBottom w:val="0"/>
      <w:divBdr>
        <w:top w:val="none" w:sz="0" w:space="0" w:color="auto"/>
        <w:left w:val="none" w:sz="0" w:space="0" w:color="auto"/>
        <w:bottom w:val="none" w:sz="0" w:space="0" w:color="auto"/>
        <w:right w:val="none" w:sz="0" w:space="0" w:color="auto"/>
      </w:divBdr>
      <w:divsChild>
        <w:div w:id="888418661">
          <w:marLeft w:val="0"/>
          <w:marRight w:val="0"/>
          <w:marTop w:val="0"/>
          <w:marBottom w:val="0"/>
          <w:divBdr>
            <w:top w:val="none" w:sz="0" w:space="0" w:color="auto"/>
            <w:left w:val="none" w:sz="0" w:space="0" w:color="auto"/>
            <w:bottom w:val="none" w:sz="0" w:space="0" w:color="auto"/>
            <w:right w:val="none" w:sz="0" w:space="0" w:color="auto"/>
          </w:divBdr>
          <w:divsChild>
            <w:div w:id="617298882">
              <w:marLeft w:val="0"/>
              <w:marRight w:val="0"/>
              <w:marTop w:val="0"/>
              <w:marBottom w:val="0"/>
              <w:divBdr>
                <w:top w:val="none" w:sz="0" w:space="0" w:color="auto"/>
                <w:left w:val="none" w:sz="0" w:space="0" w:color="auto"/>
                <w:bottom w:val="none" w:sz="0" w:space="0" w:color="auto"/>
                <w:right w:val="none" w:sz="0" w:space="0" w:color="auto"/>
              </w:divBdr>
            </w:div>
            <w:div w:id="163785831">
              <w:marLeft w:val="0"/>
              <w:marRight w:val="0"/>
              <w:marTop w:val="0"/>
              <w:marBottom w:val="0"/>
              <w:divBdr>
                <w:top w:val="none" w:sz="0" w:space="0" w:color="auto"/>
                <w:left w:val="none" w:sz="0" w:space="0" w:color="auto"/>
                <w:bottom w:val="none" w:sz="0" w:space="0" w:color="auto"/>
                <w:right w:val="none" w:sz="0" w:space="0" w:color="auto"/>
              </w:divBdr>
            </w:div>
            <w:div w:id="135227069">
              <w:marLeft w:val="0"/>
              <w:marRight w:val="0"/>
              <w:marTop w:val="0"/>
              <w:marBottom w:val="0"/>
              <w:divBdr>
                <w:top w:val="none" w:sz="0" w:space="0" w:color="auto"/>
                <w:left w:val="none" w:sz="0" w:space="0" w:color="auto"/>
                <w:bottom w:val="none" w:sz="0" w:space="0" w:color="auto"/>
                <w:right w:val="none" w:sz="0" w:space="0" w:color="auto"/>
              </w:divBdr>
            </w:div>
            <w:div w:id="1996565755">
              <w:marLeft w:val="0"/>
              <w:marRight w:val="0"/>
              <w:marTop w:val="0"/>
              <w:marBottom w:val="0"/>
              <w:divBdr>
                <w:top w:val="none" w:sz="0" w:space="0" w:color="auto"/>
                <w:left w:val="none" w:sz="0" w:space="0" w:color="auto"/>
                <w:bottom w:val="none" w:sz="0" w:space="0" w:color="auto"/>
                <w:right w:val="none" w:sz="0" w:space="0" w:color="auto"/>
              </w:divBdr>
            </w:div>
            <w:div w:id="475533185">
              <w:marLeft w:val="0"/>
              <w:marRight w:val="0"/>
              <w:marTop w:val="0"/>
              <w:marBottom w:val="0"/>
              <w:divBdr>
                <w:top w:val="none" w:sz="0" w:space="0" w:color="auto"/>
                <w:left w:val="none" w:sz="0" w:space="0" w:color="auto"/>
                <w:bottom w:val="none" w:sz="0" w:space="0" w:color="auto"/>
                <w:right w:val="none" w:sz="0" w:space="0" w:color="auto"/>
              </w:divBdr>
            </w:div>
            <w:div w:id="1304625824">
              <w:marLeft w:val="0"/>
              <w:marRight w:val="0"/>
              <w:marTop w:val="0"/>
              <w:marBottom w:val="0"/>
              <w:divBdr>
                <w:top w:val="none" w:sz="0" w:space="0" w:color="auto"/>
                <w:left w:val="none" w:sz="0" w:space="0" w:color="auto"/>
                <w:bottom w:val="none" w:sz="0" w:space="0" w:color="auto"/>
                <w:right w:val="none" w:sz="0" w:space="0" w:color="auto"/>
              </w:divBdr>
            </w:div>
            <w:div w:id="1302538296">
              <w:marLeft w:val="0"/>
              <w:marRight w:val="0"/>
              <w:marTop w:val="0"/>
              <w:marBottom w:val="0"/>
              <w:divBdr>
                <w:top w:val="none" w:sz="0" w:space="0" w:color="auto"/>
                <w:left w:val="none" w:sz="0" w:space="0" w:color="auto"/>
                <w:bottom w:val="none" w:sz="0" w:space="0" w:color="auto"/>
                <w:right w:val="none" w:sz="0" w:space="0" w:color="auto"/>
              </w:divBdr>
            </w:div>
            <w:div w:id="222181636">
              <w:marLeft w:val="0"/>
              <w:marRight w:val="0"/>
              <w:marTop w:val="0"/>
              <w:marBottom w:val="0"/>
              <w:divBdr>
                <w:top w:val="none" w:sz="0" w:space="0" w:color="auto"/>
                <w:left w:val="none" w:sz="0" w:space="0" w:color="auto"/>
                <w:bottom w:val="none" w:sz="0" w:space="0" w:color="auto"/>
                <w:right w:val="none" w:sz="0" w:space="0" w:color="auto"/>
              </w:divBdr>
            </w:div>
            <w:div w:id="1920097179">
              <w:marLeft w:val="0"/>
              <w:marRight w:val="0"/>
              <w:marTop w:val="0"/>
              <w:marBottom w:val="0"/>
              <w:divBdr>
                <w:top w:val="none" w:sz="0" w:space="0" w:color="auto"/>
                <w:left w:val="none" w:sz="0" w:space="0" w:color="auto"/>
                <w:bottom w:val="none" w:sz="0" w:space="0" w:color="auto"/>
                <w:right w:val="none" w:sz="0" w:space="0" w:color="auto"/>
              </w:divBdr>
            </w:div>
            <w:div w:id="1847086914">
              <w:marLeft w:val="0"/>
              <w:marRight w:val="0"/>
              <w:marTop w:val="0"/>
              <w:marBottom w:val="0"/>
              <w:divBdr>
                <w:top w:val="none" w:sz="0" w:space="0" w:color="auto"/>
                <w:left w:val="none" w:sz="0" w:space="0" w:color="auto"/>
                <w:bottom w:val="none" w:sz="0" w:space="0" w:color="auto"/>
                <w:right w:val="none" w:sz="0" w:space="0" w:color="auto"/>
              </w:divBdr>
            </w:div>
            <w:div w:id="675772598">
              <w:marLeft w:val="0"/>
              <w:marRight w:val="0"/>
              <w:marTop w:val="0"/>
              <w:marBottom w:val="0"/>
              <w:divBdr>
                <w:top w:val="none" w:sz="0" w:space="0" w:color="auto"/>
                <w:left w:val="none" w:sz="0" w:space="0" w:color="auto"/>
                <w:bottom w:val="none" w:sz="0" w:space="0" w:color="auto"/>
                <w:right w:val="none" w:sz="0" w:space="0" w:color="auto"/>
              </w:divBdr>
            </w:div>
            <w:div w:id="2002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3040">
      <w:bodyDiv w:val="1"/>
      <w:marLeft w:val="0"/>
      <w:marRight w:val="0"/>
      <w:marTop w:val="0"/>
      <w:marBottom w:val="0"/>
      <w:divBdr>
        <w:top w:val="none" w:sz="0" w:space="0" w:color="auto"/>
        <w:left w:val="none" w:sz="0" w:space="0" w:color="auto"/>
        <w:bottom w:val="none" w:sz="0" w:space="0" w:color="auto"/>
        <w:right w:val="none" w:sz="0" w:space="0" w:color="auto"/>
      </w:divBdr>
      <w:divsChild>
        <w:div w:id="1422867941">
          <w:marLeft w:val="0"/>
          <w:marRight w:val="0"/>
          <w:marTop w:val="0"/>
          <w:marBottom w:val="0"/>
          <w:divBdr>
            <w:top w:val="none" w:sz="0" w:space="0" w:color="auto"/>
            <w:left w:val="none" w:sz="0" w:space="0" w:color="auto"/>
            <w:bottom w:val="none" w:sz="0" w:space="0" w:color="auto"/>
            <w:right w:val="none" w:sz="0" w:space="0" w:color="auto"/>
          </w:divBdr>
          <w:divsChild>
            <w:div w:id="1771388255">
              <w:marLeft w:val="0"/>
              <w:marRight w:val="0"/>
              <w:marTop w:val="0"/>
              <w:marBottom w:val="0"/>
              <w:divBdr>
                <w:top w:val="none" w:sz="0" w:space="0" w:color="auto"/>
                <w:left w:val="none" w:sz="0" w:space="0" w:color="auto"/>
                <w:bottom w:val="none" w:sz="0" w:space="0" w:color="auto"/>
                <w:right w:val="none" w:sz="0" w:space="0" w:color="auto"/>
              </w:divBdr>
            </w:div>
            <w:div w:id="542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5645">
      <w:bodyDiv w:val="1"/>
      <w:marLeft w:val="0"/>
      <w:marRight w:val="0"/>
      <w:marTop w:val="0"/>
      <w:marBottom w:val="0"/>
      <w:divBdr>
        <w:top w:val="none" w:sz="0" w:space="0" w:color="auto"/>
        <w:left w:val="none" w:sz="0" w:space="0" w:color="auto"/>
        <w:bottom w:val="none" w:sz="0" w:space="0" w:color="auto"/>
        <w:right w:val="none" w:sz="0" w:space="0" w:color="auto"/>
      </w:divBdr>
      <w:divsChild>
        <w:div w:id="98067837">
          <w:marLeft w:val="0"/>
          <w:marRight w:val="0"/>
          <w:marTop w:val="0"/>
          <w:marBottom w:val="0"/>
          <w:divBdr>
            <w:top w:val="none" w:sz="0" w:space="0" w:color="auto"/>
            <w:left w:val="none" w:sz="0" w:space="0" w:color="auto"/>
            <w:bottom w:val="none" w:sz="0" w:space="0" w:color="auto"/>
            <w:right w:val="none" w:sz="0" w:space="0" w:color="auto"/>
          </w:divBdr>
          <w:divsChild>
            <w:div w:id="1921598431">
              <w:marLeft w:val="0"/>
              <w:marRight w:val="0"/>
              <w:marTop w:val="0"/>
              <w:marBottom w:val="0"/>
              <w:divBdr>
                <w:top w:val="none" w:sz="0" w:space="0" w:color="auto"/>
                <w:left w:val="none" w:sz="0" w:space="0" w:color="auto"/>
                <w:bottom w:val="none" w:sz="0" w:space="0" w:color="auto"/>
                <w:right w:val="none" w:sz="0" w:space="0" w:color="auto"/>
              </w:divBdr>
            </w:div>
            <w:div w:id="1308054729">
              <w:marLeft w:val="0"/>
              <w:marRight w:val="0"/>
              <w:marTop w:val="0"/>
              <w:marBottom w:val="0"/>
              <w:divBdr>
                <w:top w:val="none" w:sz="0" w:space="0" w:color="auto"/>
                <w:left w:val="none" w:sz="0" w:space="0" w:color="auto"/>
                <w:bottom w:val="none" w:sz="0" w:space="0" w:color="auto"/>
                <w:right w:val="none" w:sz="0" w:space="0" w:color="auto"/>
              </w:divBdr>
            </w:div>
            <w:div w:id="10993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39148">
      <w:bodyDiv w:val="1"/>
      <w:marLeft w:val="0"/>
      <w:marRight w:val="0"/>
      <w:marTop w:val="0"/>
      <w:marBottom w:val="0"/>
      <w:divBdr>
        <w:top w:val="none" w:sz="0" w:space="0" w:color="auto"/>
        <w:left w:val="none" w:sz="0" w:space="0" w:color="auto"/>
        <w:bottom w:val="none" w:sz="0" w:space="0" w:color="auto"/>
        <w:right w:val="none" w:sz="0" w:space="0" w:color="auto"/>
      </w:divBdr>
      <w:divsChild>
        <w:div w:id="1508524321">
          <w:marLeft w:val="0"/>
          <w:marRight w:val="0"/>
          <w:marTop w:val="0"/>
          <w:marBottom w:val="0"/>
          <w:divBdr>
            <w:top w:val="none" w:sz="0" w:space="0" w:color="auto"/>
            <w:left w:val="none" w:sz="0" w:space="0" w:color="auto"/>
            <w:bottom w:val="none" w:sz="0" w:space="0" w:color="auto"/>
            <w:right w:val="none" w:sz="0" w:space="0" w:color="auto"/>
          </w:divBdr>
          <w:divsChild>
            <w:div w:id="662776220">
              <w:marLeft w:val="0"/>
              <w:marRight w:val="0"/>
              <w:marTop w:val="0"/>
              <w:marBottom w:val="0"/>
              <w:divBdr>
                <w:top w:val="none" w:sz="0" w:space="0" w:color="auto"/>
                <w:left w:val="none" w:sz="0" w:space="0" w:color="auto"/>
                <w:bottom w:val="none" w:sz="0" w:space="0" w:color="auto"/>
                <w:right w:val="none" w:sz="0" w:space="0" w:color="auto"/>
              </w:divBdr>
            </w:div>
            <w:div w:id="1819376503">
              <w:marLeft w:val="0"/>
              <w:marRight w:val="0"/>
              <w:marTop w:val="0"/>
              <w:marBottom w:val="0"/>
              <w:divBdr>
                <w:top w:val="none" w:sz="0" w:space="0" w:color="auto"/>
                <w:left w:val="none" w:sz="0" w:space="0" w:color="auto"/>
                <w:bottom w:val="none" w:sz="0" w:space="0" w:color="auto"/>
                <w:right w:val="none" w:sz="0" w:space="0" w:color="auto"/>
              </w:divBdr>
            </w:div>
            <w:div w:id="750733091">
              <w:marLeft w:val="0"/>
              <w:marRight w:val="0"/>
              <w:marTop w:val="0"/>
              <w:marBottom w:val="0"/>
              <w:divBdr>
                <w:top w:val="none" w:sz="0" w:space="0" w:color="auto"/>
                <w:left w:val="none" w:sz="0" w:space="0" w:color="auto"/>
                <w:bottom w:val="none" w:sz="0" w:space="0" w:color="auto"/>
                <w:right w:val="none" w:sz="0" w:space="0" w:color="auto"/>
              </w:divBdr>
            </w:div>
            <w:div w:id="684986457">
              <w:marLeft w:val="0"/>
              <w:marRight w:val="0"/>
              <w:marTop w:val="0"/>
              <w:marBottom w:val="0"/>
              <w:divBdr>
                <w:top w:val="none" w:sz="0" w:space="0" w:color="auto"/>
                <w:left w:val="none" w:sz="0" w:space="0" w:color="auto"/>
                <w:bottom w:val="none" w:sz="0" w:space="0" w:color="auto"/>
                <w:right w:val="none" w:sz="0" w:space="0" w:color="auto"/>
              </w:divBdr>
            </w:div>
            <w:div w:id="865558638">
              <w:marLeft w:val="0"/>
              <w:marRight w:val="0"/>
              <w:marTop w:val="0"/>
              <w:marBottom w:val="0"/>
              <w:divBdr>
                <w:top w:val="none" w:sz="0" w:space="0" w:color="auto"/>
                <w:left w:val="none" w:sz="0" w:space="0" w:color="auto"/>
                <w:bottom w:val="none" w:sz="0" w:space="0" w:color="auto"/>
                <w:right w:val="none" w:sz="0" w:space="0" w:color="auto"/>
              </w:divBdr>
            </w:div>
            <w:div w:id="105972623">
              <w:marLeft w:val="0"/>
              <w:marRight w:val="0"/>
              <w:marTop w:val="0"/>
              <w:marBottom w:val="0"/>
              <w:divBdr>
                <w:top w:val="none" w:sz="0" w:space="0" w:color="auto"/>
                <w:left w:val="none" w:sz="0" w:space="0" w:color="auto"/>
                <w:bottom w:val="none" w:sz="0" w:space="0" w:color="auto"/>
                <w:right w:val="none" w:sz="0" w:space="0" w:color="auto"/>
              </w:divBdr>
            </w:div>
            <w:div w:id="214902091">
              <w:marLeft w:val="0"/>
              <w:marRight w:val="0"/>
              <w:marTop w:val="0"/>
              <w:marBottom w:val="0"/>
              <w:divBdr>
                <w:top w:val="none" w:sz="0" w:space="0" w:color="auto"/>
                <w:left w:val="none" w:sz="0" w:space="0" w:color="auto"/>
                <w:bottom w:val="none" w:sz="0" w:space="0" w:color="auto"/>
                <w:right w:val="none" w:sz="0" w:space="0" w:color="auto"/>
              </w:divBdr>
            </w:div>
            <w:div w:id="1040670945">
              <w:marLeft w:val="0"/>
              <w:marRight w:val="0"/>
              <w:marTop w:val="0"/>
              <w:marBottom w:val="0"/>
              <w:divBdr>
                <w:top w:val="none" w:sz="0" w:space="0" w:color="auto"/>
                <w:left w:val="none" w:sz="0" w:space="0" w:color="auto"/>
                <w:bottom w:val="none" w:sz="0" w:space="0" w:color="auto"/>
                <w:right w:val="none" w:sz="0" w:space="0" w:color="auto"/>
              </w:divBdr>
            </w:div>
            <w:div w:id="1287734234">
              <w:marLeft w:val="0"/>
              <w:marRight w:val="0"/>
              <w:marTop w:val="0"/>
              <w:marBottom w:val="0"/>
              <w:divBdr>
                <w:top w:val="none" w:sz="0" w:space="0" w:color="auto"/>
                <w:left w:val="none" w:sz="0" w:space="0" w:color="auto"/>
                <w:bottom w:val="none" w:sz="0" w:space="0" w:color="auto"/>
                <w:right w:val="none" w:sz="0" w:space="0" w:color="auto"/>
              </w:divBdr>
            </w:div>
            <w:div w:id="5397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9044">
      <w:bodyDiv w:val="1"/>
      <w:marLeft w:val="0"/>
      <w:marRight w:val="0"/>
      <w:marTop w:val="0"/>
      <w:marBottom w:val="0"/>
      <w:divBdr>
        <w:top w:val="none" w:sz="0" w:space="0" w:color="auto"/>
        <w:left w:val="none" w:sz="0" w:space="0" w:color="auto"/>
        <w:bottom w:val="none" w:sz="0" w:space="0" w:color="auto"/>
        <w:right w:val="none" w:sz="0" w:space="0" w:color="auto"/>
      </w:divBdr>
      <w:divsChild>
        <w:div w:id="357434276">
          <w:marLeft w:val="0"/>
          <w:marRight w:val="0"/>
          <w:marTop w:val="0"/>
          <w:marBottom w:val="0"/>
          <w:divBdr>
            <w:top w:val="none" w:sz="0" w:space="0" w:color="auto"/>
            <w:left w:val="none" w:sz="0" w:space="0" w:color="auto"/>
            <w:bottom w:val="none" w:sz="0" w:space="0" w:color="auto"/>
            <w:right w:val="none" w:sz="0" w:space="0" w:color="auto"/>
          </w:divBdr>
          <w:divsChild>
            <w:div w:id="1859194337">
              <w:marLeft w:val="0"/>
              <w:marRight w:val="0"/>
              <w:marTop w:val="0"/>
              <w:marBottom w:val="0"/>
              <w:divBdr>
                <w:top w:val="none" w:sz="0" w:space="0" w:color="auto"/>
                <w:left w:val="none" w:sz="0" w:space="0" w:color="auto"/>
                <w:bottom w:val="none" w:sz="0" w:space="0" w:color="auto"/>
                <w:right w:val="none" w:sz="0" w:space="0" w:color="auto"/>
              </w:divBdr>
            </w:div>
            <w:div w:id="1984653829">
              <w:marLeft w:val="0"/>
              <w:marRight w:val="0"/>
              <w:marTop w:val="0"/>
              <w:marBottom w:val="0"/>
              <w:divBdr>
                <w:top w:val="none" w:sz="0" w:space="0" w:color="auto"/>
                <w:left w:val="none" w:sz="0" w:space="0" w:color="auto"/>
                <w:bottom w:val="none" w:sz="0" w:space="0" w:color="auto"/>
                <w:right w:val="none" w:sz="0" w:space="0" w:color="auto"/>
              </w:divBdr>
            </w:div>
            <w:div w:id="1518152851">
              <w:marLeft w:val="0"/>
              <w:marRight w:val="0"/>
              <w:marTop w:val="0"/>
              <w:marBottom w:val="0"/>
              <w:divBdr>
                <w:top w:val="none" w:sz="0" w:space="0" w:color="auto"/>
                <w:left w:val="none" w:sz="0" w:space="0" w:color="auto"/>
                <w:bottom w:val="none" w:sz="0" w:space="0" w:color="auto"/>
                <w:right w:val="none" w:sz="0" w:space="0" w:color="auto"/>
              </w:divBdr>
            </w:div>
            <w:div w:id="587622009">
              <w:marLeft w:val="0"/>
              <w:marRight w:val="0"/>
              <w:marTop w:val="0"/>
              <w:marBottom w:val="0"/>
              <w:divBdr>
                <w:top w:val="none" w:sz="0" w:space="0" w:color="auto"/>
                <w:left w:val="none" w:sz="0" w:space="0" w:color="auto"/>
                <w:bottom w:val="none" w:sz="0" w:space="0" w:color="auto"/>
                <w:right w:val="none" w:sz="0" w:space="0" w:color="auto"/>
              </w:divBdr>
            </w:div>
            <w:div w:id="1173374240">
              <w:marLeft w:val="0"/>
              <w:marRight w:val="0"/>
              <w:marTop w:val="0"/>
              <w:marBottom w:val="0"/>
              <w:divBdr>
                <w:top w:val="none" w:sz="0" w:space="0" w:color="auto"/>
                <w:left w:val="none" w:sz="0" w:space="0" w:color="auto"/>
                <w:bottom w:val="none" w:sz="0" w:space="0" w:color="auto"/>
                <w:right w:val="none" w:sz="0" w:space="0" w:color="auto"/>
              </w:divBdr>
            </w:div>
            <w:div w:id="1962808898">
              <w:marLeft w:val="0"/>
              <w:marRight w:val="0"/>
              <w:marTop w:val="0"/>
              <w:marBottom w:val="0"/>
              <w:divBdr>
                <w:top w:val="none" w:sz="0" w:space="0" w:color="auto"/>
                <w:left w:val="none" w:sz="0" w:space="0" w:color="auto"/>
                <w:bottom w:val="none" w:sz="0" w:space="0" w:color="auto"/>
                <w:right w:val="none" w:sz="0" w:space="0" w:color="auto"/>
              </w:divBdr>
            </w:div>
            <w:div w:id="1730955541">
              <w:marLeft w:val="0"/>
              <w:marRight w:val="0"/>
              <w:marTop w:val="0"/>
              <w:marBottom w:val="0"/>
              <w:divBdr>
                <w:top w:val="none" w:sz="0" w:space="0" w:color="auto"/>
                <w:left w:val="none" w:sz="0" w:space="0" w:color="auto"/>
                <w:bottom w:val="none" w:sz="0" w:space="0" w:color="auto"/>
                <w:right w:val="none" w:sz="0" w:space="0" w:color="auto"/>
              </w:divBdr>
            </w:div>
            <w:div w:id="924388304">
              <w:marLeft w:val="0"/>
              <w:marRight w:val="0"/>
              <w:marTop w:val="0"/>
              <w:marBottom w:val="0"/>
              <w:divBdr>
                <w:top w:val="none" w:sz="0" w:space="0" w:color="auto"/>
                <w:left w:val="none" w:sz="0" w:space="0" w:color="auto"/>
                <w:bottom w:val="none" w:sz="0" w:space="0" w:color="auto"/>
                <w:right w:val="none" w:sz="0" w:space="0" w:color="auto"/>
              </w:divBdr>
            </w:div>
            <w:div w:id="1195734016">
              <w:marLeft w:val="0"/>
              <w:marRight w:val="0"/>
              <w:marTop w:val="0"/>
              <w:marBottom w:val="0"/>
              <w:divBdr>
                <w:top w:val="none" w:sz="0" w:space="0" w:color="auto"/>
                <w:left w:val="none" w:sz="0" w:space="0" w:color="auto"/>
                <w:bottom w:val="none" w:sz="0" w:space="0" w:color="auto"/>
                <w:right w:val="none" w:sz="0" w:space="0" w:color="auto"/>
              </w:divBdr>
            </w:div>
            <w:div w:id="1586528004">
              <w:marLeft w:val="0"/>
              <w:marRight w:val="0"/>
              <w:marTop w:val="0"/>
              <w:marBottom w:val="0"/>
              <w:divBdr>
                <w:top w:val="none" w:sz="0" w:space="0" w:color="auto"/>
                <w:left w:val="none" w:sz="0" w:space="0" w:color="auto"/>
                <w:bottom w:val="none" w:sz="0" w:space="0" w:color="auto"/>
                <w:right w:val="none" w:sz="0" w:space="0" w:color="auto"/>
              </w:divBdr>
            </w:div>
            <w:div w:id="1715736541">
              <w:marLeft w:val="0"/>
              <w:marRight w:val="0"/>
              <w:marTop w:val="0"/>
              <w:marBottom w:val="0"/>
              <w:divBdr>
                <w:top w:val="none" w:sz="0" w:space="0" w:color="auto"/>
                <w:left w:val="none" w:sz="0" w:space="0" w:color="auto"/>
                <w:bottom w:val="none" w:sz="0" w:space="0" w:color="auto"/>
                <w:right w:val="none" w:sz="0" w:space="0" w:color="auto"/>
              </w:divBdr>
            </w:div>
            <w:div w:id="7548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8607">
      <w:bodyDiv w:val="1"/>
      <w:marLeft w:val="0"/>
      <w:marRight w:val="0"/>
      <w:marTop w:val="0"/>
      <w:marBottom w:val="0"/>
      <w:divBdr>
        <w:top w:val="none" w:sz="0" w:space="0" w:color="auto"/>
        <w:left w:val="none" w:sz="0" w:space="0" w:color="auto"/>
        <w:bottom w:val="none" w:sz="0" w:space="0" w:color="auto"/>
        <w:right w:val="none" w:sz="0" w:space="0" w:color="auto"/>
      </w:divBdr>
      <w:divsChild>
        <w:div w:id="1687947723">
          <w:marLeft w:val="0"/>
          <w:marRight w:val="0"/>
          <w:marTop w:val="0"/>
          <w:marBottom w:val="0"/>
          <w:divBdr>
            <w:top w:val="none" w:sz="0" w:space="0" w:color="auto"/>
            <w:left w:val="none" w:sz="0" w:space="0" w:color="auto"/>
            <w:bottom w:val="none" w:sz="0" w:space="0" w:color="auto"/>
            <w:right w:val="none" w:sz="0" w:space="0" w:color="auto"/>
          </w:divBdr>
          <w:divsChild>
            <w:div w:id="1216624854">
              <w:marLeft w:val="0"/>
              <w:marRight w:val="0"/>
              <w:marTop w:val="0"/>
              <w:marBottom w:val="0"/>
              <w:divBdr>
                <w:top w:val="none" w:sz="0" w:space="0" w:color="auto"/>
                <w:left w:val="none" w:sz="0" w:space="0" w:color="auto"/>
                <w:bottom w:val="none" w:sz="0" w:space="0" w:color="auto"/>
                <w:right w:val="none" w:sz="0" w:space="0" w:color="auto"/>
              </w:divBdr>
            </w:div>
            <w:div w:id="2074811356">
              <w:marLeft w:val="0"/>
              <w:marRight w:val="0"/>
              <w:marTop w:val="0"/>
              <w:marBottom w:val="0"/>
              <w:divBdr>
                <w:top w:val="none" w:sz="0" w:space="0" w:color="auto"/>
                <w:left w:val="none" w:sz="0" w:space="0" w:color="auto"/>
                <w:bottom w:val="none" w:sz="0" w:space="0" w:color="auto"/>
                <w:right w:val="none" w:sz="0" w:space="0" w:color="auto"/>
              </w:divBdr>
            </w:div>
            <w:div w:id="1516535760">
              <w:marLeft w:val="0"/>
              <w:marRight w:val="0"/>
              <w:marTop w:val="0"/>
              <w:marBottom w:val="0"/>
              <w:divBdr>
                <w:top w:val="none" w:sz="0" w:space="0" w:color="auto"/>
                <w:left w:val="none" w:sz="0" w:space="0" w:color="auto"/>
                <w:bottom w:val="none" w:sz="0" w:space="0" w:color="auto"/>
                <w:right w:val="none" w:sz="0" w:space="0" w:color="auto"/>
              </w:divBdr>
            </w:div>
            <w:div w:id="1978290458">
              <w:marLeft w:val="0"/>
              <w:marRight w:val="0"/>
              <w:marTop w:val="0"/>
              <w:marBottom w:val="0"/>
              <w:divBdr>
                <w:top w:val="none" w:sz="0" w:space="0" w:color="auto"/>
                <w:left w:val="none" w:sz="0" w:space="0" w:color="auto"/>
                <w:bottom w:val="none" w:sz="0" w:space="0" w:color="auto"/>
                <w:right w:val="none" w:sz="0" w:space="0" w:color="auto"/>
              </w:divBdr>
            </w:div>
            <w:div w:id="64299327">
              <w:marLeft w:val="0"/>
              <w:marRight w:val="0"/>
              <w:marTop w:val="0"/>
              <w:marBottom w:val="0"/>
              <w:divBdr>
                <w:top w:val="none" w:sz="0" w:space="0" w:color="auto"/>
                <w:left w:val="none" w:sz="0" w:space="0" w:color="auto"/>
                <w:bottom w:val="none" w:sz="0" w:space="0" w:color="auto"/>
                <w:right w:val="none" w:sz="0" w:space="0" w:color="auto"/>
              </w:divBdr>
            </w:div>
            <w:div w:id="117726542">
              <w:marLeft w:val="0"/>
              <w:marRight w:val="0"/>
              <w:marTop w:val="0"/>
              <w:marBottom w:val="0"/>
              <w:divBdr>
                <w:top w:val="none" w:sz="0" w:space="0" w:color="auto"/>
                <w:left w:val="none" w:sz="0" w:space="0" w:color="auto"/>
                <w:bottom w:val="none" w:sz="0" w:space="0" w:color="auto"/>
                <w:right w:val="none" w:sz="0" w:space="0" w:color="auto"/>
              </w:divBdr>
            </w:div>
            <w:div w:id="317458919">
              <w:marLeft w:val="0"/>
              <w:marRight w:val="0"/>
              <w:marTop w:val="0"/>
              <w:marBottom w:val="0"/>
              <w:divBdr>
                <w:top w:val="none" w:sz="0" w:space="0" w:color="auto"/>
                <w:left w:val="none" w:sz="0" w:space="0" w:color="auto"/>
                <w:bottom w:val="none" w:sz="0" w:space="0" w:color="auto"/>
                <w:right w:val="none" w:sz="0" w:space="0" w:color="auto"/>
              </w:divBdr>
            </w:div>
            <w:div w:id="1978796441">
              <w:marLeft w:val="0"/>
              <w:marRight w:val="0"/>
              <w:marTop w:val="0"/>
              <w:marBottom w:val="0"/>
              <w:divBdr>
                <w:top w:val="none" w:sz="0" w:space="0" w:color="auto"/>
                <w:left w:val="none" w:sz="0" w:space="0" w:color="auto"/>
                <w:bottom w:val="none" w:sz="0" w:space="0" w:color="auto"/>
                <w:right w:val="none" w:sz="0" w:space="0" w:color="auto"/>
              </w:divBdr>
            </w:div>
            <w:div w:id="1260060796">
              <w:marLeft w:val="0"/>
              <w:marRight w:val="0"/>
              <w:marTop w:val="0"/>
              <w:marBottom w:val="0"/>
              <w:divBdr>
                <w:top w:val="none" w:sz="0" w:space="0" w:color="auto"/>
                <w:left w:val="none" w:sz="0" w:space="0" w:color="auto"/>
                <w:bottom w:val="none" w:sz="0" w:space="0" w:color="auto"/>
                <w:right w:val="none" w:sz="0" w:space="0" w:color="auto"/>
              </w:divBdr>
            </w:div>
            <w:div w:id="571356145">
              <w:marLeft w:val="0"/>
              <w:marRight w:val="0"/>
              <w:marTop w:val="0"/>
              <w:marBottom w:val="0"/>
              <w:divBdr>
                <w:top w:val="none" w:sz="0" w:space="0" w:color="auto"/>
                <w:left w:val="none" w:sz="0" w:space="0" w:color="auto"/>
                <w:bottom w:val="none" w:sz="0" w:space="0" w:color="auto"/>
                <w:right w:val="none" w:sz="0" w:space="0" w:color="auto"/>
              </w:divBdr>
            </w:div>
            <w:div w:id="1141118125">
              <w:marLeft w:val="0"/>
              <w:marRight w:val="0"/>
              <w:marTop w:val="0"/>
              <w:marBottom w:val="0"/>
              <w:divBdr>
                <w:top w:val="none" w:sz="0" w:space="0" w:color="auto"/>
                <w:left w:val="none" w:sz="0" w:space="0" w:color="auto"/>
                <w:bottom w:val="none" w:sz="0" w:space="0" w:color="auto"/>
                <w:right w:val="none" w:sz="0" w:space="0" w:color="auto"/>
              </w:divBdr>
            </w:div>
            <w:div w:id="992366333">
              <w:marLeft w:val="0"/>
              <w:marRight w:val="0"/>
              <w:marTop w:val="0"/>
              <w:marBottom w:val="0"/>
              <w:divBdr>
                <w:top w:val="none" w:sz="0" w:space="0" w:color="auto"/>
                <w:left w:val="none" w:sz="0" w:space="0" w:color="auto"/>
                <w:bottom w:val="none" w:sz="0" w:space="0" w:color="auto"/>
                <w:right w:val="none" w:sz="0" w:space="0" w:color="auto"/>
              </w:divBdr>
            </w:div>
            <w:div w:id="1490632576">
              <w:marLeft w:val="0"/>
              <w:marRight w:val="0"/>
              <w:marTop w:val="0"/>
              <w:marBottom w:val="0"/>
              <w:divBdr>
                <w:top w:val="none" w:sz="0" w:space="0" w:color="auto"/>
                <w:left w:val="none" w:sz="0" w:space="0" w:color="auto"/>
                <w:bottom w:val="none" w:sz="0" w:space="0" w:color="auto"/>
                <w:right w:val="none" w:sz="0" w:space="0" w:color="auto"/>
              </w:divBdr>
            </w:div>
            <w:div w:id="1049183729">
              <w:marLeft w:val="0"/>
              <w:marRight w:val="0"/>
              <w:marTop w:val="0"/>
              <w:marBottom w:val="0"/>
              <w:divBdr>
                <w:top w:val="none" w:sz="0" w:space="0" w:color="auto"/>
                <w:left w:val="none" w:sz="0" w:space="0" w:color="auto"/>
                <w:bottom w:val="none" w:sz="0" w:space="0" w:color="auto"/>
                <w:right w:val="none" w:sz="0" w:space="0" w:color="auto"/>
              </w:divBdr>
            </w:div>
            <w:div w:id="1521314751">
              <w:marLeft w:val="0"/>
              <w:marRight w:val="0"/>
              <w:marTop w:val="0"/>
              <w:marBottom w:val="0"/>
              <w:divBdr>
                <w:top w:val="none" w:sz="0" w:space="0" w:color="auto"/>
                <w:left w:val="none" w:sz="0" w:space="0" w:color="auto"/>
                <w:bottom w:val="none" w:sz="0" w:space="0" w:color="auto"/>
                <w:right w:val="none" w:sz="0" w:space="0" w:color="auto"/>
              </w:divBdr>
            </w:div>
            <w:div w:id="696780385">
              <w:marLeft w:val="0"/>
              <w:marRight w:val="0"/>
              <w:marTop w:val="0"/>
              <w:marBottom w:val="0"/>
              <w:divBdr>
                <w:top w:val="none" w:sz="0" w:space="0" w:color="auto"/>
                <w:left w:val="none" w:sz="0" w:space="0" w:color="auto"/>
                <w:bottom w:val="none" w:sz="0" w:space="0" w:color="auto"/>
                <w:right w:val="none" w:sz="0" w:space="0" w:color="auto"/>
              </w:divBdr>
            </w:div>
            <w:div w:id="1365449039">
              <w:marLeft w:val="0"/>
              <w:marRight w:val="0"/>
              <w:marTop w:val="0"/>
              <w:marBottom w:val="0"/>
              <w:divBdr>
                <w:top w:val="none" w:sz="0" w:space="0" w:color="auto"/>
                <w:left w:val="none" w:sz="0" w:space="0" w:color="auto"/>
                <w:bottom w:val="none" w:sz="0" w:space="0" w:color="auto"/>
                <w:right w:val="none" w:sz="0" w:space="0" w:color="auto"/>
              </w:divBdr>
            </w:div>
            <w:div w:id="1794211072">
              <w:marLeft w:val="0"/>
              <w:marRight w:val="0"/>
              <w:marTop w:val="0"/>
              <w:marBottom w:val="0"/>
              <w:divBdr>
                <w:top w:val="none" w:sz="0" w:space="0" w:color="auto"/>
                <w:left w:val="none" w:sz="0" w:space="0" w:color="auto"/>
                <w:bottom w:val="none" w:sz="0" w:space="0" w:color="auto"/>
                <w:right w:val="none" w:sz="0" w:space="0" w:color="auto"/>
              </w:divBdr>
            </w:div>
            <w:div w:id="300354856">
              <w:marLeft w:val="0"/>
              <w:marRight w:val="0"/>
              <w:marTop w:val="0"/>
              <w:marBottom w:val="0"/>
              <w:divBdr>
                <w:top w:val="none" w:sz="0" w:space="0" w:color="auto"/>
                <w:left w:val="none" w:sz="0" w:space="0" w:color="auto"/>
                <w:bottom w:val="none" w:sz="0" w:space="0" w:color="auto"/>
                <w:right w:val="none" w:sz="0" w:space="0" w:color="auto"/>
              </w:divBdr>
            </w:div>
            <w:div w:id="1044866334">
              <w:marLeft w:val="0"/>
              <w:marRight w:val="0"/>
              <w:marTop w:val="0"/>
              <w:marBottom w:val="0"/>
              <w:divBdr>
                <w:top w:val="none" w:sz="0" w:space="0" w:color="auto"/>
                <w:left w:val="none" w:sz="0" w:space="0" w:color="auto"/>
                <w:bottom w:val="none" w:sz="0" w:space="0" w:color="auto"/>
                <w:right w:val="none" w:sz="0" w:space="0" w:color="auto"/>
              </w:divBdr>
            </w:div>
            <w:div w:id="1263562991">
              <w:marLeft w:val="0"/>
              <w:marRight w:val="0"/>
              <w:marTop w:val="0"/>
              <w:marBottom w:val="0"/>
              <w:divBdr>
                <w:top w:val="none" w:sz="0" w:space="0" w:color="auto"/>
                <w:left w:val="none" w:sz="0" w:space="0" w:color="auto"/>
                <w:bottom w:val="none" w:sz="0" w:space="0" w:color="auto"/>
                <w:right w:val="none" w:sz="0" w:space="0" w:color="auto"/>
              </w:divBdr>
            </w:div>
            <w:div w:id="987981511">
              <w:marLeft w:val="0"/>
              <w:marRight w:val="0"/>
              <w:marTop w:val="0"/>
              <w:marBottom w:val="0"/>
              <w:divBdr>
                <w:top w:val="none" w:sz="0" w:space="0" w:color="auto"/>
                <w:left w:val="none" w:sz="0" w:space="0" w:color="auto"/>
                <w:bottom w:val="none" w:sz="0" w:space="0" w:color="auto"/>
                <w:right w:val="none" w:sz="0" w:space="0" w:color="auto"/>
              </w:divBdr>
            </w:div>
            <w:div w:id="28267376">
              <w:marLeft w:val="0"/>
              <w:marRight w:val="0"/>
              <w:marTop w:val="0"/>
              <w:marBottom w:val="0"/>
              <w:divBdr>
                <w:top w:val="none" w:sz="0" w:space="0" w:color="auto"/>
                <w:left w:val="none" w:sz="0" w:space="0" w:color="auto"/>
                <w:bottom w:val="none" w:sz="0" w:space="0" w:color="auto"/>
                <w:right w:val="none" w:sz="0" w:space="0" w:color="auto"/>
              </w:divBdr>
            </w:div>
            <w:div w:id="132646926">
              <w:marLeft w:val="0"/>
              <w:marRight w:val="0"/>
              <w:marTop w:val="0"/>
              <w:marBottom w:val="0"/>
              <w:divBdr>
                <w:top w:val="none" w:sz="0" w:space="0" w:color="auto"/>
                <w:left w:val="none" w:sz="0" w:space="0" w:color="auto"/>
                <w:bottom w:val="none" w:sz="0" w:space="0" w:color="auto"/>
                <w:right w:val="none" w:sz="0" w:space="0" w:color="auto"/>
              </w:divBdr>
            </w:div>
            <w:div w:id="206338904">
              <w:marLeft w:val="0"/>
              <w:marRight w:val="0"/>
              <w:marTop w:val="0"/>
              <w:marBottom w:val="0"/>
              <w:divBdr>
                <w:top w:val="none" w:sz="0" w:space="0" w:color="auto"/>
                <w:left w:val="none" w:sz="0" w:space="0" w:color="auto"/>
                <w:bottom w:val="none" w:sz="0" w:space="0" w:color="auto"/>
                <w:right w:val="none" w:sz="0" w:space="0" w:color="auto"/>
              </w:divBdr>
            </w:div>
            <w:div w:id="416705641">
              <w:marLeft w:val="0"/>
              <w:marRight w:val="0"/>
              <w:marTop w:val="0"/>
              <w:marBottom w:val="0"/>
              <w:divBdr>
                <w:top w:val="none" w:sz="0" w:space="0" w:color="auto"/>
                <w:left w:val="none" w:sz="0" w:space="0" w:color="auto"/>
                <w:bottom w:val="none" w:sz="0" w:space="0" w:color="auto"/>
                <w:right w:val="none" w:sz="0" w:space="0" w:color="auto"/>
              </w:divBdr>
            </w:div>
            <w:div w:id="575172325">
              <w:marLeft w:val="0"/>
              <w:marRight w:val="0"/>
              <w:marTop w:val="0"/>
              <w:marBottom w:val="0"/>
              <w:divBdr>
                <w:top w:val="none" w:sz="0" w:space="0" w:color="auto"/>
                <w:left w:val="none" w:sz="0" w:space="0" w:color="auto"/>
                <w:bottom w:val="none" w:sz="0" w:space="0" w:color="auto"/>
                <w:right w:val="none" w:sz="0" w:space="0" w:color="auto"/>
              </w:divBdr>
            </w:div>
            <w:div w:id="1840583411">
              <w:marLeft w:val="0"/>
              <w:marRight w:val="0"/>
              <w:marTop w:val="0"/>
              <w:marBottom w:val="0"/>
              <w:divBdr>
                <w:top w:val="none" w:sz="0" w:space="0" w:color="auto"/>
                <w:left w:val="none" w:sz="0" w:space="0" w:color="auto"/>
                <w:bottom w:val="none" w:sz="0" w:space="0" w:color="auto"/>
                <w:right w:val="none" w:sz="0" w:space="0" w:color="auto"/>
              </w:divBdr>
            </w:div>
            <w:div w:id="322319730">
              <w:marLeft w:val="0"/>
              <w:marRight w:val="0"/>
              <w:marTop w:val="0"/>
              <w:marBottom w:val="0"/>
              <w:divBdr>
                <w:top w:val="none" w:sz="0" w:space="0" w:color="auto"/>
                <w:left w:val="none" w:sz="0" w:space="0" w:color="auto"/>
                <w:bottom w:val="none" w:sz="0" w:space="0" w:color="auto"/>
                <w:right w:val="none" w:sz="0" w:space="0" w:color="auto"/>
              </w:divBdr>
            </w:div>
            <w:div w:id="20475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4997">
      <w:bodyDiv w:val="1"/>
      <w:marLeft w:val="0"/>
      <w:marRight w:val="0"/>
      <w:marTop w:val="0"/>
      <w:marBottom w:val="0"/>
      <w:divBdr>
        <w:top w:val="none" w:sz="0" w:space="0" w:color="auto"/>
        <w:left w:val="none" w:sz="0" w:space="0" w:color="auto"/>
        <w:bottom w:val="none" w:sz="0" w:space="0" w:color="auto"/>
        <w:right w:val="none" w:sz="0" w:space="0" w:color="auto"/>
      </w:divBdr>
      <w:divsChild>
        <w:div w:id="59140908">
          <w:marLeft w:val="0"/>
          <w:marRight w:val="0"/>
          <w:marTop w:val="0"/>
          <w:marBottom w:val="0"/>
          <w:divBdr>
            <w:top w:val="none" w:sz="0" w:space="0" w:color="auto"/>
            <w:left w:val="none" w:sz="0" w:space="0" w:color="auto"/>
            <w:bottom w:val="none" w:sz="0" w:space="0" w:color="auto"/>
            <w:right w:val="none" w:sz="0" w:space="0" w:color="auto"/>
          </w:divBdr>
          <w:divsChild>
            <w:div w:id="3265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6185">
      <w:bodyDiv w:val="1"/>
      <w:marLeft w:val="0"/>
      <w:marRight w:val="0"/>
      <w:marTop w:val="0"/>
      <w:marBottom w:val="0"/>
      <w:divBdr>
        <w:top w:val="none" w:sz="0" w:space="0" w:color="auto"/>
        <w:left w:val="none" w:sz="0" w:space="0" w:color="auto"/>
        <w:bottom w:val="none" w:sz="0" w:space="0" w:color="auto"/>
        <w:right w:val="none" w:sz="0" w:space="0" w:color="auto"/>
      </w:divBdr>
      <w:divsChild>
        <w:div w:id="527568121">
          <w:marLeft w:val="0"/>
          <w:marRight w:val="0"/>
          <w:marTop w:val="0"/>
          <w:marBottom w:val="0"/>
          <w:divBdr>
            <w:top w:val="none" w:sz="0" w:space="0" w:color="auto"/>
            <w:left w:val="none" w:sz="0" w:space="0" w:color="auto"/>
            <w:bottom w:val="none" w:sz="0" w:space="0" w:color="auto"/>
            <w:right w:val="none" w:sz="0" w:space="0" w:color="auto"/>
          </w:divBdr>
          <w:divsChild>
            <w:div w:id="17124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3838">
      <w:bodyDiv w:val="1"/>
      <w:marLeft w:val="0"/>
      <w:marRight w:val="0"/>
      <w:marTop w:val="0"/>
      <w:marBottom w:val="0"/>
      <w:divBdr>
        <w:top w:val="none" w:sz="0" w:space="0" w:color="auto"/>
        <w:left w:val="none" w:sz="0" w:space="0" w:color="auto"/>
        <w:bottom w:val="none" w:sz="0" w:space="0" w:color="auto"/>
        <w:right w:val="none" w:sz="0" w:space="0" w:color="auto"/>
      </w:divBdr>
      <w:divsChild>
        <w:div w:id="1522628301">
          <w:marLeft w:val="0"/>
          <w:marRight w:val="0"/>
          <w:marTop w:val="0"/>
          <w:marBottom w:val="0"/>
          <w:divBdr>
            <w:top w:val="none" w:sz="0" w:space="0" w:color="auto"/>
            <w:left w:val="none" w:sz="0" w:space="0" w:color="auto"/>
            <w:bottom w:val="none" w:sz="0" w:space="0" w:color="auto"/>
            <w:right w:val="none" w:sz="0" w:space="0" w:color="auto"/>
          </w:divBdr>
          <w:divsChild>
            <w:div w:id="358359684">
              <w:marLeft w:val="0"/>
              <w:marRight w:val="0"/>
              <w:marTop w:val="0"/>
              <w:marBottom w:val="0"/>
              <w:divBdr>
                <w:top w:val="none" w:sz="0" w:space="0" w:color="auto"/>
                <w:left w:val="none" w:sz="0" w:space="0" w:color="auto"/>
                <w:bottom w:val="none" w:sz="0" w:space="0" w:color="auto"/>
                <w:right w:val="none" w:sz="0" w:space="0" w:color="auto"/>
              </w:divBdr>
            </w:div>
            <w:div w:id="697706754">
              <w:marLeft w:val="0"/>
              <w:marRight w:val="0"/>
              <w:marTop w:val="0"/>
              <w:marBottom w:val="0"/>
              <w:divBdr>
                <w:top w:val="none" w:sz="0" w:space="0" w:color="auto"/>
                <w:left w:val="none" w:sz="0" w:space="0" w:color="auto"/>
                <w:bottom w:val="none" w:sz="0" w:space="0" w:color="auto"/>
                <w:right w:val="none" w:sz="0" w:space="0" w:color="auto"/>
              </w:divBdr>
            </w:div>
            <w:div w:id="1011448251">
              <w:marLeft w:val="0"/>
              <w:marRight w:val="0"/>
              <w:marTop w:val="0"/>
              <w:marBottom w:val="0"/>
              <w:divBdr>
                <w:top w:val="none" w:sz="0" w:space="0" w:color="auto"/>
                <w:left w:val="none" w:sz="0" w:space="0" w:color="auto"/>
                <w:bottom w:val="none" w:sz="0" w:space="0" w:color="auto"/>
                <w:right w:val="none" w:sz="0" w:space="0" w:color="auto"/>
              </w:divBdr>
            </w:div>
            <w:div w:id="435250390">
              <w:marLeft w:val="0"/>
              <w:marRight w:val="0"/>
              <w:marTop w:val="0"/>
              <w:marBottom w:val="0"/>
              <w:divBdr>
                <w:top w:val="none" w:sz="0" w:space="0" w:color="auto"/>
                <w:left w:val="none" w:sz="0" w:space="0" w:color="auto"/>
                <w:bottom w:val="none" w:sz="0" w:space="0" w:color="auto"/>
                <w:right w:val="none" w:sz="0" w:space="0" w:color="auto"/>
              </w:divBdr>
            </w:div>
            <w:div w:id="502280587">
              <w:marLeft w:val="0"/>
              <w:marRight w:val="0"/>
              <w:marTop w:val="0"/>
              <w:marBottom w:val="0"/>
              <w:divBdr>
                <w:top w:val="none" w:sz="0" w:space="0" w:color="auto"/>
                <w:left w:val="none" w:sz="0" w:space="0" w:color="auto"/>
                <w:bottom w:val="none" w:sz="0" w:space="0" w:color="auto"/>
                <w:right w:val="none" w:sz="0" w:space="0" w:color="auto"/>
              </w:divBdr>
            </w:div>
            <w:div w:id="1069351435">
              <w:marLeft w:val="0"/>
              <w:marRight w:val="0"/>
              <w:marTop w:val="0"/>
              <w:marBottom w:val="0"/>
              <w:divBdr>
                <w:top w:val="none" w:sz="0" w:space="0" w:color="auto"/>
                <w:left w:val="none" w:sz="0" w:space="0" w:color="auto"/>
                <w:bottom w:val="none" w:sz="0" w:space="0" w:color="auto"/>
                <w:right w:val="none" w:sz="0" w:space="0" w:color="auto"/>
              </w:divBdr>
            </w:div>
            <w:div w:id="1504591241">
              <w:marLeft w:val="0"/>
              <w:marRight w:val="0"/>
              <w:marTop w:val="0"/>
              <w:marBottom w:val="0"/>
              <w:divBdr>
                <w:top w:val="none" w:sz="0" w:space="0" w:color="auto"/>
                <w:left w:val="none" w:sz="0" w:space="0" w:color="auto"/>
                <w:bottom w:val="none" w:sz="0" w:space="0" w:color="auto"/>
                <w:right w:val="none" w:sz="0" w:space="0" w:color="auto"/>
              </w:divBdr>
            </w:div>
            <w:div w:id="1315836150">
              <w:marLeft w:val="0"/>
              <w:marRight w:val="0"/>
              <w:marTop w:val="0"/>
              <w:marBottom w:val="0"/>
              <w:divBdr>
                <w:top w:val="none" w:sz="0" w:space="0" w:color="auto"/>
                <w:left w:val="none" w:sz="0" w:space="0" w:color="auto"/>
                <w:bottom w:val="none" w:sz="0" w:space="0" w:color="auto"/>
                <w:right w:val="none" w:sz="0" w:space="0" w:color="auto"/>
              </w:divBdr>
            </w:div>
            <w:div w:id="1234657669">
              <w:marLeft w:val="0"/>
              <w:marRight w:val="0"/>
              <w:marTop w:val="0"/>
              <w:marBottom w:val="0"/>
              <w:divBdr>
                <w:top w:val="none" w:sz="0" w:space="0" w:color="auto"/>
                <w:left w:val="none" w:sz="0" w:space="0" w:color="auto"/>
                <w:bottom w:val="none" w:sz="0" w:space="0" w:color="auto"/>
                <w:right w:val="none" w:sz="0" w:space="0" w:color="auto"/>
              </w:divBdr>
            </w:div>
            <w:div w:id="1242913708">
              <w:marLeft w:val="0"/>
              <w:marRight w:val="0"/>
              <w:marTop w:val="0"/>
              <w:marBottom w:val="0"/>
              <w:divBdr>
                <w:top w:val="none" w:sz="0" w:space="0" w:color="auto"/>
                <w:left w:val="none" w:sz="0" w:space="0" w:color="auto"/>
                <w:bottom w:val="none" w:sz="0" w:space="0" w:color="auto"/>
                <w:right w:val="none" w:sz="0" w:space="0" w:color="auto"/>
              </w:divBdr>
            </w:div>
            <w:div w:id="1969817606">
              <w:marLeft w:val="0"/>
              <w:marRight w:val="0"/>
              <w:marTop w:val="0"/>
              <w:marBottom w:val="0"/>
              <w:divBdr>
                <w:top w:val="none" w:sz="0" w:space="0" w:color="auto"/>
                <w:left w:val="none" w:sz="0" w:space="0" w:color="auto"/>
                <w:bottom w:val="none" w:sz="0" w:space="0" w:color="auto"/>
                <w:right w:val="none" w:sz="0" w:space="0" w:color="auto"/>
              </w:divBdr>
            </w:div>
            <w:div w:id="1552377704">
              <w:marLeft w:val="0"/>
              <w:marRight w:val="0"/>
              <w:marTop w:val="0"/>
              <w:marBottom w:val="0"/>
              <w:divBdr>
                <w:top w:val="none" w:sz="0" w:space="0" w:color="auto"/>
                <w:left w:val="none" w:sz="0" w:space="0" w:color="auto"/>
                <w:bottom w:val="none" w:sz="0" w:space="0" w:color="auto"/>
                <w:right w:val="none" w:sz="0" w:space="0" w:color="auto"/>
              </w:divBdr>
            </w:div>
            <w:div w:id="383872432">
              <w:marLeft w:val="0"/>
              <w:marRight w:val="0"/>
              <w:marTop w:val="0"/>
              <w:marBottom w:val="0"/>
              <w:divBdr>
                <w:top w:val="none" w:sz="0" w:space="0" w:color="auto"/>
                <w:left w:val="none" w:sz="0" w:space="0" w:color="auto"/>
                <w:bottom w:val="none" w:sz="0" w:space="0" w:color="auto"/>
                <w:right w:val="none" w:sz="0" w:space="0" w:color="auto"/>
              </w:divBdr>
            </w:div>
            <w:div w:id="737364621">
              <w:marLeft w:val="0"/>
              <w:marRight w:val="0"/>
              <w:marTop w:val="0"/>
              <w:marBottom w:val="0"/>
              <w:divBdr>
                <w:top w:val="none" w:sz="0" w:space="0" w:color="auto"/>
                <w:left w:val="none" w:sz="0" w:space="0" w:color="auto"/>
                <w:bottom w:val="none" w:sz="0" w:space="0" w:color="auto"/>
                <w:right w:val="none" w:sz="0" w:space="0" w:color="auto"/>
              </w:divBdr>
            </w:div>
            <w:div w:id="596864262">
              <w:marLeft w:val="0"/>
              <w:marRight w:val="0"/>
              <w:marTop w:val="0"/>
              <w:marBottom w:val="0"/>
              <w:divBdr>
                <w:top w:val="none" w:sz="0" w:space="0" w:color="auto"/>
                <w:left w:val="none" w:sz="0" w:space="0" w:color="auto"/>
                <w:bottom w:val="none" w:sz="0" w:space="0" w:color="auto"/>
                <w:right w:val="none" w:sz="0" w:space="0" w:color="auto"/>
              </w:divBdr>
            </w:div>
            <w:div w:id="557013953">
              <w:marLeft w:val="0"/>
              <w:marRight w:val="0"/>
              <w:marTop w:val="0"/>
              <w:marBottom w:val="0"/>
              <w:divBdr>
                <w:top w:val="none" w:sz="0" w:space="0" w:color="auto"/>
                <w:left w:val="none" w:sz="0" w:space="0" w:color="auto"/>
                <w:bottom w:val="none" w:sz="0" w:space="0" w:color="auto"/>
                <w:right w:val="none" w:sz="0" w:space="0" w:color="auto"/>
              </w:divBdr>
            </w:div>
            <w:div w:id="635381385">
              <w:marLeft w:val="0"/>
              <w:marRight w:val="0"/>
              <w:marTop w:val="0"/>
              <w:marBottom w:val="0"/>
              <w:divBdr>
                <w:top w:val="none" w:sz="0" w:space="0" w:color="auto"/>
                <w:left w:val="none" w:sz="0" w:space="0" w:color="auto"/>
                <w:bottom w:val="none" w:sz="0" w:space="0" w:color="auto"/>
                <w:right w:val="none" w:sz="0" w:space="0" w:color="auto"/>
              </w:divBdr>
            </w:div>
            <w:div w:id="1490513528">
              <w:marLeft w:val="0"/>
              <w:marRight w:val="0"/>
              <w:marTop w:val="0"/>
              <w:marBottom w:val="0"/>
              <w:divBdr>
                <w:top w:val="none" w:sz="0" w:space="0" w:color="auto"/>
                <w:left w:val="none" w:sz="0" w:space="0" w:color="auto"/>
                <w:bottom w:val="none" w:sz="0" w:space="0" w:color="auto"/>
                <w:right w:val="none" w:sz="0" w:space="0" w:color="auto"/>
              </w:divBdr>
            </w:div>
            <w:div w:id="716860677">
              <w:marLeft w:val="0"/>
              <w:marRight w:val="0"/>
              <w:marTop w:val="0"/>
              <w:marBottom w:val="0"/>
              <w:divBdr>
                <w:top w:val="none" w:sz="0" w:space="0" w:color="auto"/>
                <w:left w:val="none" w:sz="0" w:space="0" w:color="auto"/>
                <w:bottom w:val="none" w:sz="0" w:space="0" w:color="auto"/>
                <w:right w:val="none" w:sz="0" w:space="0" w:color="auto"/>
              </w:divBdr>
            </w:div>
            <w:div w:id="2053922527">
              <w:marLeft w:val="0"/>
              <w:marRight w:val="0"/>
              <w:marTop w:val="0"/>
              <w:marBottom w:val="0"/>
              <w:divBdr>
                <w:top w:val="none" w:sz="0" w:space="0" w:color="auto"/>
                <w:left w:val="none" w:sz="0" w:space="0" w:color="auto"/>
                <w:bottom w:val="none" w:sz="0" w:space="0" w:color="auto"/>
                <w:right w:val="none" w:sz="0" w:space="0" w:color="auto"/>
              </w:divBdr>
            </w:div>
            <w:div w:id="1075475973">
              <w:marLeft w:val="0"/>
              <w:marRight w:val="0"/>
              <w:marTop w:val="0"/>
              <w:marBottom w:val="0"/>
              <w:divBdr>
                <w:top w:val="none" w:sz="0" w:space="0" w:color="auto"/>
                <w:left w:val="none" w:sz="0" w:space="0" w:color="auto"/>
                <w:bottom w:val="none" w:sz="0" w:space="0" w:color="auto"/>
                <w:right w:val="none" w:sz="0" w:space="0" w:color="auto"/>
              </w:divBdr>
            </w:div>
            <w:div w:id="1178472183">
              <w:marLeft w:val="0"/>
              <w:marRight w:val="0"/>
              <w:marTop w:val="0"/>
              <w:marBottom w:val="0"/>
              <w:divBdr>
                <w:top w:val="none" w:sz="0" w:space="0" w:color="auto"/>
                <w:left w:val="none" w:sz="0" w:space="0" w:color="auto"/>
                <w:bottom w:val="none" w:sz="0" w:space="0" w:color="auto"/>
                <w:right w:val="none" w:sz="0" w:space="0" w:color="auto"/>
              </w:divBdr>
            </w:div>
            <w:div w:id="488593522">
              <w:marLeft w:val="0"/>
              <w:marRight w:val="0"/>
              <w:marTop w:val="0"/>
              <w:marBottom w:val="0"/>
              <w:divBdr>
                <w:top w:val="none" w:sz="0" w:space="0" w:color="auto"/>
                <w:left w:val="none" w:sz="0" w:space="0" w:color="auto"/>
                <w:bottom w:val="none" w:sz="0" w:space="0" w:color="auto"/>
                <w:right w:val="none" w:sz="0" w:space="0" w:color="auto"/>
              </w:divBdr>
            </w:div>
            <w:div w:id="1103964365">
              <w:marLeft w:val="0"/>
              <w:marRight w:val="0"/>
              <w:marTop w:val="0"/>
              <w:marBottom w:val="0"/>
              <w:divBdr>
                <w:top w:val="none" w:sz="0" w:space="0" w:color="auto"/>
                <w:left w:val="none" w:sz="0" w:space="0" w:color="auto"/>
                <w:bottom w:val="none" w:sz="0" w:space="0" w:color="auto"/>
                <w:right w:val="none" w:sz="0" w:space="0" w:color="auto"/>
              </w:divBdr>
            </w:div>
            <w:div w:id="1149521896">
              <w:marLeft w:val="0"/>
              <w:marRight w:val="0"/>
              <w:marTop w:val="0"/>
              <w:marBottom w:val="0"/>
              <w:divBdr>
                <w:top w:val="none" w:sz="0" w:space="0" w:color="auto"/>
                <w:left w:val="none" w:sz="0" w:space="0" w:color="auto"/>
                <w:bottom w:val="none" w:sz="0" w:space="0" w:color="auto"/>
                <w:right w:val="none" w:sz="0" w:space="0" w:color="auto"/>
              </w:divBdr>
            </w:div>
            <w:div w:id="333386308">
              <w:marLeft w:val="0"/>
              <w:marRight w:val="0"/>
              <w:marTop w:val="0"/>
              <w:marBottom w:val="0"/>
              <w:divBdr>
                <w:top w:val="none" w:sz="0" w:space="0" w:color="auto"/>
                <w:left w:val="none" w:sz="0" w:space="0" w:color="auto"/>
                <w:bottom w:val="none" w:sz="0" w:space="0" w:color="auto"/>
                <w:right w:val="none" w:sz="0" w:space="0" w:color="auto"/>
              </w:divBdr>
            </w:div>
            <w:div w:id="1131049875">
              <w:marLeft w:val="0"/>
              <w:marRight w:val="0"/>
              <w:marTop w:val="0"/>
              <w:marBottom w:val="0"/>
              <w:divBdr>
                <w:top w:val="none" w:sz="0" w:space="0" w:color="auto"/>
                <w:left w:val="none" w:sz="0" w:space="0" w:color="auto"/>
                <w:bottom w:val="none" w:sz="0" w:space="0" w:color="auto"/>
                <w:right w:val="none" w:sz="0" w:space="0" w:color="auto"/>
              </w:divBdr>
            </w:div>
            <w:div w:id="1859541785">
              <w:marLeft w:val="0"/>
              <w:marRight w:val="0"/>
              <w:marTop w:val="0"/>
              <w:marBottom w:val="0"/>
              <w:divBdr>
                <w:top w:val="none" w:sz="0" w:space="0" w:color="auto"/>
                <w:left w:val="none" w:sz="0" w:space="0" w:color="auto"/>
                <w:bottom w:val="none" w:sz="0" w:space="0" w:color="auto"/>
                <w:right w:val="none" w:sz="0" w:space="0" w:color="auto"/>
              </w:divBdr>
            </w:div>
            <w:div w:id="1624579991">
              <w:marLeft w:val="0"/>
              <w:marRight w:val="0"/>
              <w:marTop w:val="0"/>
              <w:marBottom w:val="0"/>
              <w:divBdr>
                <w:top w:val="none" w:sz="0" w:space="0" w:color="auto"/>
                <w:left w:val="none" w:sz="0" w:space="0" w:color="auto"/>
                <w:bottom w:val="none" w:sz="0" w:space="0" w:color="auto"/>
                <w:right w:val="none" w:sz="0" w:space="0" w:color="auto"/>
              </w:divBdr>
            </w:div>
            <w:div w:id="1666517004">
              <w:marLeft w:val="0"/>
              <w:marRight w:val="0"/>
              <w:marTop w:val="0"/>
              <w:marBottom w:val="0"/>
              <w:divBdr>
                <w:top w:val="none" w:sz="0" w:space="0" w:color="auto"/>
                <w:left w:val="none" w:sz="0" w:space="0" w:color="auto"/>
                <w:bottom w:val="none" w:sz="0" w:space="0" w:color="auto"/>
                <w:right w:val="none" w:sz="0" w:space="0" w:color="auto"/>
              </w:divBdr>
            </w:div>
            <w:div w:id="749305717">
              <w:marLeft w:val="0"/>
              <w:marRight w:val="0"/>
              <w:marTop w:val="0"/>
              <w:marBottom w:val="0"/>
              <w:divBdr>
                <w:top w:val="none" w:sz="0" w:space="0" w:color="auto"/>
                <w:left w:val="none" w:sz="0" w:space="0" w:color="auto"/>
                <w:bottom w:val="none" w:sz="0" w:space="0" w:color="auto"/>
                <w:right w:val="none" w:sz="0" w:space="0" w:color="auto"/>
              </w:divBdr>
            </w:div>
            <w:div w:id="1262103962">
              <w:marLeft w:val="0"/>
              <w:marRight w:val="0"/>
              <w:marTop w:val="0"/>
              <w:marBottom w:val="0"/>
              <w:divBdr>
                <w:top w:val="none" w:sz="0" w:space="0" w:color="auto"/>
                <w:left w:val="none" w:sz="0" w:space="0" w:color="auto"/>
                <w:bottom w:val="none" w:sz="0" w:space="0" w:color="auto"/>
                <w:right w:val="none" w:sz="0" w:space="0" w:color="auto"/>
              </w:divBdr>
            </w:div>
            <w:div w:id="1973632054">
              <w:marLeft w:val="0"/>
              <w:marRight w:val="0"/>
              <w:marTop w:val="0"/>
              <w:marBottom w:val="0"/>
              <w:divBdr>
                <w:top w:val="none" w:sz="0" w:space="0" w:color="auto"/>
                <w:left w:val="none" w:sz="0" w:space="0" w:color="auto"/>
                <w:bottom w:val="none" w:sz="0" w:space="0" w:color="auto"/>
                <w:right w:val="none" w:sz="0" w:space="0" w:color="auto"/>
              </w:divBdr>
            </w:div>
            <w:div w:id="218173190">
              <w:marLeft w:val="0"/>
              <w:marRight w:val="0"/>
              <w:marTop w:val="0"/>
              <w:marBottom w:val="0"/>
              <w:divBdr>
                <w:top w:val="none" w:sz="0" w:space="0" w:color="auto"/>
                <w:left w:val="none" w:sz="0" w:space="0" w:color="auto"/>
                <w:bottom w:val="none" w:sz="0" w:space="0" w:color="auto"/>
                <w:right w:val="none" w:sz="0" w:space="0" w:color="auto"/>
              </w:divBdr>
            </w:div>
            <w:div w:id="1810173648">
              <w:marLeft w:val="0"/>
              <w:marRight w:val="0"/>
              <w:marTop w:val="0"/>
              <w:marBottom w:val="0"/>
              <w:divBdr>
                <w:top w:val="none" w:sz="0" w:space="0" w:color="auto"/>
                <w:left w:val="none" w:sz="0" w:space="0" w:color="auto"/>
                <w:bottom w:val="none" w:sz="0" w:space="0" w:color="auto"/>
                <w:right w:val="none" w:sz="0" w:space="0" w:color="auto"/>
              </w:divBdr>
            </w:div>
            <w:div w:id="1616057249">
              <w:marLeft w:val="0"/>
              <w:marRight w:val="0"/>
              <w:marTop w:val="0"/>
              <w:marBottom w:val="0"/>
              <w:divBdr>
                <w:top w:val="none" w:sz="0" w:space="0" w:color="auto"/>
                <w:left w:val="none" w:sz="0" w:space="0" w:color="auto"/>
                <w:bottom w:val="none" w:sz="0" w:space="0" w:color="auto"/>
                <w:right w:val="none" w:sz="0" w:space="0" w:color="auto"/>
              </w:divBdr>
            </w:div>
            <w:div w:id="642853108">
              <w:marLeft w:val="0"/>
              <w:marRight w:val="0"/>
              <w:marTop w:val="0"/>
              <w:marBottom w:val="0"/>
              <w:divBdr>
                <w:top w:val="none" w:sz="0" w:space="0" w:color="auto"/>
                <w:left w:val="none" w:sz="0" w:space="0" w:color="auto"/>
                <w:bottom w:val="none" w:sz="0" w:space="0" w:color="auto"/>
                <w:right w:val="none" w:sz="0" w:space="0" w:color="auto"/>
              </w:divBdr>
            </w:div>
            <w:div w:id="895631764">
              <w:marLeft w:val="0"/>
              <w:marRight w:val="0"/>
              <w:marTop w:val="0"/>
              <w:marBottom w:val="0"/>
              <w:divBdr>
                <w:top w:val="none" w:sz="0" w:space="0" w:color="auto"/>
                <w:left w:val="none" w:sz="0" w:space="0" w:color="auto"/>
                <w:bottom w:val="none" w:sz="0" w:space="0" w:color="auto"/>
                <w:right w:val="none" w:sz="0" w:space="0" w:color="auto"/>
              </w:divBdr>
            </w:div>
            <w:div w:id="1920946767">
              <w:marLeft w:val="0"/>
              <w:marRight w:val="0"/>
              <w:marTop w:val="0"/>
              <w:marBottom w:val="0"/>
              <w:divBdr>
                <w:top w:val="none" w:sz="0" w:space="0" w:color="auto"/>
                <w:left w:val="none" w:sz="0" w:space="0" w:color="auto"/>
                <w:bottom w:val="none" w:sz="0" w:space="0" w:color="auto"/>
                <w:right w:val="none" w:sz="0" w:space="0" w:color="auto"/>
              </w:divBdr>
            </w:div>
            <w:div w:id="1113281305">
              <w:marLeft w:val="0"/>
              <w:marRight w:val="0"/>
              <w:marTop w:val="0"/>
              <w:marBottom w:val="0"/>
              <w:divBdr>
                <w:top w:val="none" w:sz="0" w:space="0" w:color="auto"/>
                <w:left w:val="none" w:sz="0" w:space="0" w:color="auto"/>
                <w:bottom w:val="none" w:sz="0" w:space="0" w:color="auto"/>
                <w:right w:val="none" w:sz="0" w:space="0" w:color="auto"/>
              </w:divBdr>
            </w:div>
            <w:div w:id="1999460566">
              <w:marLeft w:val="0"/>
              <w:marRight w:val="0"/>
              <w:marTop w:val="0"/>
              <w:marBottom w:val="0"/>
              <w:divBdr>
                <w:top w:val="none" w:sz="0" w:space="0" w:color="auto"/>
                <w:left w:val="none" w:sz="0" w:space="0" w:color="auto"/>
                <w:bottom w:val="none" w:sz="0" w:space="0" w:color="auto"/>
                <w:right w:val="none" w:sz="0" w:space="0" w:color="auto"/>
              </w:divBdr>
            </w:div>
            <w:div w:id="518084631">
              <w:marLeft w:val="0"/>
              <w:marRight w:val="0"/>
              <w:marTop w:val="0"/>
              <w:marBottom w:val="0"/>
              <w:divBdr>
                <w:top w:val="none" w:sz="0" w:space="0" w:color="auto"/>
                <w:left w:val="none" w:sz="0" w:space="0" w:color="auto"/>
                <w:bottom w:val="none" w:sz="0" w:space="0" w:color="auto"/>
                <w:right w:val="none" w:sz="0" w:space="0" w:color="auto"/>
              </w:divBdr>
            </w:div>
            <w:div w:id="1591777">
              <w:marLeft w:val="0"/>
              <w:marRight w:val="0"/>
              <w:marTop w:val="0"/>
              <w:marBottom w:val="0"/>
              <w:divBdr>
                <w:top w:val="none" w:sz="0" w:space="0" w:color="auto"/>
                <w:left w:val="none" w:sz="0" w:space="0" w:color="auto"/>
                <w:bottom w:val="none" w:sz="0" w:space="0" w:color="auto"/>
                <w:right w:val="none" w:sz="0" w:space="0" w:color="auto"/>
              </w:divBdr>
            </w:div>
            <w:div w:id="1615551890">
              <w:marLeft w:val="0"/>
              <w:marRight w:val="0"/>
              <w:marTop w:val="0"/>
              <w:marBottom w:val="0"/>
              <w:divBdr>
                <w:top w:val="none" w:sz="0" w:space="0" w:color="auto"/>
                <w:left w:val="none" w:sz="0" w:space="0" w:color="auto"/>
                <w:bottom w:val="none" w:sz="0" w:space="0" w:color="auto"/>
                <w:right w:val="none" w:sz="0" w:space="0" w:color="auto"/>
              </w:divBdr>
            </w:div>
            <w:div w:id="1479150506">
              <w:marLeft w:val="0"/>
              <w:marRight w:val="0"/>
              <w:marTop w:val="0"/>
              <w:marBottom w:val="0"/>
              <w:divBdr>
                <w:top w:val="none" w:sz="0" w:space="0" w:color="auto"/>
                <w:left w:val="none" w:sz="0" w:space="0" w:color="auto"/>
                <w:bottom w:val="none" w:sz="0" w:space="0" w:color="auto"/>
                <w:right w:val="none" w:sz="0" w:space="0" w:color="auto"/>
              </w:divBdr>
            </w:div>
            <w:div w:id="34472323">
              <w:marLeft w:val="0"/>
              <w:marRight w:val="0"/>
              <w:marTop w:val="0"/>
              <w:marBottom w:val="0"/>
              <w:divBdr>
                <w:top w:val="none" w:sz="0" w:space="0" w:color="auto"/>
                <w:left w:val="none" w:sz="0" w:space="0" w:color="auto"/>
                <w:bottom w:val="none" w:sz="0" w:space="0" w:color="auto"/>
                <w:right w:val="none" w:sz="0" w:space="0" w:color="auto"/>
              </w:divBdr>
            </w:div>
            <w:div w:id="2024089573">
              <w:marLeft w:val="0"/>
              <w:marRight w:val="0"/>
              <w:marTop w:val="0"/>
              <w:marBottom w:val="0"/>
              <w:divBdr>
                <w:top w:val="none" w:sz="0" w:space="0" w:color="auto"/>
                <w:left w:val="none" w:sz="0" w:space="0" w:color="auto"/>
                <w:bottom w:val="none" w:sz="0" w:space="0" w:color="auto"/>
                <w:right w:val="none" w:sz="0" w:space="0" w:color="auto"/>
              </w:divBdr>
            </w:div>
            <w:div w:id="412511236">
              <w:marLeft w:val="0"/>
              <w:marRight w:val="0"/>
              <w:marTop w:val="0"/>
              <w:marBottom w:val="0"/>
              <w:divBdr>
                <w:top w:val="none" w:sz="0" w:space="0" w:color="auto"/>
                <w:left w:val="none" w:sz="0" w:space="0" w:color="auto"/>
                <w:bottom w:val="none" w:sz="0" w:space="0" w:color="auto"/>
                <w:right w:val="none" w:sz="0" w:space="0" w:color="auto"/>
              </w:divBdr>
            </w:div>
            <w:div w:id="222299737">
              <w:marLeft w:val="0"/>
              <w:marRight w:val="0"/>
              <w:marTop w:val="0"/>
              <w:marBottom w:val="0"/>
              <w:divBdr>
                <w:top w:val="none" w:sz="0" w:space="0" w:color="auto"/>
                <w:left w:val="none" w:sz="0" w:space="0" w:color="auto"/>
                <w:bottom w:val="none" w:sz="0" w:space="0" w:color="auto"/>
                <w:right w:val="none" w:sz="0" w:space="0" w:color="auto"/>
              </w:divBdr>
            </w:div>
            <w:div w:id="395709011">
              <w:marLeft w:val="0"/>
              <w:marRight w:val="0"/>
              <w:marTop w:val="0"/>
              <w:marBottom w:val="0"/>
              <w:divBdr>
                <w:top w:val="none" w:sz="0" w:space="0" w:color="auto"/>
                <w:left w:val="none" w:sz="0" w:space="0" w:color="auto"/>
                <w:bottom w:val="none" w:sz="0" w:space="0" w:color="auto"/>
                <w:right w:val="none" w:sz="0" w:space="0" w:color="auto"/>
              </w:divBdr>
            </w:div>
            <w:div w:id="542523332">
              <w:marLeft w:val="0"/>
              <w:marRight w:val="0"/>
              <w:marTop w:val="0"/>
              <w:marBottom w:val="0"/>
              <w:divBdr>
                <w:top w:val="none" w:sz="0" w:space="0" w:color="auto"/>
                <w:left w:val="none" w:sz="0" w:space="0" w:color="auto"/>
                <w:bottom w:val="none" w:sz="0" w:space="0" w:color="auto"/>
                <w:right w:val="none" w:sz="0" w:space="0" w:color="auto"/>
              </w:divBdr>
            </w:div>
            <w:div w:id="1828597330">
              <w:marLeft w:val="0"/>
              <w:marRight w:val="0"/>
              <w:marTop w:val="0"/>
              <w:marBottom w:val="0"/>
              <w:divBdr>
                <w:top w:val="none" w:sz="0" w:space="0" w:color="auto"/>
                <w:left w:val="none" w:sz="0" w:space="0" w:color="auto"/>
                <w:bottom w:val="none" w:sz="0" w:space="0" w:color="auto"/>
                <w:right w:val="none" w:sz="0" w:space="0" w:color="auto"/>
              </w:divBdr>
            </w:div>
            <w:div w:id="455830114">
              <w:marLeft w:val="0"/>
              <w:marRight w:val="0"/>
              <w:marTop w:val="0"/>
              <w:marBottom w:val="0"/>
              <w:divBdr>
                <w:top w:val="none" w:sz="0" w:space="0" w:color="auto"/>
                <w:left w:val="none" w:sz="0" w:space="0" w:color="auto"/>
                <w:bottom w:val="none" w:sz="0" w:space="0" w:color="auto"/>
                <w:right w:val="none" w:sz="0" w:space="0" w:color="auto"/>
              </w:divBdr>
            </w:div>
            <w:div w:id="1425879008">
              <w:marLeft w:val="0"/>
              <w:marRight w:val="0"/>
              <w:marTop w:val="0"/>
              <w:marBottom w:val="0"/>
              <w:divBdr>
                <w:top w:val="none" w:sz="0" w:space="0" w:color="auto"/>
                <w:left w:val="none" w:sz="0" w:space="0" w:color="auto"/>
                <w:bottom w:val="none" w:sz="0" w:space="0" w:color="auto"/>
                <w:right w:val="none" w:sz="0" w:space="0" w:color="auto"/>
              </w:divBdr>
            </w:div>
            <w:div w:id="799030926">
              <w:marLeft w:val="0"/>
              <w:marRight w:val="0"/>
              <w:marTop w:val="0"/>
              <w:marBottom w:val="0"/>
              <w:divBdr>
                <w:top w:val="none" w:sz="0" w:space="0" w:color="auto"/>
                <w:left w:val="none" w:sz="0" w:space="0" w:color="auto"/>
                <w:bottom w:val="none" w:sz="0" w:space="0" w:color="auto"/>
                <w:right w:val="none" w:sz="0" w:space="0" w:color="auto"/>
              </w:divBdr>
            </w:div>
            <w:div w:id="1759986700">
              <w:marLeft w:val="0"/>
              <w:marRight w:val="0"/>
              <w:marTop w:val="0"/>
              <w:marBottom w:val="0"/>
              <w:divBdr>
                <w:top w:val="none" w:sz="0" w:space="0" w:color="auto"/>
                <w:left w:val="none" w:sz="0" w:space="0" w:color="auto"/>
                <w:bottom w:val="none" w:sz="0" w:space="0" w:color="auto"/>
                <w:right w:val="none" w:sz="0" w:space="0" w:color="auto"/>
              </w:divBdr>
            </w:div>
            <w:div w:id="284386642">
              <w:marLeft w:val="0"/>
              <w:marRight w:val="0"/>
              <w:marTop w:val="0"/>
              <w:marBottom w:val="0"/>
              <w:divBdr>
                <w:top w:val="none" w:sz="0" w:space="0" w:color="auto"/>
                <w:left w:val="none" w:sz="0" w:space="0" w:color="auto"/>
                <w:bottom w:val="none" w:sz="0" w:space="0" w:color="auto"/>
                <w:right w:val="none" w:sz="0" w:space="0" w:color="auto"/>
              </w:divBdr>
            </w:div>
            <w:div w:id="597327537">
              <w:marLeft w:val="0"/>
              <w:marRight w:val="0"/>
              <w:marTop w:val="0"/>
              <w:marBottom w:val="0"/>
              <w:divBdr>
                <w:top w:val="none" w:sz="0" w:space="0" w:color="auto"/>
                <w:left w:val="none" w:sz="0" w:space="0" w:color="auto"/>
                <w:bottom w:val="none" w:sz="0" w:space="0" w:color="auto"/>
                <w:right w:val="none" w:sz="0" w:space="0" w:color="auto"/>
              </w:divBdr>
            </w:div>
            <w:div w:id="114368011">
              <w:marLeft w:val="0"/>
              <w:marRight w:val="0"/>
              <w:marTop w:val="0"/>
              <w:marBottom w:val="0"/>
              <w:divBdr>
                <w:top w:val="none" w:sz="0" w:space="0" w:color="auto"/>
                <w:left w:val="none" w:sz="0" w:space="0" w:color="auto"/>
                <w:bottom w:val="none" w:sz="0" w:space="0" w:color="auto"/>
                <w:right w:val="none" w:sz="0" w:space="0" w:color="auto"/>
              </w:divBdr>
            </w:div>
            <w:div w:id="225838861">
              <w:marLeft w:val="0"/>
              <w:marRight w:val="0"/>
              <w:marTop w:val="0"/>
              <w:marBottom w:val="0"/>
              <w:divBdr>
                <w:top w:val="none" w:sz="0" w:space="0" w:color="auto"/>
                <w:left w:val="none" w:sz="0" w:space="0" w:color="auto"/>
                <w:bottom w:val="none" w:sz="0" w:space="0" w:color="auto"/>
                <w:right w:val="none" w:sz="0" w:space="0" w:color="auto"/>
              </w:divBdr>
            </w:div>
            <w:div w:id="139731749">
              <w:marLeft w:val="0"/>
              <w:marRight w:val="0"/>
              <w:marTop w:val="0"/>
              <w:marBottom w:val="0"/>
              <w:divBdr>
                <w:top w:val="none" w:sz="0" w:space="0" w:color="auto"/>
                <w:left w:val="none" w:sz="0" w:space="0" w:color="auto"/>
                <w:bottom w:val="none" w:sz="0" w:space="0" w:color="auto"/>
                <w:right w:val="none" w:sz="0" w:space="0" w:color="auto"/>
              </w:divBdr>
            </w:div>
            <w:div w:id="1727535113">
              <w:marLeft w:val="0"/>
              <w:marRight w:val="0"/>
              <w:marTop w:val="0"/>
              <w:marBottom w:val="0"/>
              <w:divBdr>
                <w:top w:val="none" w:sz="0" w:space="0" w:color="auto"/>
                <w:left w:val="none" w:sz="0" w:space="0" w:color="auto"/>
                <w:bottom w:val="none" w:sz="0" w:space="0" w:color="auto"/>
                <w:right w:val="none" w:sz="0" w:space="0" w:color="auto"/>
              </w:divBdr>
            </w:div>
            <w:div w:id="501437196">
              <w:marLeft w:val="0"/>
              <w:marRight w:val="0"/>
              <w:marTop w:val="0"/>
              <w:marBottom w:val="0"/>
              <w:divBdr>
                <w:top w:val="none" w:sz="0" w:space="0" w:color="auto"/>
                <w:left w:val="none" w:sz="0" w:space="0" w:color="auto"/>
                <w:bottom w:val="none" w:sz="0" w:space="0" w:color="auto"/>
                <w:right w:val="none" w:sz="0" w:space="0" w:color="auto"/>
              </w:divBdr>
            </w:div>
            <w:div w:id="484395041">
              <w:marLeft w:val="0"/>
              <w:marRight w:val="0"/>
              <w:marTop w:val="0"/>
              <w:marBottom w:val="0"/>
              <w:divBdr>
                <w:top w:val="none" w:sz="0" w:space="0" w:color="auto"/>
                <w:left w:val="none" w:sz="0" w:space="0" w:color="auto"/>
                <w:bottom w:val="none" w:sz="0" w:space="0" w:color="auto"/>
                <w:right w:val="none" w:sz="0" w:space="0" w:color="auto"/>
              </w:divBdr>
            </w:div>
            <w:div w:id="799998648">
              <w:marLeft w:val="0"/>
              <w:marRight w:val="0"/>
              <w:marTop w:val="0"/>
              <w:marBottom w:val="0"/>
              <w:divBdr>
                <w:top w:val="none" w:sz="0" w:space="0" w:color="auto"/>
                <w:left w:val="none" w:sz="0" w:space="0" w:color="auto"/>
                <w:bottom w:val="none" w:sz="0" w:space="0" w:color="auto"/>
                <w:right w:val="none" w:sz="0" w:space="0" w:color="auto"/>
              </w:divBdr>
            </w:div>
            <w:div w:id="1330209701">
              <w:marLeft w:val="0"/>
              <w:marRight w:val="0"/>
              <w:marTop w:val="0"/>
              <w:marBottom w:val="0"/>
              <w:divBdr>
                <w:top w:val="none" w:sz="0" w:space="0" w:color="auto"/>
                <w:left w:val="none" w:sz="0" w:space="0" w:color="auto"/>
                <w:bottom w:val="none" w:sz="0" w:space="0" w:color="auto"/>
                <w:right w:val="none" w:sz="0" w:space="0" w:color="auto"/>
              </w:divBdr>
            </w:div>
            <w:div w:id="1333096074">
              <w:marLeft w:val="0"/>
              <w:marRight w:val="0"/>
              <w:marTop w:val="0"/>
              <w:marBottom w:val="0"/>
              <w:divBdr>
                <w:top w:val="none" w:sz="0" w:space="0" w:color="auto"/>
                <w:left w:val="none" w:sz="0" w:space="0" w:color="auto"/>
                <w:bottom w:val="none" w:sz="0" w:space="0" w:color="auto"/>
                <w:right w:val="none" w:sz="0" w:space="0" w:color="auto"/>
              </w:divBdr>
            </w:div>
            <w:div w:id="1269773020">
              <w:marLeft w:val="0"/>
              <w:marRight w:val="0"/>
              <w:marTop w:val="0"/>
              <w:marBottom w:val="0"/>
              <w:divBdr>
                <w:top w:val="none" w:sz="0" w:space="0" w:color="auto"/>
                <w:left w:val="none" w:sz="0" w:space="0" w:color="auto"/>
                <w:bottom w:val="none" w:sz="0" w:space="0" w:color="auto"/>
                <w:right w:val="none" w:sz="0" w:space="0" w:color="auto"/>
              </w:divBdr>
            </w:div>
            <w:div w:id="715928070">
              <w:marLeft w:val="0"/>
              <w:marRight w:val="0"/>
              <w:marTop w:val="0"/>
              <w:marBottom w:val="0"/>
              <w:divBdr>
                <w:top w:val="none" w:sz="0" w:space="0" w:color="auto"/>
                <w:left w:val="none" w:sz="0" w:space="0" w:color="auto"/>
                <w:bottom w:val="none" w:sz="0" w:space="0" w:color="auto"/>
                <w:right w:val="none" w:sz="0" w:space="0" w:color="auto"/>
              </w:divBdr>
            </w:div>
            <w:div w:id="644240187">
              <w:marLeft w:val="0"/>
              <w:marRight w:val="0"/>
              <w:marTop w:val="0"/>
              <w:marBottom w:val="0"/>
              <w:divBdr>
                <w:top w:val="none" w:sz="0" w:space="0" w:color="auto"/>
                <w:left w:val="none" w:sz="0" w:space="0" w:color="auto"/>
                <w:bottom w:val="none" w:sz="0" w:space="0" w:color="auto"/>
                <w:right w:val="none" w:sz="0" w:space="0" w:color="auto"/>
              </w:divBdr>
            </w:div>
            <w:div w:id="783885763">
              <w:marLeft w:val="0"/>
              <w:marRight w:val="0"/>
              <w:marTop w:val="0"/>
              <w:marBottom w:val="0"/>
              <w:divBdr>
                <w:top w:val="none" w:sz="0" w:space="0" w:color="auto"/>
                <w:left w:val="none" w:sz="0" w:space="0" w:color="auto"/>
                <w:bottom w:val="none" w:sz="0" w:space="0" w:color="auto"/>
                <w:right w:val="none" w:sz="0" w:space="0" w:color="auto"/>
              </w:divBdr>
            </w:div>
            <w:div w:id="1325619971">
              <w:marLeft w:val="0"/>
              <w:marRight w:val="0"/>
              <w:marTop w:val="0"/>
              <w:marBottom w:val="0"/>
              <w:divBdr>
                <w:top w:val="none" w:sz="0" w:space="0" w:color="auto"/>
                <w:left w:val="none" w:sz="0" w:space="0" w:color="auto"/>
                <w:bottom w:val="none" w:sz="0" w:space="0" w:color="auto"/>
                <w:right w:val="none" w:sz="0" w:space="0" w:color="auto"/>
              </w:divBdr>
            </w:div>
            <w:div w:id="662663153">
              <w:marLeft w:val="0"/>
              <w:marRight w:val="0"/>
              <w:marTop w:val="0"/>
              <w:marBottom w:val="0"/>
              <w:divBdr>
                <w:top w:val="none" w:sz="0" w:space="0" w:color="auto"/>
                <w:left w:val="none" w:sz="0" w:space="0" w:color="auto"/>
                <w:bottom w:val="none" w:sz="0" w:space="0" w:color="auto"/>
                <w:right w:val="none" w:sz="0" w:space="0" w:color="auto"/>
              </w:divBdr>
            </w:div>
            <w:div w:id="262616453">
              <w:marLeft w:val="0"/>
              <w:marRight w:val="0"/>
              <w:marTop w:val="0"/>
              <w:marBottom w:val="0"/>
              <w:divBdr>
                <w:top w:val="none" w:sz="0" w:space="0" w:color="auto"/>
                <w:left w:val="none" w:sz="0" w:space="0" w:color="auto"/>
                <w:bottom w:val="none" w:sz="0" w:space="0" w:color="auto"/>
                <w:right w:val="none" w:sz="0" w:space="0" w:color="auto"/>
              </w:divBdr>
            </w:div>
            <w:div w:id="1025667216">
              <w:marLeft w:val="0"/>
              <w:marRight w:val="0"/>
              <w:marTop w:val="0"/>
              <w:marBottom w:val="0"/>
              <w:divBdr>
                <w:top w:val="none" w:sz="0" w:space="0" w:color="auto"/>
                <w:left w:val="none" w:sz="0" w:space="0" w:color="auto"/>
                <w:bottom w:val="none" w:sz="0" w:space="0" w:color="auto"/>
                <w:right w:val="none" w:sz="0" w:space="0" w:color="auto"/>
              </w:divBdr>
            </w:div>
            <w:div w:id="1923561264">
              <w:marLeft w:val="0"/>
              <w:marRight w:val="0"/>
              <w:marTop w:val="0"/>
              <w:marBottom w:val="0"/>
              <w:divBdr>
                <w:top w:val="none" w:sz="0" w:space="0" w:color="auto"/>
                <w:left w:val="none" w:sz="0" w:space="0" w:color="auto"/>
                <w:bottom w:val="none" w:sz="0" w:space="0" w:color="auto"/>
                <w:right w:val="none" w:sz="0" w:space="0" w:color="auto"/>
              </w:divBdr>
            </w:div>
            <w:div w:id="920942194">
              <w:marLeft w:val="0"/>
              <w:marRight w:val="0"/>
              <w:marTop w:val="0"/>
              <w:marBottom w:val="0"/>
              <w:divBdr>
                <w:top w:val="none" w:sz="0" w:space="0" w:color="auto"/>
                <w:left w:val="none" w:sz="0" w:space="0" w:color="auto"/>
                <w:bottom w:val="none" w:sz="0" w:space="0" w:color="auto"/>
                <w:right w:val="none" w:sz="0" w:space="0" w:color="auto"/>
              </w:divBdr>
            </w:div>
            <w:div w:id="263004753">
              <w:marLeft w:val="0"/>
              <w:marRight w:val="0"/>
              <w:marTop w:val="0"/>
              <w:marBottom w:val="0"/>
              <w:divBdr>
                <w:top w:val="none" w:sz="0" w:space="0" w:color="auto"/>
                <w:left w:val="none" w:sz="0" w:space="0" w:color="auto"/>
                <w:bottom w:val="none" w:sz="0" w:space="0" w:color="auto"/>
                <w:right w:val="none" w:sz="0" w:space="0" w:color="auto"/>
              </w:divBdr>
            </w:div>
            <w:div w:id="430703021">
              <w:marLeft w:val="0"/>
              <w:marRight w:val="0"/>
              <w:marTop w:val="0"/>
              <w:marBottom w:val="0"/>
              <w:divBdr>
                <w:top w:val="none" w:sz="0" w:space="0" w:color="auto"/>
                <w:left w:val="none" w:sz="0" w:space="0" w:color="auto"/>
                <w:bottom w:val="none" w:sz="0" w:space="0" w:color="auto"/>
                <w:right w:val="none" w:sz="0" w:space="0" w:color="auto"/>
              </w:divBdr>
            </w:div>
            <w:div w:id="1262950843">
              <w:marLeft w:val="0"/>
              <w:marRight w:val="0"/>
              <w:marTop w:val="0"/>
              <w:marBottom w:val="0"/>
              <w:divBdr>
                <w:top w:val="none" w:sz="0" w:space="0" w:color="auto"/>
                <w:left w:val="none" w:sz="0" w:space="0" w:color="auto"/>
                <w:bottom w:val="none" w:sz="0" w:space="0" w:color="auto"/>
                <w:right w:val="none" w:sz="0" w:space="0" w:color="auto"/>
              </w:divBdr>
            </w:div>
            <w:div w:id="446580247">
              <w:marLeft w:val="0"/>
              <w:marRight w:val="0"/>
              <w:marTop w:val="0"/>
              <w:marBottom w:val="0"/>
              <w:divBdr>
                <w:top w:val="none" w:sz="0" w:space="0" w:color="auto"/>
                <w:left w:val="none" w:sz="0" w:space="0" w:color="auto"/>
                <w:bottom w:val="none" w:sz="0" w:space="0" w:color="auto"/>
                <w:right w:val="none" w:sz="0" w:space="0" w:color="auto"/>
              </w:divBdr>
            </w:div>
            <w:div w:id="2013948231">
              <w:marLeft w:val="0"/>
              <w:marRight w:val="0"/>
              <w:marTop w:val="0"/>
              <w:marBottom w:val="0"/>
              <w:divBdr>
                <w:top w:val="none" w:sz="0" w:space="0" w:color="auto"/>
                <w:left w:val="none" w:sz="0" w:space="0" w:color="auto"/>
                <w:bottom w:val="none" w:sz="0" w:space="0" w:color="auto"/>
                <w:right w:val="none" w:sz="0" w:space="0" w:color="auto"/>
              </w:divBdr>
            </w:div>
            <w:div w:id="1813137213">
              <w:marLeft w:val="0"/>
              <w:marRight w:val="0"/>
              <w:marTop w:val="0"/>
              <w:marBottom w:val="0"/>
              <w:divBdr>
                <w:top w:val="none" w:sz="0" w:space="0" w:color="auto"/>
                <w:left w:val="none" w:sz="0" w:space="0" w:color="auto"/>
                <w:bottom w:val="none" w:sz="0" w:space="0" w:color="auto"/>
                <w:right w:val="none" w:sz="0" w:space="0" w:color="auto"/>
              </w:divBdr>
            </w:div>
            <w:div w:id="102504592">
              <w:marLeft w:val="0"/>
              <w:marRight w:val="0"/>
              <w:marTop w:val="0"/>
              <w:marBottom w:val="0"/>
              <w:divBdr>
                <w:top w:val="none" w:sz="0" w:space="0" w:color="auto"/>
                <w:left w:val="none" w:sz="0" w:space="0" w:color="auto"/>
                <w:bottom w:val="none" w:sz="0" w:space="0" w:color="auto"/>
                <w:right w:val="none" w:sz="0" w:space="0" w:color="auto"/>
              </w:divBdr>
            </w:div>
            <w:div w:id="1790665144">
              <w:marLeft w:val="0"/>
              <w:marRight w:val="0"/>
              <w:marTop w:val="0"/>
              <w:marBottom w:val="0"/>
              <w:divBdr>
                <w:top w:val="none" w:sz="0" w:space="0" w:color="auto"/>
                <w:left w:val="none" w:sz="0" w:space="0" w:color="auto"/>
                <w:bottom w:val="none" w:sz="0" w:space="0" w:color="auto"/>
                <w:right w:val="none" w:sz="0" w:space="0" w:color="auto"/>
              </w:divBdr>
            </w:div>
            <w:div w:id="1942912599">
              <w:marLeft w:val="0"/>
              <w:marRight w:val="0"/>
              <w:marTop w:val="0"/>
              <w:marBottom w:val="0"/>
              <w:divBdr>
                <w:top w:val="none" w:sz="0" w:space="0" w:color="auto"/>
                <w:left w:val="none" w:sz="0" w:space="0" w:color="auto"/>
                <w:bottom w:val="none" w:sz="0" w:space="0" w:color="auto"/>
                <w:right w:val="none" w:sz="0" w:space="0" w:color="auto"/>
              </w:divBdr>
            </w:div>
            <w:div w:id="190650755">
              <w:marLeft w:val="0"/>
              <w:marRight w:val="0"/>
              <w:marTop w:val="0"/>
              <w:marBottom w:val="0"/>
              <w:divBdr>
                <w:top w:val="none" w:sz="0" w:space="0" w:color="auto"/>
                <w:left w:val="none" w:sz="0" w:space="0" w:color="auto"/>
                <w:bottom w:val="none" w:sz="0" w:space="0" w:color="auto"/>
                <w:right w:val="none" w:sz="0" w:space="0" w:color="auto"/>
              </w:divBdr>
            </w:div>
            <w:div w:id="1143886443">
              <w:marLeft w:val="0"/>
              <w:marRight w:val="0"/>
              <w:marTop w:val="0"/>
              <w:marBottom w:val="0"/>
              <w:divBdr>
                <w:top w:val="none" w:sz="0" w:space="0" w:color="auto"/>
                <w:left w:val="none" w:sz="0" w:space="0" w:color="auto"/>
                <w:bottom w:val="none" w:sz="0" w:space="0" w:color="auto"/>
                <w:right w:val="none" w:sz="0" w:space="0" w:color="auto"/>
              </w:divBdr>
            </w:div>
            <w:div w:id="107552288">
              <w:marLeft w:val="0"/>
              <w:marRight w:val="0"/>
              <w:marTop w:val="0"/>
              <w:marBottom w:val="0"/>
              <w:divBdr>
                <w:top w:val="none" w:sz="0" w:space="0" w:color="auto"/>
                <w:left w:val="none" w:sz="0" w:space="0" w:color="auto"/>
                <w:bottom w:val="none" w:sz="0" w:space="0" w:color="auto"/>
                <w:right w:val="none" w:sz="0" w:space="0" w:color="auto"/>
              </w:divBdr>
            </w:div>
            <w:div w:id="1030060507">
              <w:marLeft w:val="0"/>
              <w:marRight w:val="0"/>
              <w:marTop w:val="0"/>
              <w:marBottom w:val="0"/>
              <w:divBdr>
                <w:top w:val="none" w:sz="0" w:space="0" w:color="auto"/>
                <w:left w:val="none" w:sz="0" w:space="0" w:color="auto"/>
                <w:bottom w:val="none" w:sz="0" w:space="0" w:color="auto"/>
                <w:right w:val="none" w:sz="0" w:space="0" w:color="auto"/>
              </w:divBdr>
            </w:div>
            <w:div w:id="1619263751">
              <w:marLeft w:val="0"/>
              <w:marRight w:val="0"/>
              <w:marTop w:val="0"/>
              <w:marBottom w:val="0"/>
              <w:divBdr>
                <w:top w:val="none" w:sz="0" w:space="0" w:color="auto"/>
                <w:left w:val="none" w:sz="0" w:space="0" w:color="auto"/>
                <w:bottom w:val="none" w:sz="0" w:space="0" w:color="auto"/>
                <w:right w:val="none" w:sz="0" w:space="0" w:color="auto"/>
              </w:divBdr>
            </w:div>
            <w:div w:id="61680237">
              <w:marLeft w:val="0"/>
              <w:marRight w:val="0"/>
              <w:marTop w:val="0"/>
              <w:marBottom w:val="0"/>
              <w:divBdr>
                <w:top w:val="none" w:sz="0" w:space="0" w:color="auto"/>
                <w:left w:val="none" w:sz="0" w:space="0" w:color="auto"/>
                <w:bottom w:val="none" w:sz="0" w:space="0" w:color="auto"/>
                <w:right w:val="none" w:sz="0" w:space="0" w:color="auto"/>
              </w:divBdr>
            </w:div>
            <w:div w:id="1060834386">
              <w:marLeft w:val="0"/>
              <w:marRight w:val="0"/>
              <w:marTop w:val="0"/>
              <w:marBottom w:val="0"/>
              <w:divBdr>
                <w:top w:val="none" w:sz="0" w:space="0" w:color="auto"/>
                <w:left w:val="none" w:sz="0" w:space="0" w:color="auto"/>
                <w:bottom w:val="none" w:sz="0" w:space="0" w:color="auto"/>
                <w:right w:val="none" w:sz="0" w:space="0" w:color="auto"/>
              </w:divBdr>
            </w:div>
            <w:div w:id="587542129">
              <w:marLeft w:val="0"/>
              <w:marRight w:val="0"/>
              <w:marTop w:val="0"/>
              <w:marBottom w:val="0"/>
              <w:divBdr>
                <w:top w:val="none" w:sz="0" w:space="0" w:color="auto"/>
                <w:left w:val="none" w:sz="0" w:space="0" w:color="auto"/>
                <w:bottom w:val="none" w:sz="0" w:space="0" w:color="auto"/>
                <w:right w:val="none" w:sz="0" w:space="0" w:color="auto"/>
              </w:divBdr>
            </w:div>
            <w:div w:id="882713052">
              <w:marLeft w:val="0"/>
              <w:marRight w:val="0"/>
              <w:marTop w:val="0"/>
              <w:marBottom w:val="0"/>
              <w:divBdr>
                <w:top w:val="none" w:sz="0" w:space="0" w:color="auto"/>
                <w:left w:val="none" w:sz="0" w:space="0" w:color="auto"/>
                <w:bottom w:val="none" w:sz="0" w:space="0" w:color="auto"/>
                <w:right w:val="none" w:sz="0" w:space="0" w:color="auto"/>
              </w:divBdr>
            </w:div>
            <w:div w:id="2023168618">
              <w:marLeft w:val="0"/>
              <w:marRight w:val="0"/>
              <w:marTop w:val="0"/>
              <w:marBottom w:val="0"/>
              <w:divBdr>
                <w:top w:val="none" w:sz="0" w:space="0" w:color="auto"/>
                <w:left w:val="none" w:sz="0" w:space="0" w:color="auto"/>
                <w:bottom w:val="none" w:sz="0" w:space="0" w:color="auto"/>
                <w:right w:val="none" w:sz="0" w:space="0" w:color="auto"/>
              </w:divBdr>
            </w:div>
            <w:div w:id="1790275891">
              <w:marLeft w:val="0"/>
              <w:marRight w:val="0"/>
              <w:marTop w:val="0"/>
              <w:marBottom w:val="0"/>
              <w:divBdr>
                <w:top w:val="none" w:sz="0" w:space="0" w:color="auto"/>
                <w:left w:val="none" w:sz="0" w:space="0" w:color="auto"/>
                <w:bottom w:val="none" w:sz="0" w:space="0" w:color="auto"/>
                <w:right w:val="none" w:sz="0" w:space="0" w:color="auto"/>
              </w:divBdr>
            </w:div>
            <w:div w:id="1408115077">
              <w:marLeft w:val="0"/>
              <w:marRight w:val="0"/>
              <w:marTop w:val="0"/>
              <w:marBottom w:val="0"/>
              <w:divBdr>
                <w:top w:val="none" w:sz="0" w:space="0" w:color="auto"/>
                <w:left w:val="none" w:sz="0" w:space="0" w:color="auto"/>
                <w:bottom w:val="none" w:sz="0" w:space="0" w:color="auto"/>
                <w:right w:val="none" w:sz="0" w:space="0" w:color="auto"/>
              </w:divBdr>
            </w:div>
            <w:div w:id="45762707">
              <w:marLeft w:val="0"/>
              <w:marRight w:val="0"/>
              <w:marTop w:val="0"/>
              <w:marBottom w:val="0"/>
              <w:divBdr>
                <w:top w:val="none" w:sz="0" w:space="0" w:color="auto"/>
                <w:left w:val="none" w:sz="0" w:space="0" w:color="auto"/>
                <w:bottom w:val="none" w:sz="0" w:space="0" w:color="auto"/>
                <w:right w:val="none" w:sz="0" w:space="0" w:color="auto"/>
              </w:divBdr>
            </w:div>
            <w:div w:id="1550074753">
              <w:marLeft w:val="0"/>
              <w:marRight w:val="0"/>
              <w:marTop w:val="0"/>
              <w:marBottom w:val="0"/>
              <w:divBdr>
                <w:top w:val="none" w:sz="0" w:space="0" w:color="auto"/>
                <w:left w:val="none" w:sz="0" w:space="0" w:color="auto"/>
                <w:bottom w:val="none" w:sz="0" w:space="0" w:color="auto"/>
                <w:right w:val="none" w:sz="0" w:space="0" w:color="auto"/>
              </w:divBdr>
            </w:div>
            <w:div w:id="1139617055">
              <w:marLeft w:val="0"/>
              <w:marRight w:val="0"/>
              <w:marTop w:val="0"/>
              <w:marBottom w:val="0"/>
              <w:divBdr>
                <w:top w:val="none" w:sz="0" w:space="0" w:color="auto"/>
                <w:left w:val="none" w:sz="0" w:space="0" w:color="auto"/>
                <w:bottom w:val="none" w:sz="0" w:space="0" w:color="auto"/>
                <w:right w:val="none" w:sz="0" w:space="0" w:color="auto"/>
              </w:divBdr>
            </w:div>
            <w:div w:id="602300373">
              <w:marLeft w:val="0"/>
              <w:marRight w:val="0"/>
              <w:marTop w:val="0"/>
              <w:marBottom w:val="0"/>
              <w:divBdr>
                <w:top w:val="none" w:sz="0" w:space="0" w:color="auto"/>
                <w:left w:val="none" w:sz="0" w:space="0" w:color="auto"/>
                <w:bottom w:val="none" w:sz="0" w:space="0" w:color="auto"/>
                <w:right w:val="none" w:sz="0" w:space="0" w:color="auto"/>
              </w:divBdr>
            </w:div>
            <w:div w:id="586499580">
              <w:marLeft w:val="0"/>
              <w:marRight w:val="0"/>
              <w:marTop w:val="0"/>
              <w:marBottom w:val="0"/>
              <w:divBdr>
                <w:top w:val="none" w:sz="0" w:space="0" w:color="auto"/>
                <w:left w:val="none" w:sz="0" w:space="0" w:color="auto"/>
                <w:bottom w:val="none" w:sz="0" w:space="0" w:color="auto"/>
                <w:right w:val="none" w:sz="0" w:space="0" w:color="auto"/>
              </w:divBdr>
            </w:div>
            <w:div w:id="2076126690">
              <w:marLeft w:val="0"/>
              <w:marRight w:val="0"/>
              <w:marTop w:val="0"/>
              <w:marBottom w:val="0"/>
              <w:divBdr>
                <w:top w:val="none" w:sz="0" w:space="0" w:color="auto"/>
                <w:left w:val="none" w:sz="0" w:space="0" w:color="auto"/>
                <w:bottom w:val="none" w:sz="0" w:space="0" w:color="auto"/>
                <w:right w:val="none" w:sz="0" w:space="0" w:color="auto"/>
              </w:divBdr>
            </w:div>
            <w:div w:id="1177499174">
              <w:marLeft w:val="0"/>
              <w:marRight w:val="0"/>
              <w:marTop w:val="0"/>
              <w:marBottom w:val="0"/>
              <w:divBdr>
                <w:top w:val="none" w:sz="0" w:space="0" w:color="auto"/>
                <w:left w:val="none" w:sz="0" w:space="0" w:color="auto"/>
                <w:bottom w:val="none" w:sz="0" w:space="0" w:color="auto"/>
                <w:right w:val="none" w:sz="0" w:space="0" w:color="auto"/>
              </w:divBdr>
            </w:div>
            <w:div w:id="1813133843">
              <w:marLeft w:val="0"/>
              <w:marRight w:val="0"/>
              <w:marTop w:val="0"/>
              <w:marBottom w:val="0"/>
              <w:divBdr>
                <w:top w:val="none" w:sz="0" w:space="0" w:color="auto"/>
                <w:left w:val="none" w:sz="0" w:space="0" w:color="auto"/>
                <w:bottom w:val="none" w:sz="0" w:space="0" w:color="auto"/>
                <w:right w:val="none" w:sz="0" w:space="0" w:color="auto"/>
              </w:divBdr>
            </w:div>
            <w:div w:id="33582213">
              <w:marLeft w:val="0"/>
              <w:marRight w:val="0"/>
              <w:marTop w:val="0"/>
              <w:marBottom w:val="0"/>
              <w:divBdr>
                <w:top w:val="none" w:sz="0" w:space="0" w:color="auto"/>
                <w:left w:val="none" w:sz="0" w:space="0" w:color="auto"/>
                <w:bottom w:val="none" w:sz="0" w:space="0" w:color="auto"/>
                <w:right w:val="none" w:sz="0" w:space="0" w:color="auto"/>
              </w:divBdr>
            </w:div>
            <w:div w:id="1333797630">
              <w:marLeft w:val="0"/>
              <w:marRight w:val="0"/>
              <w:marTop w:val="0"/>
              <w:marBottom w:val="0"/>
              <w:divBdr>
                <w:top w:val="none" w:sz="0" w:space="0" w:color="auto"/>
                <w:left w:val="none" w:sz="0" w:space="0" w:color="auto"/>
                <w:bottom w:val="none" w:sz="0" w:space="0" w:color="auto"/>
                <w:right w:val="none" w:sz="0" w:space="0" w:color="auto"/>
              </w:divBdr>
            </w:div>
            <w:div w:id="19094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406">
      <w:bodyDiv w:val="1"/>
      <w:marLeft w:val="0"/>
      <w:marRight w:val="0"/>
      <w:marTop w:val="0"/>
      <w:marBottom w:val="0"/>
      <w:divBdr>
        <w:top w:val="none" w:sz="0" w:space="0" w:color="auto"/>
        <w:left w:val="none" w:sz="0" w:space="0" w:color="auto"/>
        <w:bottom w:val="none" w:sz="0" w:space="0" w:color="auto"/>
        <w:right w:val="none" w:sz="0" w:space="0" w:color="auto"/>
      </w:divBdr>
      <w:divsChild>
        <w:div w:id="605239405">
          <w:marLeft w:val="0"/>
          <w:marRight w:val="0"/>
          <w:marTop w:val="0"/>
          <w:marBottom w:val="0"/>
          <w:divBdr>
            <w:top w:val="none" w:sz="0" w:space="0" w:color="auto"/>
            <w:left w:val="none" w:sz="0" w:space="0" w:color="auto"/>
            <w:bottom w:val="none" w:sz="0" w:space="0" w:color="auto"/>
            <w:right w:val="none" w:sz="0" w:space="0" w:color="auto"/>
          </w:divBdr>
          <w:divsChild>
            <w:div w:id="23987500">
              <w:marLeft w:val="0"/>
              <w:marRight w:val="0"/>
              <w:marTop w:val="0"/>
              <w:marBottom w:val="0"/>
              <w:divBdr>
                <w:top w:val="none" w:sz="0" w:space="0" w:color="auto"/>
                <w:left w:val="none" w:sz="0" w:space="0" w:color="auto"/>
                <w:bottom w:val="none" w:sz="0" w:space="0" w:color="auto"/>
                <w:right w:val="none" w:sz="0" w:space="0" w:color="auto"/>
              </w:divBdr>
            </w:div>
            <w:div w:id="1780181835">
              <w:marLeft w:val="0"/>
              <w:marRight w:val="0"/>
              <w:marTop w:val="0"/>
              <w:marBottom w:val="0"/>
              <w:divBdr>
                <w:top w:val="none" w:sz="0" w:space="0" w:color="auto"/>
                <w:left w:val="none" w:sz="0" w:space="0" w:color="auto"/>
                <w:bottom w:val="none" w:sz="0" w:space="0" w:color="auto"/>
                <w:right w:val="none" w:sz="0" w:space="0" w:color="auto"/>
              </w:divBdr>
            </w:div>
            <w:div w:id="1378629603">
              <w:marLeft w:val="0"/>
              <w:marRight w:val="0"/>
              <w:marTop w:val="0"/>
              <w:marBottom w:val="0"/>
              <w:divBdr>
                <w:top w:val="none" w:sz="0" w:space="0" w:color="auto"/>
                <w:left w:val="none" w:sz="0" w:space="0" w:color="auto"/>
                <w:bottom w:val="none" w:sz="0" w:space="0" w:color="auto"/>
                <w:right w:val="none" w:sz="0" w:space="0" w:color="auto"/>
              </w:divBdr>
            </w:div>
            <w:div w:id="439881560">
              <w:marLeft w:val="0"/>
              <w:marRight w:val="0"/>
              <w:marTop w:val="0"/>
              <w:marBottom w:val="0"/>
              <w:divBdr>
                <w:top w:val="none" w:sz="0" w:space="0" w:color="auto"/>
                <w:left w:val="none" w:sz="0" w:space="0" w:color="auto"/>
                <w:bottom w:val="none" w:sz="0" w:space="0" w:color="auto"/>
                <w:right w:val="none" w:sz="0" w:space="0" w:color="auto"/>
              </w:divBdr>
            </w:div>
            <w:div w:id="1082991687">
              <w:marLeft w:val="0"/>
              <w:marRight w:val="0"/>
              <w:marTop w:val="0"/>
              <w:marBottom w:val="0"/>
              <w:divBdr>
                <w:top w:val="none" w:sz="0" w:space="0" w:color="auto"/>
                <w:left w:val="none" w:sz="0" w:space="0" w:color="auto"/>
                <w:bottom w:val="none" w:sz="0" w:space="0" w:color="auto"/>
                <w:right w:val="none" w:sz="0" w:space="0" w:color="auto"/>
              </w:divBdr>
            </w:div>
            <w:div w:id="1224557937">
              <w:marLeft w:val="0"/>
              <w:marRight w:val="0"/>
              <w:marTop w:val="0"/>
              <w:marBottom w:val="0"/>
              <w:divBdr>
                <w:top w:val="none" w:sz="0" w:space="0" w:color="auto"/>
                <w:left w:val="none" w:sz="0" w:space="0" w:color="auto"/>
                <w:bottom w:val="none" w:sz="0" w:space="0" w:color="auto"/>
                <w:right w:val="none" w:sz="0" w:space="0" w:color="auto"/>
              </w:divBdr>
            </w:div>
            <w:div w:id="662315341">
              <w:marLeft w:val="0"/>
              <w:marRight w:val="0"/>
              <w:marTop w:val="0"/>
              <w:marBottom w:val="0"/>
              <w:divBdr>
                <w:top w:val="none" w:sz="0" w:space="0" w:color="auto"/>
                <w:left w:val="none" w:sz="0" w:space="0" w:color="auto"/>
                <w:bottom w:val="none" w:sz="0" w:space="0" w:color="auto"/>
                <w:right w:val="none" w:sz="0" w:space="0" w:color="auto"/>
              </w:divBdr>
            </w:div>
            <w:div w:id="366805039">
              <w:marLeft w:val="0"/>
              <w:marRight w:val="0"/>
              <w:marTop w:val="0"/>
              <w:marBottom w:val="0"/>
              <w:divBdr>
                <w:top w:val="none" w:sz="0" w:space="0" w:color="auto"/>
                <w:left w:val="none" w:sz="0" w:space="0" w:color="auto"/>
                <w:bottom w:val="none" w:sz="0" w:space="0" w:color="auto"/>
                <w:right w:val="none" w:sz="0" w:space="0" w:color="auto"/>
              </w:divBdr>
            </w:div>
            <w:div w:id="355471916">
              <w:marLeft w:val="0"/>
              <w:marRight w:val="0"/>
              <w:marTop w:val="0"/>
              <w:marBottom w:val="0"/>
              <w:divBdr>
                <w:top w:val="none" w:sz="0" w:space="0" w:color="auto"/>
                <w:left w:val="none" w:sz="0" w:space="0" w:color="auto"/>
                <w:bottom w:val="none" w:sz="0" w:space="0" w:color="auto"/>
                <w:right w:val="none" w:sz="0" w:space="0" w:color="auto"/>
              </w:divBdr>
            </w:div>
            <w:div w:id="54336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6909">
      <w:bodyDiv w:val="1"/>
      <w:marLeft w:val="0"/>
      <w:marRight w:val="0"/>
      <w:marTop w:val="0"/>
      <w:marBottom w:val="0"/>
      <w:divBdr>
        <w:top w:val="none" w:sz="0" w:space="0" w:color="auto"/>
        <w:left w:val="none" w:sz="0" w:space="0" w:color="auto"/>
        <w:bottom w:val="none" w:sz="0" w:space="0" w:color="auto"/>
        <w:right w:val="none" w:sz="0" w:space="0" w:color="auto"/>
      </w:divBdr>
      <w:divsChild>
        <w:div w:id="136264309">
          <w:marLeft w:val="0"/>
          <w:marRight w:val="0"/>
          <w:marTop w:val="0"/>
          <w:marBottom w:val="0"/>
          <w:divBdr>
            <w:top w:val="none" w:sz="0" w:space="0" w:color="auto"/>
            <w:left w:val="none" w:sz="0" w:space="0" w:color="auto"/>
            <w:bottom w:val="none" w:sz="0" w:space="0" w:color="auto"/>
            <w:right w:val="none" w:sz="0" w:space="0" w:color="auto"/>
          </w:divBdr>
          <w:divsChild>
            <w:div w:id="930968138">
              <w:marLeft w:val="0"/>
              <w:marRight w:val="0"/>
              <w:marTop w:val="0"/>
              <w:marBottom w:val="0"/>
              <w:divBdr>
                <w:top w:val="none" w:sz="0" w:space="0" w:color="auto"/>
                <w:left w:val="none" w:sz="0" w:space="0" w:color="auto"/>
                <w:bottom w:val="none" w:sz="0" w:space="0" w:color="auto"/>
                <w:right w:val="none" w:sz="0" w:space="0" w:color="auto"/>
              </w:divBdr>
            </w:div>
            <w:div w:id="1016465424">
              <w:marLeft w:val="0"/>
              <w:marRight w:val="0"/>
              <w:marTop w:val="0"/>
              <w:marBottom w:val="0"/>
              <w:divBdr>
                <w:top w:val="none" w:sz="0" w:space="0" w:color="auto"/>
                <w:left w:val="none" w:sz="0" w:space="0" w:color="auto"/>
                <w:bottom w:val="none" w:sz="0" w:space="0" w:color="auto"/>
                <w:right w:val="none" w:sz="0" w:space="0" w:color="auto"/>
              </w:divBdr>
            </w:div>
            <w:div w:id="14602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0657">
      <w:bodyDiv w:val="1"/>
      <w:marLeft w:val="0"/>
      <w:marRight w:val="0"/>
      <w:marTop w:val="0"/>
      <w:marBottom w:val="0"/>
      <w:divBdr>
        <w:top w:val="none" w:sz="0" w:space="0" w:color="auto"/>
        <w:left w:val="none" w:sz="0" w:space="0" w:color="auto"/>
        <w:bottom w:val="none" w:sz="0" w:space="0" w:color="auto"/>
        <w:right w:val="none" w:sz="0" w:space="0" w:color="auto"/>
      </w:divBdr>
      <w:divsChild>
        <w:div w:id="1361861066">
          <w:marLeft w:val="0"/>
          <w:marRight w:val="0"/>
          <w:marTop w:val="0"/>
          <w:marBottom w:val="0"/>
          <w:divBdr>
            <w:top w:val="none" w:sz="0" w:space="0" w:color="auto"/>
            <w:left w:val="none" w:sz="0" w:space="0" w:color="auto"/>
            <w:bottom w:val="none" w:sz="0" w:space="0" w:color="auto"/>
            <w:right w:val="none" w:sz="0" w:space="0" w:color="auto"/>
          </w:divBdr>
          <w:divsChild>
            <w:div w:id="542137386">
              <w:marLeft w:val="0"/>
              <w:marRight w:val="0"/>
              <w:marTop w:val="0"/>
              <w:marBottom w:val="0"/>
              <w:divBdr>
                <w:top w:val="none" w:sz="0" w:space="0" w:color="auto"/>
                <w:left w:val="none" w:sz="0" w:space="0" w:color="auto"/>
                <w:bottom w:val="none" w:sz="0" w:space="0" w:color="auto"/>
                <w:right w:val="none" w:sz="0" w:space="0" w:color="auto"/>
              </w:divBdr>
            </w:div>
            <w:div w:id="1573003812">
              <w:marLeft w:val="0"/>
              <w:marRight w:val="0"/>
              <w:marTop w:val="0"/>
              <w:marBottom w:val="0"/>
              <w:divBdr>
                <w:top w:val="none" w:sz="0" w:space="0" w:color="auto"/>
                <w:left w:val="none" w:sz="0" w:space="0" w:color="auto"/>
                <w:bottom w:val="none" w:sz="0" w:space="0" w:color="auto"/>
                <w:right w:val="none" w:sz="0" w:space="0" w:color="auto"/>
              </w:divBdr>
            </w:div>
            <w:div w:id="1276139189">
              <w:marLeft w:val="0"/>
              <w:marRight w:val="0"/>
              <w:marTop w:val="0"/>
              <w:marBottom w:val="0"/>
              <w:divBdr>
                <w:top w:val="none" w:sz="0" w:space="0" w:color="auto"/>
                <w:left w:val="none" w:sz="0" w:space="0" w:color="auto"/>
                <w:bottom w:val="none" w:sz="0" w:space="0" w:color="auto"/>
                <w:right w:val="none" w:sz="0" w:space="0" w:color="auto"/>
              </w:divBdr>
            </w:div>
            <w:div w:id="1990986032">
              <w:marLeft w:val="0"/>
              <w:marRight w:val="0"/>
              <w:marTop w:val="0"/>
              <w:marBottom w:val="0"/>
              <w:divBdr>
                <w:top w:val="none" w:sz="0" w:space="0" w:color="auto"/>
                <w:left w:val="none" w:sz="0" w:space="0" w:color="auto"/>
                <w:bottom w:val="none" w:sz="0" w:space="0" w:color="auto"/>
                <w:right w:val="none" w:sz="0" w:space="0" w:color="auto"/>
              </w:divBdr>
            </w:div>
            <w:div w:id="336925258">
              <w:marLeft w:val="0"/>
              <w:marRight w:val="0"/>
              <w:marTop w:val="0"/>
              <w:marBottom w:val="0"/>
              <w:divBdr>
                <w:top w:val="none" w:sz="0" w:space="0" w:color="auto"/>
                <w:left w:val="none" w:sz="0" w:space="0" w:color="auto"/>
                <w:bottom w:val="none" w:sz="0" w:space="0" w:color="auto"/>
                <w:right w:val="none" w:sz="0" w:space="0" w:color="auto"/>
              </w:divBdr>
            </w:div>
            <w:div w:id="966664915">
              <w:marLeft w:val="0"/>
              <w:marRight w:val="0"/>
              <w:marTop w:val="0"/>
              <w:marBottom w:val="0"/>
              <w:divBdr>
                <w:top w:val="none" w:sz="0" w:space="0" w:color="auto"/>
                <w:left w:val="none" w:sz="0" w:space="0" w:color="auto"/>
                <w:bottom w:val="none" w:sz="0" w:space="0" w:color="auto"/>
                <w:right w:val="none" w:sz="0" w:space="0" w:color="auto"/>
              </w:divBdr>
            </w:div>
            <w:div w:id="457064719">
              <w:marLeft w:val="0"/>
              <w:marRight w:val="0"/>
              <w:marTop w:val="0"/>
              <w:marBottom w:val="0"/>
              <w:divBdr>
                <w:top w:val="none" w:sz="0" w:space="0" w:color="auto"/>
                <w:left w:val="none" w:sz="0" w:space="0" w:color="auto"/>
                <w:bottom w:val="none" w:sz="0" w:space="0" w:color="auto"/>
                <w:right w:val="none" w:sz="0" w:space="0" w:color="auto"/>
              </w:divBdr>
            </w:div>
            <w:div w:id="102042982">
              <w:marLeft w:val="0"/>
              <w:marRight w:val="0"/>
              <w:marTop w:val="0"/>
              <w:marBottom w:val="0"/>
              <w:divBdr>
                <w:top w:val="none" w:sz="0" w:space="0" w:color="auto"/>
                <w:left w:val="none" w:sz="0" w:space="0" w:color="auto"/>
                <w:bottom w:val="none" w:sz="0" w:space="0" w:color="auto"/>
                <w:right w:val="none" w:sz="0" w:space="0" w:color="auto"/>
              </w:divBdr>
            </w:div>
            <w:div w:id="63797717">
              <w:marLeft w:val="0"/>
              <w:marRight w:val="0"/>
              <w:marTop w:val="0"/>
              <w:marBottom w:val="0"/>
              <w:divBdr>
                <w:top w:val="none" w:sz="0" w:space="0" w:color="auto"/>
                <w:left w:val="none" w:sz="0" w:space="0" w:color="auto"/>
                <w:bottom w:val="none" w:sz="0" w:space="0" w:color="auto"/>
                <w:right w:val="none" w:sz="0" w:space="0" w:color="auto"/>
              </w:divBdr>
            </w:div>
            <w:div w:id="516502057">
              <w:marLeft w:val="0"/>
              <w:marRight w:val="0"/>
              <w:marTop w:val="0"/>
              <w:marBottom w:val="0"/>
              <w:divBdr>
                <w:top w:val="none" w:sz="0" w:space="0" w:color="auto"/>
                <w:left w:val="none" w:sz="0" w:space="0" w:color="auto"/>
                <w:bottom w:val="none" w:sz="0" w:space="0" w:color="auto"/>
                <w:right w:val="none" w:sz="0" w:space="0" w:color="auto"/>
              </w:divBdr>
            </w:div>
            <w:div w:id="1497920724">
              <w:marLeft w:val="0"/>
              <w:marRight w:val="0"/>
              <w:marTop w:val="0"/>
              <w:marBottom w:val="0"/>
              <w:divBdr>
                <w:top w:val="none" w:sz="0" w:space="0" w:color="auto"/>
                <w:left w:val="none" w:sz="0" w:space="0" w:color="auto"/>
                <w:bottom w:val="none" w:sz="0" w:space="0" w:color="auto"/>
                <w:right w:val="none" w:sz="0" w:space="0" w:color="auto"/>
              </w:divBdr>
            </w:div>
            <w:div w:id="337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3374">
      <w:bodyDiv w:val="1"/>
      <w:marLeft w:val="0"/>
      <w:marRight w:val="0"/>
      <w:marTop w:val="0"/>
      <w:marBottom w:val="0"/>
      <w:divBdr>
        <w:top w:val="none" w:sz="0" w:space="0" w:color="auto"/>
        <w:left w:val="none" w:sz="0" w:space="0" w:color="auto"/>
        <w:bottom w:val="none" w:sz="0" w:space="0" w:color="auto"/>
        <w:right w:val="none" w:sz="0" w:space="0" w:color="auto"/>
      </w:divBdr>
      <w:divsChild>
        <w:div w:id="884878204">
          <w:marLeft w:val="0"/>
          <w:marRight w:val="0"/>
          <w:marTop w:val="0"/>
          <w:marBottom w:val="0"/>
          <w:divBdr>
            <w:top w:val="none" w:sz="0" w:space="0" w:color="auto"/>
            <w:left w:val="none" w:sz="0" w:space="0" w:color="auto"/>
            <w:bottom w:val="none" w:sz="0" w:space="0" w:color="auto"/>
            <w:right w:val="none" w:sz="0" w:space="0" w:color="auto"/>
          </w:divBdr>
          <w:divsChild>
            <w:div w:id="10991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096">
      <w:bodyDiv w:val="1"/>
      <w:marLeft w:val="0"/>
      <w:marRight w:val="0"/>
      <w:marTop w:val="0"/>
      <w:marBottom w:val="0"/>
      <w:divBdr>
        <w:top w:val="none" w:sz="0" w:space="0" w:color="auto"/>
        <w:left w:val="none" w:sz="0" w:space="0" w:color="auto"/>
        <w:bottom w:val="none" w:sz="0" w:space="0" w:color="auto"/>
        <w:right w:val="none" w:sz="0" w:space="0" w:color="auto"/>
      </w:divBdr>
      <w:divsChild>
        <w:div w:id="1036127284">
          <w:marLeft w:val="0"/>
          <w:marRight w:val="0"/>
          <w:marTop w:val="0"/>
          <w:marBottom w:val="0"/>
          <w:divBdr>
            <w:top w:val="none" w:sz="0" w:space="0" w:color="auto"/>
            <w:left w:val="none" w:sz="0" w:space="0" w:color="auto"/>
            <w:bottom w:val="none" w:sz="0" w:space="0" w:color="auto"/>
            <w:right w:val="none" w:sz="0" w:space="0" w:color="auto"/>
          </w:divBdr>
          <w:divsChild>
            <w:div w:id="5875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8066">
      <w:bodyDiv w:val="1"/>
      <w:marLeft w:val="0"/>
      <w:marRight w:val="0"/>
      <w:marTop w:val="0"/>
      <w:marBottom w:val="0"/>
      <w:divBdr>
        <w:top w:val="none" w:sz="0" w:space="0" w:color="auto"/>
        <w:left w:val="none" w:sz="0" w:space="0" w:color="auto"/>
        <w:bottom w:val="none" w:sz="0" w:space="0" w:color="auto"/>
        <w:right w:val="none" w:sz="0" w:space="0" w:color="auto"/>
      </w:divBdr>
      <w:divsChild>
        <w:div w:id="777797151">
          <w:marLeft w:val="0"/>
          <w:marRight w:val="0"/>
          <w:marTop w:val="0"/>
          <w:marBottom w:val="0"/>
          <w:divBdr>
            <w:top w:val="none" w:sz="0" w:space="0" w:color="auto"/>
            <w:left w:val="none" w:sz="0" w:space="0" w:color="auto"/>
            <w:bottom w:val="none" w:sz="0" w:space="0" w:color="auto"/>
            <w:right w:val="none" w:sz="0" w:space="0" w:color="auto"/>
          </w:divBdr>
          <w:divsChild>
            <w:div w:id="217127266">
              <w:marLeft w:val="0"/>
              <w:marRight w:val="0"/>
              <w:marTop w:val="0"/>
              <w:marBottom w:val="0"/>
              <w:divBdr>
                <w:top w:val="none" w:sz="0" w:space="0" w:color="auto"/>
                <w:left w:val="none" w:sz="0" w:space="0" w:color="auto"/>
                <w:bottom w:val="none" w:sz="0" w:space="0" w:color="auto"/>
                <w:right w:val="none" w:sz="0" w:space="0" w:color="auto"/>
              </w:divBdr>
            </w:div>
            <w:div w:id="1647659020">
              <w:marLeft w:val="0"/>
              <w:marRight w:val="0"/>
              <w:marTop w:val="0"/>
              <w:marBottom w:val="0"/>
              <w:divBdr>
                <w:top w:val="none" w:sz="0" w:space="0" w:color="auto"/>
                <w:left w:val="none" w:sz="0" w:space="0" w:color="auto"/>
                <w:bottom w:val="none" w:sz="0" w:space="0" w:color="auto"/>
                <w:right w:val="none" w:sz="0" w:space="0" w:color="auto"/>
              </w:divBdr>
            </w:div>
            <w:div w:id="206334027">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1361012625">
              <w:marLeft w:val="0"/>
              <w:marRight w:val="0"/>
              <w:marTop w:val="0"/>
              <w:marBottom w:val="0"/>
              <w:divBdr>
                <w:top w:val="none" w:sz="0" w:space="0" w:color="auto"/>
                <w:left w:val="none" w:sz="0" w:space="0" w:color="auto"/>
                <w:bottom w:val="none" w:sz="0" w:space="0" w:color="auto"/>
                <w:right w:val="none" w:sz="0" w:space="0" w:color="auto"/>
              </w:divBdr>
            </w:div>
            <w:div w:id="1084686912">
              <w:marLeft w:val="0"/>
              <w:marRight w:val="0"/>
              <w:marTop w:val="0"/>
              <w:marBottom w:val="0"/>
              <w:divBdr>
                <w:top w:val="none" w:sz="0" w:space="0" w:color="auto"/>
                <w:left w:val="none" w:sz="0" w:space="0" w:color="auto"/>
                <w:bottom w:val="none" w:sz="0" w:space="0" w:color="auto"/>
                <w:right w:val="none" w:sz="0" w:space="0" w:color="auto"/>
              </w:divBdr>
            </w:div>
            <w:div w:id="1539079537">
              <w:marLeft w:val="0"/>
              <w:marRight w:val="0"/>
              <w:marTop w:val="0"/>
              <w:marBottom w:val="0"/>
              <w:divBdr>
                <w:top w:val="none" w:sz="0" w:space="0" w:color="auto"/>
                <w:left w:val="none" w:sz="0" w:space="0" w:color="auto"/>
                <w:bottom w:val="none" w:sz="0" w:space="0" w:color="auto"/>
                <w:right w:val="none" w:sz="0" w:space="0" w:color="auto"/>
              </w:divBdr>
            </w:div>
            <w:div w:id="2043743664">
              <w:marLeft w:val="0"/>
              <w:marRight w:val="0"/>
              <w:marTop w:val="0"/>
              <w:marBottom w:val="0"/>
              <w:divBdr>
                <w:top w:val="none" w:sz="0" w:space="0" w:color="auto"/>
                <w:left w:val="none" w:sz="0" w:space="0" w:color="auto"/>
                <w:bottom w:val="none" w:sz="0" w:space="0" w:color="auto"/>
                <w:right w:val="none" w:sz="0" w:space="0" w:color="auto"/>
              </w:divBdr>
            </w:div>
            <w:div w:id="492917599">
              <w:marLeft w:val="0"/>
              <w:marRight w:val="0"/>
              <w:marTop w:val="0"/>
              <w:marBottom w:val="0"/>
              <w:divBdr>
                <w:top w:val="none" w:sz="0" w:space="0" w:color="auto"/>
                <w:left w:val="none" w:sz="0" w:space="0" w:color="auto"/>
                <w:bottom w:val="none" w:sz="0" w:space="0" w:color="auto"/>
                <w:right w:val="none" w:sz="0" w:space="0" w:color="auto"/>
              </w:divBdr>
            </w:div>
            <w:div w:id="1936941393">
              <w:marLeft w:val="0"/>
              <w:marRight w:val="0"/>
              <w:marTop w:val="0"/>
              <w:marBottom w:val="0"/>
              <w:divBdr>
                <w:top w:val="none" w:sz="0" w:space="0" w:color="auto"/>
                <w:left w:val="none" w:sz="0" w:space="0" w:color="auto"/>
                <w:bottom w:val="none" w:sz="0" w:space="0" w:color="auto"/>
                <w:right w:val="none" w:sz="0" w:space="0" w:color="auto"/>
              </w:divBdr>
            </w:div>
            <w:div w:id="267202748">
              <w:marLeft w:val="0"/>
              <w:marRight w:val="0"/>
              <w:marTop w:val="0"/>
              <w:marBottom w:val="0"/>
              <w:divBdr>
                <w:top w:val="none" w:sz="0" w:space="0" w:color="auto"/>
                <w:left w:val="none" w:sz="0" w:space="0" w:color="auto"/>
                <w:bottom w:val="none" w:sz="0" w:space="0" w:color="auto"/>
                <w:right w:val="none" w:sz="0" w:space="0" w:color="auto"/>
              </w:divBdr>
            </w:div>
            <w:div w:id="7041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738">
      <w:bodyDiv w:val="1"/>
      <w:marLeft w:val="0"/>
      <w:marRight w:val="0"/>
      <w:marTop w:val="0"/>
      <w:marBottom w:val="0"/>
      <w:divBdr>
        <w:top w:val="none" w:sz="0" w:space="0" w:color="auto"/>
        <w:left w:val="none" w:sz="0" w:space="0" w:color="auto"/>
        <w:bottom w:val="none" w:sz="0" w:space="0" w:color="auto"/>
        <w:right w:val="none" w:sz="0" w:space="0" w:color="auto"/>
      </w:divBdr>
      <w:divsChild>
        <w:div w:id="46876289">
          <w:marLeft w:val="0"/>
          <w:marRight w:val="0"/>
          <w:marTop w:val="0"/>
          <w:marBottom w:val="0"/>
          <w:divBdr>
            <w:top w:val="none" w:sz="0" w:space="0" w:color="auto"/>
            <w:left w:val="none" w:sz="0" w:space="0" w:color="auto"/>
            <w:bottom w:val="none" w:sz="0" w:space="0" w:color="auto"/>
            <w:right w:val="none" w:sz="0" w:space="0" w:color="auto"/>
          </w:divBdr>
          <w:divsChild>
            <w:div w:id="26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5671">
      <w:bodyDiv w:val="1"/>
      <w:marLeft w:val="0"/>
      <w:marRight w:val="0"/>
      <w:marTop w:val="0"/>
      <w:marBottom w:val="0"/>
      <w:divBdr>
        <w:top w:val="none" w:sz="0" w:space="0" w:color="auto"/>
        <w:left w:val="none" w:sz="0" w:space="0" w:color="auto"/>
        <w:bottom w:val="none" w:sz="0" w:space="0" w:color="auto"/>
        <w:right w:val="none" w:sz="0" w:space="0" w:color="auto"/>
      </w:divBdr>
      <w:divsChild>
        <w:div w:id="2068336961">
          <w:marLeft w:val="0"/>
          <w:marRight w:val="0"/>
          <w:marTop w:val="0"/>
          <w:marBottom w:val="0"/>
          <w:divBdr>
            <w:top w:val="none" w:sz="0" w:space="0" w:color="auto"/>
            <w:left w:val="none" w:sz="0" w:space="0" w:color="auto"/>
            <w:bottom w:val="none" w:sz="0" w:space="0" w:color="auto"/>
            <w:right w:val="none" w:sz="0" w:space="0" w:color="auto"/>
          </w:divBdr>
          <w:divsChild>
            <w:div w:id="724332816">
              <w:marLeft w:val="0"/>
              <w:marRight w:val="0"/>
              <w:marTop w:val="0"/>
              <w:marBottom w:val="0"/>
              <w:divBdr>
                <w:top w:val="none" w:sz="0" w:space="0" w:color="auto"/>
                <w:left w:val="none" w:sz="0" w:space="0" w:color="auto"/>
                <w:bottom w:val="none" w:sz="0" w:space="0" w:color="auto"/>
                <w:right w:val="none" w:sz="0" w:space="0" w:color="auto"/>
              </w:divBdr>
            </w:div>
            <w:div w:id="361983006">
              <w:marLeft w:val="0"/>
              <w:marRight w:val="0"/>
              <w:marTop w:val="0"/>
              <w:marBottom w:val="0"/>
              <w:divBdr>
                <w:top w:val="none" w:sz="0" w:space="0" w:color="auto"/>
                <w:left w:val="none" w:sz="0" w:space="0" w:color="auto"/>
                <w:bottom w:val="none" w:sz="0" w:space="0" w:color="auto"/>
                <w:right w:val="none" w:sz="0" w:space="0" w:color="auto"/>
              </w:divBdr>
            </w:div>
            <w:div w:id="1550612452">
              <w:marLeft w:val="0"/>
              <w:marRight w:val="0"/>
              <w:marTop w:val="0"/>
              <w:marBottom w:val="0"/>
              <w:divBdr>
                <w:top w:val="none" w:sz="0" w:space="0" w:color="auto"/>
                <w:left w:val="none" w:sz="0" w:space="0" w:color="auto"/>
                <w:bottom w:val="none" w:sz="0" w:space="0" w:color="auto"/>
                <w:right w:val="none" w:sz="0" w:space="0" w:color="auto"/>
              </w:divBdr>
            </w:div>
            <w:div w:id="215895602">
              <w:marLeft w:val="0"/>
              <w:marRight w:val="0"/>
              <w:marTop w:val="0"/>
              <w:marBottom w:val="0"/>
              <w:divBdr>
                <w:top w:val="none" w:sz="0" w:space="0" w:color="auto"/>
                <w:left w:val="none" w:sz="0" w:space="0" w:color="auto"/>
                <w:bottom w:val="none" w:sz="0" w:space="0" w:color="auto"/>
                <w:right w:val="none" w:sz="0" w:space="0" w:color="auto"/>
              </w:divBdr>
            </w:div>
            <w:div w:id="1754278441">
              <w:marLeft w:val="0"/>
              <w:marRight w:val="0"/>
              <w:marTop w:val="0"/>
              <w:marBottom w:val="0"/>
              <w:divBdr>
                <w:top w:val="none" w:sz="0" w:space="0" w:color="auto"/>
                <w:left w:val="none" w:sz="0" w:space="0" w:color="auto"/>
                <w:bottom w:val="none" w:sz="0" w:space="0" w:color="auto"/>
                <w:right w:val="none" w:sz="0" w:space="0" w:color="auto"/>
              </w:divBdr>
            </w:div>
            <w:div w:id="240145169">
              <w:marLeft w:val="0"/>
              <w:marRight w:val="0"/>
              <w:marTop w:val="0"/>
              <w:marBottom w:val="0"/>
              <w:divBdr>
                <w:top w:val="none" w:sz="0" w:space="0" w:color="auto"/>
                <w:left w:val="none" w:sz="0" w:space="0" w:color="auto"/>
                <w:bottom w:val="none" w:sz="0" w:space="0" w:color="auto"/>
                <w:right w:val="none" w:sz="0" w:space="0" w:color="auto"/>
              </w:divBdr>
            </w:div>
            <w:div w:id="1199204336">
              <w:marLeft w:val="0"/>
              <w:marRight w:val="0"/>
              <w:marTop w:val="0"/>
              <w:marBottom w:val="0"/>
              <w:divBdr>
                <w:top w:val="none" w:sz="0" w:space="0" w:color="auto"/>
                <w:left w:val="none" w:sz="0" w:space="0" w:color="auto"/>
                <w:bottom w:val="none" w:sz="0" w:space="0" w:color="auto"/>
                <w:right w:val="none" w:sz="0" w:space="0" w:color="auto"/>
              </w:divBdr>
            </w:div>
            <w:div w:id="383410117">
              <w:marLeft w:val="0"/>
              <w:marRight w:val="0"/>
              <w:marTop w:val="0"/>
              <w:marBottom w:val="0"/>
              <w:divBdr>
                <w:top w:val="none" w:sz="0" w:space="0" w:color="auto"/>
                <w:left w:val="none" w:sz="0" w:space="0" w:color="auto"/>
                <w:bottom w:val="none" w:sz="0" w:space="0" w:color="auto"/>
                <w:right w:val="none" w:sz="0" w:space="0" w:color="auto"/>
              </w:divBdr>
            </w:div>
            <w:div w:id="532110042">
              <w:marLeft w:val="0"/>
              <w:marRight w:val="0"/>
              <w:marTop w:val="0"/>
              <w:marBottom w:val="0"/>
              <w:divBdr>
                <w:top w:val="none" w:sz="0" w:space="0" w:color="auto"/>
                <w:left w:val="none" w:sz="0" w:space="0" w:color="auto"/>
                <w:bottom w:val="none" w:sz="0" w:space="0" w:color="auto"/>
                <w:right w:val="none" w:sz="0" w:space="0" w:color="auto"/>
              </w:divBdr>
            </w:div>
            <w:div w:id="1871186631">
              <w:marLeft w:val="0"/>
              <w:marRight w:val="0"/>
              <w:marTop w:val="0"/>
              <w:marBottom w:val="0"/>
              <w:divBdr>
                <w:top w:val="none" w:sz="0" w:space="0" w:color="auto"/>
                <w:left w:val="none" w:sz="0" w:space="0" w:color="auto"/>
                <w:bottom w:val="none" w:sz="0" w:space="0" w:color="auto"/>
                <w:right w:val="none" w:sz="0" w:space="0" w:color="auto"/>
              </w:divBdr>
            </w:div>
            <w:div w:id="266743986">
              <w:marLeft w:val="0"/>
              <w:marRight w:val="0"/>
              <w:marTop w:val="0"/>
              <w:marBottom w:val="0"/>
              <w:divBdr>
                <w:top w:val="none" w:sz="0" w:space="0" w:color="auto"/>
                <w:left w:val="none" w:sz="0" w:space="0" w:color="auto"/>
                <w:bottom w:val="none" w:sz="0" w:space="0" w:color="auto"/>
                <w:right w:val="none" w:sz="0" w:space="0" w:color="auto"/>
              </w:divBdr>
            </w:div>
            <w:div w:id="666322391">
              <w:marLeft w:val="0"/>
              <w:marRight w:val="0"/>
              <w:marTop w:val="0"/>
              <w:marBottom w:val="0"/>
              <w:divBdr>
                <w:top w:val="none" w:sz="0" w:space="0" w:color="auto"/>
                <w:left w:val="none" w:sz="0" w:space="0" w:color="auto"/>
                <w:bottom w:val="none" w:sz="0" w:space="0" w:color="auto"/>
                <w:right w:val="none" w:sz="0" w:space="0" w:color="auto"/>
              </w:divBdr>
            </w:div>
            <w:div w:id="1790315850">
              <w:marLeft w:val="0"/>
              <w:marRight w:val="0"/>
              <w:marTop w:val="0"/>
              <w:marBottom w:val="0"/>
              <w:divBdr>
                <w:top w:val="none" w:sz="0" w:space="0" w:color="auto"/>
                <w:left w:val="none" w:sz="0" w:space="0" w:color="auto"/>
                <w:bottom w:val="none" w:sz="0" w:space="0" w:color="auto"/>
                <w:right w:val="none" w:sz="0" w:space="0" w:color="auto"/>
              </w:divBdr>
            </w:div>
            <w:div w:id="1792477273">
              <w:marLeft w:val="0"/>
              <w:marRight w:val="0"/>
              <w:marTop w:val="0"/>
              <w:marBottom w:val="0"/>
              <w:divBdr>
                <w:top w:val="none" w:sz="0" w:space="0" w:color="auto"/>
                <w:left w:val="none" w:sz="0" w:space="0" w:color="auto"/>
                <w:bottom w:val="none" w:sz="0" w:space="0" w:color="auto"/>
                <w:right w:val="none" w:sz="0" w:space="0" w:color="auto"/>
              </w:divBdr>
            </w:div>
            <w:div w:id="1488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410">
      <w:bodyDiv w:val="1"/>
      <w:marLeft w:val="0"/>
      <w:marRight w:val="0"/>
      <w:marTop w:val="0"/>
      <w:marBottom w:val="0"/>
      <w:divBdr>
        <w:top w:val="none" w:sz="0" w:space="0" w:color="auto"/>
        <w:left w:val="none" w:sz="0" w:space="0" w:color="auto"/>
        <w:bottom w:val="none" w:sz="0" w:space="0" w:color="auto"/>
        <w:right w:val="none" w:sz="0" w:space="0" w:color="auto"/>
      </w:divBdr>
      <w:divsChild>
        <w:div w:id="341206369">
          <w:marLeft w:val="0"/>
          <w:marRight w:val="0"/>
          <w:marTop w:val="0"/>
          <w:marBottom w:val="0"/>
          <w:divBdr>
            <w:top w:val="none" w:sz="0" w:space="0" w:color="auto"/>
            <w:left w:val="none" w:sz="0" w:space="0" w:color="auto"/>
            <w:bottom w:val="none" w:sz="0" w:space="0" w:color="auto"/>
            <w:right w:val="none" w:sz="0" w:space="0" w:color="auto"/>
          </w:divBdr>
          <w:divsChild>
            <w:div w:id="369065173">
              <w:marLeft w:val="0"/>
              <w:marRight w:val="0"/>
              <w:marTop w:val="0"/>
              <w:marBottom w:val="0"/>
              <w:divBdr>
                <w:top w:val="none" w:sz="0" w:space="0" w:color="auto"/>
                <w:left w:val="none" w:sz="0" w:space="0" w:color="auto"/>
                <w:bottom w:val="none" w:sz="0" w:space="0" w:color="auto"/>
                <w:right w:val="none" w:sz="0" w:space="0" w:color="auto"/>
              </w:divBdr>
            </w:div>
            <w:div w:id="754977873">
              <w:marLeft w:val="0"/>
              <w:marRight w:val="0"/>
              <w:marTop w:val="0"/>
              <w:marBottom w:val="0"/>
              <w:divBdr>
                <w:top w:val="none" w:sz="0" w:space="0" w:color="auto"/>
                <w:left w:val="none" w:sz="0" w:space="0" w:color="auto"/>
                <w:bottom w:val="none" w:sz="0" w:space="0" w:color="auto"/>
                <w:right w:val="none" w:sz="0" w:space="0" w:color="auto"/>
              </w:divBdr>
            </w:div>
            <w:div w:id="4771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36551">
      <w:bodyDiv w:val="1"/>
      <w:marLeft w:val="0"/>
      <w:marRight w:val="0"/>
      <w:marTop w:val="0"/>
      <w:marBottom w:val="0"/>
      <w:divBdr>
        <w:top w:val="none" w:sz="0" w:space="0" w:color="auto"/>
        <w:left w:val="none" w:sz="0" w:space="0" w:color="auto"/>
        <w:bottom w:val="none" w:sz="0" w:space="0" w:color="auto"/>
        <w:right w:val="none" w:sz="0" w:space="0" w:color="auto"/>
      </w:divBdr>
      <w:divsChild>
        <w:div w:id="1377126471">
          <w:marLeft w:val="0"/>
          <w:marRight w:val="0"/>
          <w:marTop w:val="0"/>
          <w:marBottom w:val="0"/>
          <w:divBdr>
            <w:top w:val="none" w:sz="0" w:space="0" w:color="auto"/>
            <w:left w:val="none" w:sz="0" w:space="0" w:color="auto"/>
            <w:bottom w:val="none" w:sz="0" w:space="0" w:color="auto"/>
            <w:right w:val="none" w:sz="0" w:space="0" w:color="auto"/>
          </w:divBdr>
          <w:divsChild>
            <w:div w:id="13427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4391">
      <w:bodyDiv w:val="1"/>
      <w:marLeft w:val="0"/>
      <w:marRight w:val="0"/>
      <w:marTop w:val="0"/>
      <w:marBottom w:val="0"/>
      <w:divBdr>
        <w:top w:val="none" w:sz="0" w:space="0" w:color="auto"/>
        <w:left w:val="none" w:sz="0" w:space="0" w:color="auto"/>
        <w:bottom w:val="none" w:sz="0" w:space="0" w:color="auto"/>
        <w:right w:val="none" w:sz="0" w:space="0" w:color="auto"/>
      </w:divBdr>
      <w:divsChild>
        <w:div w:id="1594435212">
          <w:marLeft w:val="0"/>
          <w:marRight w:val="0"/>
          <w:marTop w:val="0"/>
          <w:marBottom w:val="0"/>
          <w:divBdr>
            <w:top w:val="none" w:sz="0" w:space="0" w:color="auto"/>
            <w:left w:val="none" w:sz="0" w:space="0" w:color="auto"/>
            <w:bottom w:val="none" w:sz="0" w:space="0" w:color="auto"/>
            <w:right w:val="none" w:sz="0" w:space="0" w:color="auto"/>
          </w:divBdr>
          <w:divsChild>
            <w:div w:id="10536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412">
      <w:bodyDiv w:val="1"/>
      <w:marLeft w:val="0"/>
      <w:marRight w:val="0"/>
      <w:marTop w:val="0"/>
      <w:marBottom w:val="0"/>
      <w:divBdr>
        <w:top w:val="none" w:sz="0" w:space="0" w:color="auto"/>
        <w:left w:val="none" w:sz="0" w:space="0" w:color="auto"/>
        <w:bottom w:val="none" w:sz="0" w:space="0" w:color="auto"/>
        <w:right w:val="none" w:sz="0" w:space="0" w:color="auto"/>
      </w:divBdr>
      <w:divsChild>
        <w:div w:id="480998227">
          <w:marLeft w:val="0"/>
          <w:marRight w:val="0"/>
          <w:marTop w:val="0"/>
          <w:marBottom w:val="0"/>
          <w:divBdr>
            <w:top w:val="none" w:sz="0" w:space="0" w:color="auto"/>
            <w:left w:val="none" w:sz="0" w:space="0" w:color="auto"/>
            <w:bottom w:val="none" w:sz="0" w:space="0" w:color="auto"/>
            <w:right w:val="none" w:sz="0" w:space="0" w:color="auto"/>
          </w:divBdr>
          <w:divsChild>
            <w:div w:id="17951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0266">
      <w:bodyDiv w:val="1"/>
      <w:marLeft w:val="0"/>
      <w:marRight w:val="0"/>
      <w:marTop w:val="0"/>
      <w:marBottom w:val="0"/>
      <w:divBdr>
        <w:top w:val="none" w:sz="0" w:space="0" w:color="auto"/>
        <w:left w:val="none" w:sz="0" w:space="0" w:color="auto"/>
        <w:bottom w:val="none" w:sz="0" w:space="0" w:color="auto"/>
        <w:right w:val="none" w:sz="0" w:space="0" w:color="auto"/>
      </w:divBdr>
      <w:divsChild>
        <w:div w:id="1258489122">
          <w:marLeft w:val="0"/>
          <w:marRight w:val="0"/>
          <w:marTop w:val="0"/>
          <w:marBottom w:val="0"/>
          <w:divBdr>
            <w:top w:val="none" w:sz="0" w:space="0" w:color="auto"/>
            <w:left w:val="none" w:sz="0" w:space="0" w:color="auto"/>
            <w:bottom w:val="none" w:sz="0" w:space="0" w:color="auto"/>
            <w:right w:val="none" w:sz="0" w:space="0" w:color="auto"/>
          </w:divBdr>
          <w:divsChild>
            <w:div w:id="16531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3200">
      <w:bodyDiv w:val="1"/>
      <w:marLeft w:val="0"/>
      <w:marRight w:val="0"/>
      <w:marTop w:val="0"/>
      <w:marBottom w:val="0"/>
      <w:divBdr>
        <w:top w:val="none" w:sz="0" w:space="0" w:color="auto"/>
        <w:left w:val="none" w:sz="0" w:space="0" w:color="auto"/>
        <w:bottom w:val="none" w:sz="0" w:space="0" w:color="auto"/>
        <w:right w:val="none" w:sz="0" w:space="0" w:color="auto"/>
      </w:divBdr>
      <w:divsChild>
        <w:div w:id="1016351669">
          <w:marLeft w:val="0"/>
          <w:marRight w:val="0"/>
          <w:marTop w:val="0"/>
          <w:marBottom w:val="0"/>
          <w:divBdr>
            <w:top w:val="none" w:sz="0" w:space="0" w:color="auto"/>
            <w:left w:val="none" w:sz="0" w:space="0" w:color="auto"/>
            <w:bottom w:val="none" w:sz="0" w:space="0" w:color="auto"/>
            <w:right w:val="none" w:sz="0" w:space="0" w:color="auto"/>
          </w:divBdr>
          <w:divsChild>
            <w:div w:id="1349409990">
              <w:marLeft w:val="0"/>
              <w:marRight w:val="0"/>
              <w:marTop w:val="0"/>
              <w:marBottom w:val="0"/>
              <w:divBdr>
                <w:top w:val="none" w:sz="0" w:space="0" w:color="auto"/>
                <w:left w:val="none" w:sz="0" w:space="0" w:color="auto"/>
                <w:bottom w:val="none" w:sz="0" w:space="0" w:color="auto"/>
                <w:right w:val="none" w:sz="0" w:space="0" w:color="auto"/>
              </w:divBdr>
            </w:div>
            <w:div w:id="820268097">
              <w:marLeft w:val="0"/>
              <w:marRight w:val="0"/>
              <w:marTop w:val="0"/>
              <w:marBottom w:val="0"/>
              <w:divBdr>
                <w:top w:val="none" w:sz="0" w:space="0" w:color="auto"/>
                <w:left w:val="none" w:sz="0" w:space="0" w:color="auto"/>
                <w:bottom w:val="none" w:sz="0" w:space="0" w:color="auto"/>
                <w:right w:val="none" w:sz="0" w:space="0" w:color="auto"/>
              </w:divBdr>
            </w:div>
            <w:div w:id="599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1966">
      <w:bodyDiv w:val="1"/>
      <w:marLeft w:val="0"/>
      <w:marRight w:val="0"/>
      <w:marTop w:val="0"/>
      <w:marBottom w:val="0"/>
      <w:divBdr>
        <w:top w:val="none" w:sz="0" w:space="0" w:color="auto"/>
        <w:left w:val="none" w:sz="0" w:space="0" w:color="auto"/>
        <w:bottom w:val="none" w:sz="0" w:space="0" w:color="auto"/>
        <w:right w:val="none" w:sz="0" w:space="0" w:color="auto"/>
      </w:divBdr>
      <w:divsChild>
        <w:div w:id="1315373833">
          <w:marLeft w:val="0"/>
          <w:marRight w:val="0"/>
          <w:marTop w:val="0"/>
          <w:marBottom w:val="0"/>
          <w:divBdr>
            <w:top w:val="none" w:sz="0" w:space="0" w:color="auto"/>
            <w:left w:val="none" w:sz="0" w:space="0" w:color="auto"/>
            <w:bottom w:val="none" w:sz="0" w:space="0" w:color="auto"/>
            <w:right w:val="none" w:sz="0" w:space="0" w:color="auto"/>
          </w:divBdr>
          <w:divsChild>
            <w:div w:id="4596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8046">
      <w:bodyDiv w:val="1"/>
      <w:marLeft w:val="0"/>
      <w:marRight w:val="0"/>
      <w:marTop w:val="0"/>
      <w:marBottom w:val="0"/>
      <w:divBdr>
        <w:top w:val="none" w:sz="0" w:space="0" w:color="auto"/>
        <w:left w:val="none" w:sz="0" w:space="0" w:color="auto"/>
        <w:bottom w:val="none" w:sz="0" w:space="0" w:color="auto"/>
        <w:right w:val="none" w:sz="0" w:space="0" w:color="auto"/>
      </w:divBdr>
      <w:divsChild>
        <w:div w:id="2077820127">
          <w:marLeft w:val="0"/>
          <w:marRight w:val="0"/>
          <w:marTop w:val="0"/>
          <w:marBottom w:val="0"/>
          <w:divBdr>
            <w:top w:val="none" w:sz="0" w:space="0" w:color="auto"/>
            <w:left w:val="none" w:sz="0" w:space="0" w:color="auto"/>
            <w:bottom w:val="none" w:sz="0" w:space="0" w:color="auto"/>
            <w:right w:val="none" w:sz="0" w:space="0" w:color="auto"/>
          </w:divBdr>
          <w:divsChild>
            <w:div w:id="3682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1539">
      <w:bodyDiv w:val="1"/>
      <w:marLeft w:val="0"/>
      <w:marRight w:val="0"/>
      <w:marTop w:val="0"/>
      <w:marBottom w:val="0"/>
      <w:divBdr>
        <w:top w:val="none" w:sz="0" w:space="0" w:color="auto"/>
        <w:left w:val="none" w:sz="0" w:space="0" w:color="auto"/>
        <w:bottom w:val="none" w:sz="0" w:space="0" w:color="auto"/>
        <w:right w:val="none" w:sz="0" w:space="0" w:color="auto"/>
      </w:divBdr>
      <w:divsChild>
        <w:div w:id="1744060160">
          <w:marLeft w:val="0"/>
          <w:marRight w:val="0"/>
          <w:marTop w:val="0"/>
          <w:marBottom w:val="0"/>
          <w:divBdr>
            <w:top w:val="none" w:sz="0" w:space="0" w:color="auto"/>
            <w:left w:val="none" w:sz="0" w:space="0" w:color="auto"/>
            <w:bottom w:val="none" w:sz="0" w:space="0" w:color="auto"/>
            <w:right w:val="none" w:sz="0" w:space="0" w:color="auto"/>
          </w:divBdr>
          <w:divsChild>
            <w:div w:id="92634486">
              <w:marLeft w:val="0"/>
              <w:marRight w:val="0"/>
              <w:marTop w:val="0"/>
              <w:marBottom w:val="0"/>
              <w:divBdr>
                <w:top w:val="none" w:sz="0" w:space="0" w:color="auto"/>
                <w:left w:val="none" w:sz="0" w:space="0" w:color="auto"/>
                <w:bottom w:val="none" w:sz="0" w:space="0" w:color="auto"/>
                <w:right w:val="none" w:sz="0" w:space="0" w:color="auto"/>
              </w:divBdr>
            </w:div>
            <w:div w:id="1290163221">
              <w:marLeft w:val="0"/>
              <w:marRight w:val="0"/>
              <w:marTop w:val="0"/>
              <w:marBottom w:val="0"/>
              <w:divBdr>
                <w:top w:val="none" w:sz="0" w:space="0" w:color="auto"/>
                <w:left w:val="none" w:sz="0" w:space="0" w:color="auto"/>
                <w:bottom w:val="none" w:sz="0" w:space="0" w:color="auto"/>
                <w:right w:val="none" w:sz="0" w:space="0" w:color="auto"/>
              </w:divBdr>
            </w:div>
            <w:div w:id="1365984345">
              <w:marLeft w:val="0"/>
              <w:marRight w:val="0"/>
              <w:marTop w:val="0"/>
              <w:marBottom w:val="0"/>
              <w:divBdr>
                <w:top w:val="none" w:sz="0" w:space="0" w:color="auto"/>
                <w:left w:val="none" w:sz="0" w:space="0" w:color="auto"/>
                <w:bottom w:val="none" w:sz="0" w:space="0" w:color="auto"/>
                <w:right w:val="none" w:sz="0" w:space="0" w:color="auto"/>
              </w:divBdr>
            </w:div>
            <w:div w:id="597182432">
              <w:marLeft w:val="0"/>
              <w:marRight w:val="0"/>
              <w:marTop w:val="0"/>
              <w:marBottom w:val="0"/>
              <w:divBdr>
                <w:top w:val="none" w:sz="0" w:space="0" w:color="auto"/>
                <w:left w:val="none" w:sz="0" w:space="0" w:color="auto"/>
                <w:bottom w:val="none" w:sz="0" w:space="0" w:color="auto"/>
                <w:right w:val="none" w:sz="0" w:space="0" w:color="auto"/>
              </w:divBdr>
            </w:div>
            <w:div w:id="1937244604">
              <w:marLeft w:val="0"/>
              <w:marRight w:val="0"/>
              <w:marTop w:val="0"/>
              <w:marBottom w:val="0"/>
              <w:divBdr>
                <w:top w:val="none" w:sz="0" w:space="0" w:color="auto"/>
                <w:left w:val="none" w:sz="0" w:space="0" w:color="auto"/>
                <w:bottom w:val="none" w:sz="0" w:space="0" w:color="auto"/>
                <w:right w:val="none" w:sz="0" w:space="0" w:color="auto"/>
              </w:divBdr>
            </w:div>
            <w:div w:id="2144229331">
              <w:marLeft w:val="0"/>
              <w:marRight w:val="0"/>
              <w:marTop w:val="0"/>
              <w:marBottom w:val="0"/>
              <w:divBdr>
                <w:top w:val="none" w:sz="0" w:space="0" w:color="auto"/>
                <w:left w:val="none" w:sz="0" w:space="0" w:color="auto"/>
                <w:bottom w:val="none" w:sz="0" w:space="0" w:color="auto"/>
                <w:right w:val="none" w:sz="0" w:space="0" w:color="auto"/>
              </w:divBdr>
            </w:div>
            <w:div w:id="1355034170">
              <w:marLeft w:val="0"/>
              <w:marRight w:val="0"/>
              <w:marTop w:val="0"/>
              <w:marBottom w:val="0"/>
              <w:divBdr>
                <w:top w:val="none" w:sz="0" w:space="0" w:color="auto"/>
                <w:left w:val="none" w:sz="0" w:space="0" w:color="auto"/>
                <w:bottom w:val="none" w:sz="0" w:space="0" w:color="auto"/>
                <w:right w:val="none" w:sz="0" w:space="0" w:color="auto"/>
              </w:divBdr>
            </w:div>
            <w:div w:id="227153572">
              <w:marLeft w:val="0"/>
              <w:marRight w:val="0"/>
              <w:marTop w:val="0"/>
              <w:marBottom w:val="0"/>
              <w:divBdr>
                <w:top w:val="none" w:sz="0" w:space="0" w:color="auto"/>
                <w:left w:val="none" w:sz="0" w:space="0" w:color="auto"/>
                <w:bottom w:val="none" w:sz="0" w:space="0" w:color="auto"/>
                <w:right w:val="none" w:sz="0" w:space="0" w:color="auto"/>
              </w:divBdr>
            </w:div>
            <w:div w:id="657461800">
              <w:marLeft w:val="0"/>
              <w:marRight w:val="0"/>
              <w:marTop w:val="0"/>
              <w:marBottom w:val="0"/>
              <w:divBdr>
                <w:top w:val="none" w:sz="0" w:space="0" w:color="auto"/>
                <w:left w:val="none" w:sz="0" w:space="0" w:color="auto"/>
                <w:bottom w:val="none" w:sz="0" w:space="0" w:color="auto"/>
                <w:right w:val="none" w:sz="0" w:space="0" w:color="auto"/>
              </w:divBdr>
            </w:div>
            <w:div w:id="419714731">
              <w:marLeft w:val="0"/>
              <w:marRight w:val="0"/>
              <w:marTop w:val="0"/>
              <w:marBottom w:val="0"/>
              <w:divBdr>
                <w:top w:val="none" w:sz="0" w:space="0" w:color="auto"/>
                <w:left w:val="none" w:sz="0" w:space="0" w:color="auto"/>
                <w:bottom w:val="none" w:sz="0" w:space="0" w:color="auto"/>
                <w:right w:val="none" w:sz="0" w:space="0" w:color="auto"/>
              </w:divBdr>
            </w:div>
            <w:div w:id="263804266">
              <w:marLeft w:val="0"/>
              <w:marRight w:val="0"/>
              <w:marTop w:val="0"/>
              <w:marBottom w:val="0"/>
              <w:divBdr>
                <w:top w:val="none" w:sz="0" w:space="0" w:color="auto"/>
                <w:left w:val="none" w:sz="0" w:space="0" w:color="auto"/>
                <w:bottom w:val="none" w:sz="0" w:space="0" w:color="auto"/>
                <w:right w:val="none" w:sz="0" w:space="0" w:color="auto"/>
              </w:divBdr>
            </w:div>
            <w:div w:id="1782647008">
              <w:marLeft w:val="0"/>
              <w:marRight w:val="0"/>
              <w:marTop w:val="0"/>
              <w:marBottom w:val="0"/>
              <w:divBdr>
                <w:top w:val="none" w:sz="0" w:space="0" w:color="auto"/>
                <w:left w:val="none" w:sz="0" w:space="0" w:color="auto"/>
                <w:bottom w:val="none" w:sz="0" w:space="0" w:color="auto"/>
                <w:right w:val="none" w:sz="0" w:space="0" w:color="auto"/>
              </w:divBdr>
            </w:div>
            <w:div w:id="1945574500">
              <w:marLeft w:val="0"/>
              <w:marRight w:val="0"/>
              <w:marTop w:val="0"/>
              <w:marBottom w:val="0"/>
              <w:divBdr>
                <w:top w:val="none" w:sz="0" w:space="0" w:color="auto"/>
                <w:left w:val="none" w:sz="0" w:space="0" w:color="auto"/>
                <w:bottom w:val="none" w:sz="0" w:space="0" w:color="auto"/>
                <w:right w:val="none" w:sz="0" w:space="0" w:color="auto"/>
              </w:divBdr>
            </w:div>
            <w:div w:id="1244267152">
              <w:marLeft w:val="0"/>
              <w:marRight w:val="0"/>
              <w:marTop w:val="0"/>
              <w:marBottom w:val="0"/>
              <w:divBdr>
                <w:top w:val="none" w:sz="0" w:space="0" w:color="auto"/>
                <w:left w:val="none" w:sz="0" w:space="0" w:color="auto"/>
                <w:bottom w:val="none" w:sz="0" w:space="0" w:color="auto"/>
                <w:right w:val="none" w:sz="0" w:space="0" w:color="auto"/>
              </w:divBdr>
            </w:div>
            <w:div w:id="1406102345">
              <w:marLeft w:val="0"/>
              <w:marRight w:val="0"/>
              <w:marTop w:val="0"/>
              <w:marBottom w:val="0"/>
              <w:divBdr>
                <w:top w:val="none" w:sz="0" w:space="0" w:color="auto"/>
                <w:left w:val="none" w:sz="0" w:space="0" w:color="auto"/>
                <w:bottom w:val="none" w:sz="0" w:space="0" w:color="auto"/>
                <w:right w:val="none" w:sz="0" w:space="0" w:color="auto"/>
              </w:divBdr>
            </w:div>
            <w:div w:id="1970478122">
              <w:marLeft w:val="0"/>
              <w:marRight w:val="0"/>
              <w:marTop w:val="0"/>
              <w:marBottom w:val="0"/>
              <w:divBdr>
                <w:top w:val="none" w:sz="0" w:space="0" w:color="auto"/>
                <w:left w:val="none" w:sz="0" w:space="0" w:color="auto"/>
                <w:bottom w:val="none" w:sz="0" w:space="0" w:color="auto"/>
                <w:right w:val="none" w:sz="0" w:space="0" w:color="auto"/>
              </w:divBdr>
            </w:div>
            <w:div w:id="1982885928">
              <w:marLeft w:val="0"/>
              <w:marRight w:val="0"/>
              <w:marTop w:val="0"/>
              <w:marBottom w:val="0"/>
              <w:divBdr>
                <w:top w:val="none" w:sz="0" w:space="0" w:color="auto"/>
                <w:left w:val="none" w:sz="0" w:space="0" w:color="auto"/>
                <w:bottom w:val="none" w:sz="0" w:space="0" w:color="auto"/>
                <w:right w:val="none" w:sz="0" w:space="0" w:color="auto"/>
              </w:divBdr>
            </w:div>
            <w:div w:id="1182164981">
              <w:marLeft w:val="0"/>
              <w:marRight w:val="0"/>
              <w:marTop w:val="0"/>
              <w:marBottom w:val="0"/>
              <w:divBdr>
                <w:top w:val="none" w:sz="0" w:space="0" w:color="auto"/>
                <w:left w:val="none" w:sz="0" w:space="0" w:color="auto"/>
                <w:bottom w:val="none" w:sz="0" w:space="0" w:color="auto"/>
                <w:right w:val="none" w:sz="0" w:space="0" w:color="auto"/>
              </w:divBdr>
            </w:div>
            <w:div w:id="1038511328">
              <w:marLeft w:val="0"/>
              <w:marRight w:val="0"/>
              <w:marTop w:val="0"/>
              <w:marBottom w:val="0"/>
              <w:divBdr>
                <w:top w:val="none" w:sz="0" w:space="0" w:color="auto"/>
                <w:left w:val="none" w:sz="0" w:space="0" w:color="auto"/>
                <w:bottom w:val="none" w:sz="0" w:space="0" w:color="auto"/>
                <w:right w:val="none" w:sz="0" w:space="0" w:color="auto"/>
              </w:divBdr>
            </w:div>
            <w:div w:id="1884630879">
              <w:marLeft w:val="0"/>
              <w:marRight w:val="0"/>
              <w:marTop w:val="0"/>
              <w:marBottom w:val="0"/>
              <w:divBdr>
                <w:top w:val="none" w:sz="0" w:space="0" w:color="auto"/>
                <w:left w:val="none" w:sz="0" w:space="0" w:color="auto"/>
                <w:bottom w:val="none" w:sz="0" w:space="0" w:color="auto"/>
                <w:right w:val="none" w:sz="0" w:space="0" w:color="auto"/>
              </w:divBdr>
            </w:div>
            <w:div w:id="1658338602">
              <w:marLeft w:val="0"/>
              <w:marRight w:val="0"/>
              <w:marTop w:val="0"/>
              <w:marBottom w:val="0"/>
              <w:divBdr>
                <w:top w:val="none" w:sz="0" w:space="0" w:color="auto"/>
                <w:left w:val="none" w:sz="0" w:space="0" w:color="auto"/>
                <w:bottom w:val="none" w:sz="0" w:space="0" w:color="auto"/>
                <w:right w:val="none" w:sz="0" w:space="0" w:color="auto"/>
              </w:divBdr>
            </w:div>
            <w:div w:id="453718417">
              <w:marLeft w:val="0"/>
              <w:marRight w:val="0"/>
              <w:marTop w:val="0"/>
              <w:marBottom w:val="0"/>
              <w:divBdr>
                <w:top w:val="none" w:sz="0" w:space="0" w:color="auto"/>
                <w:left w:val="none" w:sz="0" w:space="0" w:color="auto"/>
                <w:bottom w:val="none" w:sz="0" w:space="0" w:color="auto"/>
                <w:right w:val="none" w:sz="0" w:space="0" w:color="auto"/>
              </w:divBdr>
            </w:div>
            <w:div w:id="560016418">
              <w:marLeft w:val="0"/>
              <w:marRight w:val="0"/>
              <w:marTop w:val="0"/>
              <w:marBottom w:val="0"/>
              <w:divBdr>
                <w:top w:val="none" w:sz="0" w:space="0" w:color="auto"/>
                <w:left w:val="none" w:sz="0" w:space="0" w:color="auto"/>
                <w:bottom w:val="none" w:sz="0" w:space="0" w:color="auto"/>
                <w:right w:val="none" w:sz="0" w:space="0" w:color="auto"/>
              </w:divBdr>
            </w:div>
            <w:div w:id="855314636">
              <w:marLeft w:val="0"/>
              <w:marRight w:val="0"/>
              <w:marTop w:val="0"/>
              <w:marBottom w:val="0"/>
              <w:divBdr>
                <w:top w:val="none" w:sz="0" w:space="0" w:color="auto"/>
                <w:left w:val="none" w:sz="0" w:space="0" w:color="auto"/>
                <w:bottom w:val="none" w:sz="0" w:space="0" w:color="auto"/>
                <w:right w:val="none" w:sz="0" w:space="0" w:color="auto"/>
              </w:divBdr>
            </w:div>
            <w:div w:id="1942949712">
              <w:marLeft w:val="0"/>
              <w:marRight w:val="0"/>
              <w:marTop w:val="0"/>
              <w:marBottom w:val="0"/>
              <w:divBdr>
                <w:top w:val="none" w:sz="0" w:space="0" w:color="auto"/>
                <w:left w:val="none" w:sz="0" w:space="0" w:color="auto"/>
                <w:bottom w:val="none" w:sz="0" w:space="0" w:color="auto"/>
                <w:right w:val="none" w:sz="0" w:space="0" w:color="auto"/>
              </w:divBdr>
            </w:div>
            <w:div w:id="85542407">
              <w:marLeft w:val="0"/>
              <w:marRight w:val="0"/>
              <w:marTop w:val="0"/>
              <w:marBottom w:val="0"/>
              <w:divBdr>
                <w:top w:val="none" w:sz="0" w:space="0" w:color="auto"/>
                <w:left w:val="none" w:sz="0" w:space="0" w:color="auto"/>
                <w:bottom w:val="none" w:sz="0" w:space="0" w:color="auto"/>
                <w:right w:val="none" w:sz="0" w:space="0" w:color="auto"/>
              </w:divBdr>
            </w:div>
            <w:div w:id="320887786">
              <w:marLeft w:val="0"/>
              <w:marRight w:val="0"/>
              <w:marTop w:val="0"/>
              <w:marBottom w:val="0"/>
              <w:divBdr>
                <w:top w:val="none" w:sz="0" w:space="0" w:color="auto"/>
                <w:left w:val="none" w:sz="0" w:space="0" w:color="auto"/>
                <w:bottom w:val="none" w:sz="0" w:space="0" w:color="auto"/>
                <w:right w:val="none" w:sz="0" w:space="0" w:color="auto"/>
              </w:divBdr>
            </w:div>
            <w:div w:id="1023825461">
              <w:marLeft w:val="0"/>
              <w:marRight w:val="0"/>
              <w:marTop w:val="0"/>
              <w:marBottom w:val="0"/>
              <w:divBdr>
                <w:top w:val="none" w:sz="0" w:space="0" w:color="auto"/>
                <w:left w:val="none" w:sz="0" w:space="0" w:color="auto"/>
                <w:bottom w:val="none" w:sz="0" w:space="0" w:color="auto"/>
                <w:right w:val="none" w:sz="0" w:space="0" w:color="auto"/>
              </w:divBdr>
            </w:div>
            <w:div w:id="1541744879">
              <w:marLeft w:val="0"/>
              <w:marRight w:val="0"/>
              <w:marTop w:val="0"/>
              <w:marBottom w:val="0"/>
              <w:divBdr>
                <w:top w:val="none" w:sz="0" w:space="0" w:color="auto"/>
                <w:left w:val="none" w:sz="0" w:space="0" w:color="auto"/>
                <w:bottom w:val="none" w:sz="0" w:space="0" w:color="auto"/>
                <w:right w:val="none" w:sz="0" w:space="0" w:color="auto"/>
              </w:divBdr>
            </w:div>
            <w:div w:id="2040666745">
              <w:marLeft w:val="0"/>
              <w:marRight w:val="0"/>
              <w:marTop w:val="0"/>
              <w:marBottom w:val="0"/>
              <w:divBdr>
                <w:top w:val="none" w:sz="0" w:space="0" w:color="auto"/>
                <w:left w:val="none" w:sz="0" w:space="0" w:color="auto"/>
                <w:bottom w:val="none" w:sz="0" w:space="0" w:color="auto"/>
                <w:right w:val="none" w:sz="0" w:space="0" w:color="auto"/>
              </w:divBdr>
            </w:div>
            <w:div w:id="760176580">
              <w:marLeft w:val="0"/>
              <w:marRight w:val="0"/>
              <w:marTop w:val="0"/>
              <w:marBottom w:val="0"/>
              <w:divBdr>
                <w:top w:val="none" w:sz="0" w:space="0" w:color="auto"/>
                <w:left w:val="none" w:sz="0" w:space="0" w:color="auto"/>
                <w:bottom w:val="none" w:sz="0" w:space="0" w:color="auto"/>
                <w:right w:val="none" w:sz="0" w:space="0" w:color="auto"/>
              </w:divBdr>
            </w:div>
            <w:div w:id="259799216">
              <w:marLeft w:val="0"/>
              <w:marRight w:val="0"/>
              <w:marTop w:val="0"/>
              <w:marBottom w:val="0"/>
              <w:divBdr>
                <w:top w:val="none" w:sz="0" w:space="0" w:color="auto"/>
                <w:left w:val="none" w:sz="0" w:space="0" w:color="auto"/>
                <w:bottom w:val="none" w:sz="0" w:space="0" w:color="auto"/>
                <w:right w:val="none" w:sz="0" w:space="0" w:color="auto"/>
              </w:divBdr>
            </w:div>
            <w:div w:id="1502546128">
              <w:marLeft w:val="0"/>
              <w:marRight w:val="0"/>
              <w:marTop w:val="0"/>
              <w:marBottom w:val="0"/>
              <w:divBdr>
                <w:top w:val="none" w:sz="0" w:space="0" w:color="auto"/>
                <w:left w:val="none" w:sz="0" w:space="0" w:color="auto"/>
                <w:bottom w:val="none" w:sz="0" w:space="0" w:color="auto"/>
                <w:right w:val="none" w:sz="0" w:space="0" w:color="auto"/>
              </w:divBdr>
            </w:div>
            <w:div w:id="822310606">
              <w:marLeft w:val="0"/>
              <w:marRight w:val="0"/>
              <w:marTop w:val="0"/>
              <w:marBottom w:val="0"/>
              <w:divBdr>
                <w:top w:val="none" w:sz="0" w:space="0" w:color="auto"/>
                <w:left w:val="none" w:sz="0" w:space="0" w:color="auto"/>
                <w:bottom w:val="none" w:sz="0" w:space="0" w:color="auto"/>
                <w:right w:val="none" w:sz="0" w:space="0" w:color="auto"/>
              </w:divBdr>
            </w:div>
            <w:div w:id="2026012531">
              <w:marLeft w:val="0"/>
              <w:marRight w:val="0"/>
              <w:marTop w:val="0"/>
              <w:marBottom w:val="0"/>
              <w:divBdr>
                <w:top w:val="none" w:sz="0" w:space="0" w:color="auto"/>
                <w:left w:val="none" w:sz="0" w:space="0" w:color="auto"/>
                <w:bottom w:val="none" w:sz="0" w:space="0" w:color="auto"/>
                <w:right w:val="none" w:sz="0" w:space="0" w:color="auto"/>
              </w:divBdr>
            </w:div>
            <w:div w:id="383335069">
              <w:marLeft w:val="0"/>
              <w:marRight w:val="0"/>
              <w:marTop w:val="0"/>
              <w:marBottom w:val="0"/>
              <w:divBdr>
                <w:top w:val="none" w:sz="0" w:space="0" w:color="auto"/>
                <w:left w:val="none" w:sz="0" w:space="0" w:color="auto"/>
                <w:bottom w:val="none" w:sz="0" w:space="0" w:color="auto"/>
                <w:right w:val="none" w:sz="0" w:space="0" w:color="auto"/>
              </w:divBdr>
            </w:div>
            <w:div w:id="810363792">
              <w:marLeft w:val="0"/>
              <w:marRight w:val="0"/>
              <w:marTop w:val="0"/>
              <w:marBottom w:val="0"/>
              <w:divBdr>
                <w:top w:val="none" w:sz="0" w:space="0" w:color="auto"/>
                <w:left w:val="none" w:sz="0" w:space="0" w:color="auto"/>
                <w:bottom w:val="none" w:sz="0" w:space="0" w:color="auto"/>
                <w:right w:val="none" w:sz="0" w:space="0" w:color="auto"/>
              </w:divBdr>
            </w:div>
            <w:div w:id="1451901132">
              <w:marLeft w:val="0"/>
              <w:marRight w:val="0"/>
              <w:marTop w:val="0"/>
              <w:marBottom w:val="0"/>
              <w:divBdr>
                <w:top w:val="none" w:sz="0" w:space="0" w:color="auto"/>
                <w:left w:val="none" w:sz="0" w:space="0" w:color="auto"/>
                <w:bottom w:val="none" w:sz="0" w:space="0" w:color="auto"/>
                <w:right w:val="none" w:sz="0" w:space="0" w:color="auto"/>
              </w:divBdr>
            </w:div>
            <w:div w:id="2080783556">
              <w:marLeft w:val="0"/>
              <w:marRight w:val="0"/>
              <w:marTop w:val="0"/>
              <w:marBottom w:val="0"/>
              <w:divBdr>
                <w:top w:val="none" w:sz="0" w:space="0" w:color="auto"/>
                <w:left w:val="none" w:sz="0" w:space="0" w:color="auto"/>
                <w:bottom w:val="none" w:sz="0" w:space="0" w:color="auto"/>
                <w:right w:val="none" w:sz="0" w:space="0" w:color="auto"/>
              </w:divBdr>
            </w:div>
            <w:div w:id="977227395">
              <w:marLeft w:val="0"/>
              <w:marRight w:val="0"/>
              <w:marTop w:val="0"/>
              <w:marBottom w:val="0"/>
              <w:divBdr>
                <w:top w:val="none" w:sz="0" w:space="0" w:color="auto"/>
                <w:left w:val="none" w:sz="0" w:space="0" w:color="auto"/>
                <w:bottom w:val="none" w:sz="0" w:space="0" w:color="auto"/>
                <w:right w:val="none" w:sz="0" w:space="0" w:color="auto"/>
              </w:divBdr>
            </w:div>
            <w:div w:id="561796627">
              <w:marLeft w:val="0"/>
              <w:marRight w:val="0"/>
              <w:marTop w:val="0"/>
              <w:marBottom w:val="0"/>
              <w:divBdr>
                <w:top w:val="none" w:sz="0" w:space="0" w:color="auto"/>
                <w:left w:val="none" w:sz="0" w:space="0" w:color="auto"/>
                <w:bottom w:val="none" w:sz="0" w:space="0" w:color="auto"/>
                <w:right w:val="none" w:sz="0" w:space="0" w:color="auto"/>
              </w:divBdr>
            </w:div>
            <w:div w:id="829752933">
              <w:marLeft w:val="0"/>
              <w:marRight w:val="0"/>
              <w:marTop w:val="0"/>
              <w:marBottom w:val="0"/>
              <w:divBdr>
                <w:top w:val="none" w:sz="0" w:space="0" w:color="auto"/>
                <w:left w:val="none" w:sz="0" w:space="0" w:color="auto"/>
                <w:bottom w:val="none" w:sz="0" w:space="0" w:color="auto"/>
                <w:right w:val="none" w:sz="0" w:space="0" w:color="auto"/>
              </w:divBdr>
            </w:div>
            <w:div w:id="1538355306">
              <w:marLeft w:val="0"/>
              <w:marRight w:val="0"/>
              <w:marTop w:val="0"/>
              <w:marBottom w:val="0"/>
              <w:divBdr>
                <w:top w:val="none" w:sz="0" w:space="0" w:color="auto"/>
                <w:left w:val="none" w:sz="0" w:space="0" w:color="auto"/>
                <w:bottom w:val="none" w:sz="0" w:space="0" w:color="auto"/>
                <w:right w:val="none" w:sz="0" w:space="0" w:color="auto"/>
              </w:divBdr>
            </w:div>
            <w:div w:id="9865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E:\&#32534;&#35793;&#21407;&#29702;\&#35838;&#35774;\&#32534;&#35793;&#21407;&#29702;&#35838;&#35774;&#25253;&#21578;&#27169;&#26495;-&#24464;&#20029;&#3380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2E4A9-4645-4A58-9818-5D1B8F9D3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编译原理课设报告模板-徐丽萍.dotx</Template>
  <TotalTime>1239</TotalTime>
  <Pages>44</Pages>
  <Words>5525</Words>
  <Characters>31496</Characters>
  <Application>Microsoft Office Word</Application>
  <DocSecurity>0</DocSecurity>
  <PresentationFormat/>
  <Lines>262</Lines>
  <Paragraphs>73</Paragraphs>
  <Slides>0</Slides>
  <Notes>0</Notes>
  <HiddenSlides>0</HiddenSlides>
  <MMClips>0</MMClips>
  <ScaleCrop>false</ScaleCrop>
  <Company>Sky123.Org</Company>
  <LinksUpToDate>false</LinksUpToDate>
  <CharactersWithSpaces>36948</CharactersWithSpaces>
  <SharedDoc>false</SharedDoc>
  <HLinks>
    <vt:vector size="138" baseType="variant">
      <vt:variant>
        <vt:i4>1245236</vt:i4>
      </vt:variant>
      <vt:variant>
        <vt:i4>134</vt:i4>
      </vt:variant>
      <vt:variant>
        <vt:i4>0</vt:i4>
      </vt:variant>
      <vt:variant>
        <vt:i4>5</vt:i4>
      </vt:variant>
      <vt:variant>
        <vt:lpwstr/>
      </vt:variant>
      <vt:variant>
        <vt:lpwstr>_Toc376773677</vt:lpwstr>
      </vt:variant>
      <vt:variant>
        <vt:i4>1245236</vt:i4>
      </vt:variant>
      <vt:variant>
        <vt:i4>128</vt:i4>
      </vt:variant>
      <vt:variant>
        <vt:i4>0</vt:i4>
      </vt:variant>
      <vt:variant>
        <vt:i4>5</vt:i4>
      </vt:variant>
      <vt:variant>
        <vt:lpwstr/>
      </vt:variant>
      <vt:variant>
        <vt:lpwstr>_Toc376773676</vt:lpwstr>
      </vt:variant>
      <vt:variant>
        <vt:i4>1245236</vt:i4>
      </vt:variant>
      <vt:variant>
        <vt:i4>122</vt:i4>
      </vt:variant>
      <vt:variant>
        <vt:i4>0</vt:i4>
      </vt:variant>
      <vt:variant>
        <vt:i4>5</vt:i4>
      </vt:variant>
      <vt:variant>
        <vt:lpwstr/>
      </vt:variant>
      <vt:variant>
        <vt:lpwstr>_Toc376773675</vt:lpwstr>
      </vt:variant>
      <vt:variant>
        <vt:i4>1245236</vt:i4>
      </vt:variant>
      <vt:variant>
        <vt:i4>116</vt:i4>
      </vt:variant>
      <vt:variant>
        <vt:i4>0</vt:i4>
      </vt:variant>
      <vt:variant>
        <vt:i4>5</vt:i4>
      </vt:variant>
      <vt:variant>
        <vt:lpwstr/>
      </vt:variant>
      <vt:variant>
        <vt:lpwstr>_Toc376773674</vt:lpwstr>
      </vt:variant>
      <vt:variant>
        <vt:i4>1245236</vt:i4>
      </vt:variant>
      <vt:variant>
        <vt:i4>110</vt:i4>
      </vt:variant>
      <vt:variant>
        <vt:i4>0</vt:i4>
      </vt:variant>
      <vt:variant>
        <vt:i4>5</vt:i4>
      </vt:variant>
      <vt:variant>
        <vt:lpwstr/>
      </vt:variant>
      <vt:variant>
        <vt:lpwstr>_Toc376773670</vt:lpwstr>
      </vt:variant>
      <vt:variant>
        <vt:i4>1179700</vt:i4>
      </vt:variant>
      <vt:variant>
        <vt:i4>104</vt:i4>
      </vt:variant>
      <vt:variant>
        <vt:i4>0</vt:i4>
      </vt:variant>
      <vt:variant>
        <vt:i4>5</vt:i4>
      </vt:variant>
      <vt:variant>
        <vt:lpwstr/>
      </vt:variant>
      <vt:variant>
        <vt:lpwstr>_Toc376773669</vt:lpwstr>
      </vt:variant>
      <vt:variant>
        <vt:i4>1179700</vt:i4>
      </vt:variant>
      <vt:variant>
        <vt:i4>98</vt:i4>
      </vt:variant>
      <vt:variant>
        <vt:i4>0</vt:i4>
      </vt:variant>
      <vt:variant>
        <vt:i4>5</vt:i4>
      </vt:variant>
      <vt:variant>
        <vt:lpwstr/>
      </vt:variant>
      <vt:variant>
        <vt:lpwstr>_Toc376773668</vt:lpwstr>
      </vt:variant>
      <vt:variant>
        <vt:i4>1179700</vt:i4>
      </vt:variant>
      <vt:variant>
        <vt:i4>92</vt:i4>
      </vt:variant>
      <vt:variant>
        <vt:i4>0</vt:i4>
      </vt:variant>
      <vt:variant>
        <vt:i4>5</vt:i4>
      </vt:variant>
      <vt:variant>
        <vt:lpwstr/>
      </vt:variant>
      <vt:variant>
        <vt:lpwstr>_Toc376773667</vt:lpwstr>
      </vt:variant>
      <vt:variant>
        <vt:i4>1179700</vt:i4>
      </vt:variant>
      <vt:variant>
        <vt:i4>86</vt:i4>
      </vt:variant>
      <vt:variant>
        <vt:i4>0</vt:i4>
      </vt:variant>
      <vt:variant>
        <vt:i4>5</vt:i4>
      </vt:variant>
      <vt:variant>
        <vt:lpwstr/>
      </vt:variant>
      <vt:variant>
        <vt:lpwstr>_Toc376773666</vt:lpwstr>
      </vt:variant>
      <vt:variant>
        <vt:i4>1179700</vt:i4>
      </vt:variant>
      <vt:variant>
        <vt:i4>80</vt:i4>
      </vt:variant>
      <vt:variant>
        <vt:i4>0</vt:i4>
      </vt:variant>
      <vt:variant>
        <vt:i4>5</vt:i4>
      </vt:variant>
      <vt:variant>
        <vt:lpwstr/>
      </vt:variant>
      <vt:variant>
        <vt:lpwstr>_Toc376773665</vt:lpwstr>
      </vt:variant>
      <vt:variant>
        <vt:i4>1179700</vt:i4>
      </vt:variant>
      <vt:variant>
        <vt:i4>74</vt:i4>
      </vt:variant>
      <vt:variant>
        <vt:i4>0</vt:i4>
      </vt:variant>
      <vt:variant>
        <vt:i4>5</vt:i4>
      </vt:variant>
      <vt:variant>
        <vt:lpwstr/>
      </vt:variant>
      <vt:variant>
        <vt:lpwstr>_Toc376773664</vt:lpwstr>
      </vt:variant>
      <vt:variant>
        <vt:i4>1179700</vt:i4>
      </vt:variant>
      <vt:variant>
        <vt:i4>68</vt:i4>
      </vt:variant>
      <vt:variant>
        <vt:i4>0</vt:i4>
      </vt:variant>
      <vt:variant>
        <vt:i4>5</vt:i4>
      </vt:variant>
      <vt:variant>
        <vt:lpwstr/>
      </vt:variant>
      <vt:variant>
        <vt:lpwstr>_Toc376773663</vt:lpwstr>
      </vt:variant>
      <vt:variant>
        <vt:i4>1179700</vt:i4>
      </vt:variant>
      <vt:variant>
        <vt:i4>62</vt:i4>
      </vt:variant>
      <vt:variant>
        <vt:i4>0</vt:i4>
      </vt:variant>
      <vt:variant>
        <vt:i4>5</vt:i4>
      </vt:variant>
      <vt:variant>
        <vt:lpwstr/>
      </vt:variant>
      <vt:variant>
        <vt:lpwstr>_Toc376773662</vt:lpwstr>
      </vt:variant>
      <vt:variant>
        <vt:i4>1179700</vt:i4>
      </vt:variant>
      <vt:variant>
        <vt:i4>56</vt:i4>
      </vt:variant>
      <vt:variant>
        <vt:i4>0</vt:i4>
      </vt:variant>
      <vt:variant>
        <vt:i4>5</vt:i4>
      </vt:variant>
      <vt:variant>
        <vt:lpwstr/>
      </vt:variant>
      <vt:variant>
        <vt:lpwstr>_Toc376773661</vt:lpwstr>
      </vt:variant>
      <vt:variant>
        <vt:i4>1179700</vt:i4>
      </vt:variant>
      <vt:variant>
        <vt:i4>50</vt:i4>
      </vt:variant>
      <vt:variant>
        <vt:i4>0</vt:i4>
      </vt:variant>
      <vt:variant>
        <vt:i4>5</vt:i4>
      </vt:variant>
      <vt:variant>
        <vt:lpwstr/>
      </vt:variant>
      <vt:variant>
        <vt:lpwstr>_Toc376773660</vt:lpwstr>
      </vt:variant>
      <vt:variant>
        <vt:i4>1114164</vt:i4>
      </vt:variant>
      <vt:variant>
        <vt:i4>44</vt:i4>
      </vt:variant>
      <vt:variant>
        <vt:i4>0</vt:i4>
      </vt:variant>
      <vt:variant>
        <vt:i4>5</vt:i4>
      </vt:variant>
      <vt:variant>
        <vt:lpwstr/>
      </vt:variant>
      <vt:variant>
        <vt:lpwstr>_Toc376773659</vt:lpwstr>
      </vt:variant>
      <vt:variant>
        <vt:i4>1114164</vt:i4>
      </vt:variant>
      <vt:variant>
        <vt:i4>38</vt:i4>
      </vt:variant>
      <vt:variant>
        <vt:i4>0</vt:i4>
      </vt:variant>
      <vt:variant>
        <vt:i4>5</vt:i4>
      </vt:variant>
      <vt:variant>
        <vt:lpwstr/>
      </vt:variant>
      <vt:variant>
        <vt:lpwstr>_Toc376773658</vt:lpwstr>
      </vt:variant>
      <vt:variant>
        <vt:i4>1114164</vt:i4>
      </vt:variant>
      <vt:variant>
        <vt:i4>32</vt:i4>
      </vt:variant>
      <vt:variant>
        <vt:i4>0</vt:i4>
      </vt:variant>
      <vt:variant>
        <vt:i4>5</vt:i4>
      </vt:variant>
      <vt:variant>
        <vt:lpwstr/>
      </vt:variant>
      <vt:variant>
        <vt:lpwstr>_Toc376773657</vt:lpwstr>
      </vt:variant>
      <vt:variant>
        <vt:i4>1114164</vt:i4>
      </vt:variant>
      <vt:variant>
        <vt:i4>26</vt:i4>
      </vt:variant>
      <vt:variant>
        <vt:i4>0</vt:i4>
      </vt:variant>
      <vt:variant>
        <vt:i4>5</vt:i4>
      </vt:variant>
      <vt:variant>
        <vt:lpwstr/>
      </vt:variant>
      <vt:variant>
        <vt:lpwstr>_Toc376773656</vt:lpwstr>
      </vt:variant>
      <vt:variant>
        <vt:i4>1114164</vt:i4>
      </vt:variant>
      <vt:variant>
        <vt:i4>20</vt:i4>
      </vt:variant>
      <vt:variant>
        <vt:i4>0</vt:i4>
      </vt:variant>
      <vt:variant>
        <vt:i4>5</vt:i4>
      </vt:variant>
      <vt:variant>
        <vt:lpwstr/>
      </vt:variant>
      <vt:variant>
        <vt:lpwstr>_Toc376773655</vt:lpwstr>
      </vt:variant>
      <vt:variant>
        <vt:i4>1114164</vt:i4>
      </vt:variant>
      <vt:variant>
        <vt:i4>14</vt:i4>
      </vt:variant>
      <vt:variant>
        <vt:i4>0</vt:i4>
      </vt:variant>
      <vt:variant>
        <vt:i4>5</vt:i4>
      </vt:variant>
      <vt:variant>
        <vt:lpwstr/>
      </vt:variant>
      <vt:variant>
        <vt:lpwstr>_Toc376773654</vt:lpwstr>
      </vt:variant>
      <vt:variant>
        <vt:i4>1114164</vt:i4>
      </vt:variant>
      <vt:variant>
        <vt:i4>8</vt:i4>
      </vt:variant>
      <vt:variant>
        <vt:i4>0</vt:i4>
      </vt:variant>
      <vt:variant>
        <vt:i4>5</vt:i4>
      </vt:variant>
      <vt:variant>
        <vt:lpwstr/>
      </vt:variant>
      <vt:variant>
        <vt:lpwstr>_Toc376773653</vt:lpwstr>
      </vt:variant>
      <vt:variant>
        <vt:i4>1114164</vt:i4>
      </vt:variant>
      <vt:variant>
        <vt:i4>2</vt:i4>
      </vt:variant>
      <vt:variant>
        <vt:i4>0</vt:i4>
      </vt:variant>
      <vt:variant>
        <vt:i4>5</vt:i4>
      </vt:variant>
      <vt:variant>
        <vt:lpwstr/>
      </vt:variant>
      <vt:variant>
        <vt:lpwstr>_Toc376773652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编译原理课程设计任务书</dc:title>
  <dc:creator>Administrator</dc:creator>
  <cp:lastModifiedBy>Jingtao CAI</cp:lastModifiedBy>
  <cp:revision>680</cp:revision>
  <cp:lastPrinted>2013-01-07T03:28:00Z</cp:lastPrinted>
  <dcterms:created xsi:type="dcterms:W3CDTF">2019-05-29T10:36:00Z</dcterms:created>
  <dcterms:modified xsi:type="dcterms:W3CDTF">2020-06-25T01:49:00Z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